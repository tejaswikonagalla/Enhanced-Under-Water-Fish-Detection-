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AD1AF6" w14:textId="77777777" w:rsidR="002F1BDA" w:rsidRDefault="002F1BDA" w:rsidP="00036DB1">
      <w:pPr>
        <w:rPr>
          <w:rFonts w:ascii="Verdana" w:hAnsi="Verdana" w:cs="Verdana"/>
        </w:rPr>
      </w:pPr>
    </w:p>
    <w:p w14:paraId="11F02490" w14:textId="047AE053" w:rsidR="002F1BDA" w:rsidRPr="004517E7" w:rsidRDefault="004517E7">
      <w:pPr>
        <w:jc w:val="center"/>
        <w:rPr>
          <w:rFonts w:ascii="Verdana" w:hAnsi="Verdana" w:cs="Verdana"/>
          <w:iCs/>
          <w:sz w:val="28"/>
          <w:szCs w:val="28"/>
        </w:rPr>
      </w:pPr>
      <w:r w:rsidRPr="004517E7">
        <w:rPr>
          <w:rFonts w:ascii="Verdana" w:hAnsi="Verdana" w:cs="Verdana"/>
          <w:b/>
          <w:i/>
          <w:sz w:val="20"/>
          <w:szCs w:val="20"/>
        </w:rPr>
        <w:t xml:space="preserve"> </w:t>
      </w:r>
      <w:r w:rsidRPr="004517E7">
        <w:rPr>
          <w:rFonts w:ascii="Verdana" w:hAnsi="Verdana" w:cs="Verdana"/>
          <w:b/>
          <w:iCs/>
          <w:sz w:val="28"/>
          <w:szCs w:val="28"/>
        </w:rPr>
        <w:t xml:space="preserve">Enhanced Underwater Fish Detection: A Comparative Study of </w:t>
      </w:r>
      <w:r w:rsidR="00E6387B">
        <w:rPr>
          <w:rFonts w:ascii="Verdana" w:hAnsi="Verdana" w:cs="Verdana"/>
          <w:b/>
          <w:iCs/>
          <w:sz w:val="28"/>
          <w:szCs w:val="28"/>
        </w:rPr>
        <w:t>YOLO</w:t>
      </w:r>
      <w:r w:rsidRPr="004517E7">
        <w:rPr>
          <w:rFonts w:ascii="Verdana" w:hAnsi="Verdana" w:cs="Verdana"/>
          <w:b/>
          <w:iCs/>
          <w:sz w:val="28"/>
          <w:szCs w:val="28"/>
        </w:rPr>
        <w:t>v9 and Faster R-CNN</w:t>
      </w:r>
    </w:p>
    <w:p w14:paraId="44B76FF2" w14:textId="77777777" w:rsidR="002F1BDA" w:rsidRDefault="002F1BDA">
      <w:pPr>
        <w:rPr>
          <w:rFonts w:ascii="Verdana" w:hAnsi="Verdana" w:cs="Verdana"/>
        </w:rPr>
      </w:pPr>
    </w:p>
    <w:p w14:paraId="4C4E6344" w14:textId="77777777" w:rsidR="002F1BDA" w:rsidRDefault="002F1BDA">
      <w:pPr>
        <w:rPr>
          <w:rFonts w:ascii="Verdana" w:hAnsi="Verdana" w:cs="Verdana"/>
        </w:rPr>
      </w:pPr>
    </w:p>
    <w:p w14:paraId="76430510" w14:textId="5EA36198" w:rsidR="002F1BDA" w:rsidRDefault="002F1BDA">
      <w:pPr>
        <w:rPr>
          <w:rFonts w:ascii="Verdana" w:hAnsi="Verdana" w:cs="Verdana"/>
          <w:b/>
          <w:i/>
          <w:sz w:val="20"/>
          <w:szCs w:val="20"/>
        </w:rPr>
      </w:pPr>
      <w:r>
        <w:rPr>
          <w:rFonts w:ascii="Verdana" w:eastAsia="Verdana" w:hAnsi="Verdana" w:cs="Verdana"/>
          <w:b/>
          <w:i/>
          <w:sz w:val="20"/>
          <w:szCs w:val="20"/>
        </w:rPr>
        <w:t xml:space="preserve">                                             </w:t>
      </w:r>
      <w:r>
        <w:rPr>
          <w:rFonts w:ascii="Verdana" w:hAnsi="Verdana" w:cs="Verdana"/>
          <w:b/>
          <w:i/>
          <w:sz w:val="20"/>
          <w:szCs w:val="20"/>
        </w:rPr>
        <w:t xml:space="preserve">A Project Report submitted              </w:t>
      </w:r>
    </w:p>
    <w:p w14:paraId="04261D18" w14:textId="77777777" w:rsidR="002F1BDA" w:rsidRDefault="002F1BDA">
      <w:pPr>
        <w:jc w:val="center"/>
        <w:rPr>
          <w:rFonts w:ascii="Verdana" w:hAnsi="Verdana" w:cs="Verdana"/>
          <w:b/>
          <w:i/>
          <w:sz w:val="20"/>
          <w:szCs w:val="20"/>
        </w:rPr>
      </w:pPr>
      <w:r>
        <w:rPr>
          <w:rFonts w:ascii="Verdana" w:hAnsi="Verdana" w:cs="Verdana"/>
          <w:b/>
          <w:i/>
          <w:sz w:val="20"/>
          <w:szCs w:val="20"/>
        </w:rPr>
        <w:t xml:space="preserve">in partial fulfillment of the requirements </w:t>
      </w:r>
    </w:p>
    <w:p w14:paraId="4536D2F2" w14:textId="77777777" w:rsidR="002F1BDA" w:rsidRDefault="002F1BDA">
      <w:pPr>
        <w:jc w:val="center"/>
        <w:rPr>
          <w:rFonts w:ascii="Verdana" w:hAnsi="Verdana" w:cs="Verdana"/>
        </w:rPr>
      </w:pPr>
      <w:r>
        <w:rPr>
          <w:rFonts w:ascii="Verdana" w:hAnsi="Verdana" w:cs="Verdana"/>
          <w:b/>
          <w:i/>
          <w:sz w:val="20"/>
          <w:szCs w:val="20"/>
        </w:rPr>
        <w:t>for the award of the degree of</w:t>
      </w:r>
    </w:p>
    <w:p w14:paraId="634774B7" w14:textId="77777777" w:rsidR="002F1BDA" w:rsidRDefault="002F1BDA">
      <w:pPr>
        <w:jc w:val="center"/>
        <w:rPr>
          <w:rFonts w:ascii="Verdana" w:hAnsi="Verdana" w:cs="Verdana"/>
        </w:rPr>
      </w:pPr>
    </w:p>
    <w:p w14:paraId="47557269" w14:textId="77777777" w:rsidR="002F1BDA" w:rsidRDefault="002F1BDA">
      <w:pPr>
        <w:jc w:val="center"/>
        <w:rPr>
          <w:rFonts w:ascii="Verdana" w:hAnsi="Verdana" w:cs="Verdana"/>
        </w:rPr>
      </w:pPr>
    </w:p>
    <w:p w14:paraId="34130F7F" w14:textId="77777777" w:rsidR="002F1BDA" w:rsidRDefault="002F1BDA">
      <w:pPr>
        <w:jc w:val="center"/>
        <w:rPr>
          <w:rFonts w:ascii="Verdana" w:hAnsi="Verdana" w:cs="Verdana"/>
          <w:b/>
          <w:sz w:val="28"/>
          <w:szCs w:val="28"/>
        </w:rPr>
      </w:pPr>
      <w:r>
        <w:rPr>
          <w:rFonts w:ascii="Verdana" w:hAnsi="Verdana" w:cs="Verdana"/>
          <w:b/>
        </w:rPr>
        <w:t>BACHELOR OF TECHNOLOGY</w:t>
      </w:r>
    </w:p>
    <w:p w14:paraId="5A463D72" w14:textId="77777777" w:rsidR="002F1BDA" w:rsidRDefault="002F1BDA">
      <w:pPr>
        <w:jc w:val="center"/>
        <w:rPr>
          <w:rFonts w:ascii="Verdana" w:hAnsi="Verdana" w:cs="Verdana"/>
          <w:b/>
          <w:sz w:val="28"/>
          <w:szCs w:val="28"/>
        </w:rPr>
      </w:pPr>
    </w:p>
    <w:p w14:paraId="53B03519" w14:textId="77777777" w:rsidR="002F1BDA" w:rsidRDefault="002F1BDA">
      <w:pPr>
        <w:jc w:val="center"/>
        <w:rPr>
          <w:rFonts w:ascii="Verdana" w:hAnsi="Verdana" w:cs="Verdana"/>
          <w:b/>
          <w:i/>
          <w:sz w:val="28"/>
          <w:szCs w:val="28"/>
        </w:rPr>
      </w:pPr>
      <w:r>
        <w:rPr>
          <w:rFonts w:ascii="Verdana" w:hAnsi="Verdana" w:cs="Verdana"/>
          <w:b/>
          <w:i/>
          <w:sz w:val="20"/>
          <w:szCs w:val="20"/>
        </w:rPr>
        <w:t>In</w:t>
      </w:r>
    </w:p>
    <w:p w14:paraId="29F1F57F" w14:textId="77777777" w:rsidR="002F1BDA" w:rsidRDefault="002F1BDA">
      <w:pPr>
        <w:jc w:val="center"/>
        <w:rPr>
          <w:rFonts w:ascii="Verdana" w:hAnsi="Verdana" w:cs="Verdana"/>
          <w:b/>
          <w:i/>
          <w:sz w:val="28"/>
          <w:szCs w:val="28"/>
        </w:rPr>
      </w:pPr>
    </w:p>
    <w:p w14:paraId="4263D4D1" w14:textId="77777777" w:rsidR="002F1BDA" w:rsidRDefault="002F1BDA">
      <w:pPr>
        <w:jc w:val="center"/>
        <w:rPr>
          <w:rFonts w:ascii="Verdana" w:hAnsi="Verdana" w:cs="Verdana"/>
          <w:b/>
          <w:sz w:val="28"/>
          <w:szCs w:val="28"/>
        </w:rPr>
      </w:pPr>
      <w:r>
        <w:rPr>
          <w:rFonts w:ascii="Verdana" w:hAnsi="Verdana" w:cs="Verdana"/>
          <w:b/>
        </w:rPr>
        <w:t>COMPUTER SCIENCE &amp; ENGINEERING</w:t>
      </w:r>
    </w:p>
    <w:p w14:paraId="0AE81AF0" w14:textId="77777777" w:rsidR="002F1BDA" w:rsidRDefault="002F1BDA">
      <w:pPr>
        <w:rPr>
          <w:rFonts w:ascii="Verdana" w:hAnsi="Verdana" w:cs="Verdana"/>
          <w:b/>
          <w:sz w:val="28"/>
          <w:szCs w:val="28"/>
        </w:rPr>
      </w:pPr>
    </w:p>
    <w:p w14:paraId="055E27D5" w14:textId="77777777" w:rsidR="002F1BDA" w:rsidRDefault="002F1BDA">
      <w:pPr>
        <w:rPr>
          <w:rFonts w:ascii="Verdana" w:hAnsi="Verdana" w:cs="Verdana"/>
          <w:b/>
        </w:rPr>
      </w:pPr>
    </w:p>
    <w:p w14:paraId="082AC42A" w14:textId="77777777" w:rsidR="002F1BDA" w:rsidRDefault="002F1BDA">
      <w:pPr>
        <w:jc w:val="center"/>
        <w:rPr>
          <w:rFonts w:ascii="Verdana" w:hAnsi="Verdana" w:cs="Verdana"/>
          <w:b/>
          <w:i/>
          <w:sz w:val="20"/>
          <w:szCs w:val="20"/>
        </w:rPr>
      </w:pPr>
      <w:r>
        <w:rPr>
          <w:rFonts w:ascii="Verdana" w:hAnsi="Verdana" w:cs="Verdana"/>
          <w:b/>
          <w:i/>
          <w:sz w:val="20"/>
          <w:szCs w:val="20"/>
        </w:rPr>
        <w:t>By</w:t>
      </w:r>
    </w:p>
    <w:p w14:paraId="6BB4320F" w14:textId="77777777" w:rsidR="002F1BDA" w:rsidRDefault="002F1BDA">
      <w:pPr>
        <w:jc w:val="center"/>
        <w:rPr>
          <w:rFonts w:ascii="Verdana" w:hAnsi="Verdana" w:cs="Verdana"/>
          <w:b/>
          <w:i/>
          <w:sz w:val="20"/>
          <w:szCs w:val="20"/>
        </w:rPr>
      </w:pPr>
    </w:p>
    <w:p w14:paraId="3B9D2765" w14:textId="4680DE54" w:rsidR="002F1BDA" w:rsidRDefault="009179A9" w:rsidP="004517E7">
      <w:pPr>
        <w:jc w:val="both"/>
        <w:rPr>
          <w:rFonts w:ascii="Verdana" w:hAnsi="Verdana" w:cs="Verdana"/>
          <w:sz w:val="20"/>
          <w:szCs w:val="20"/>
        </w:rPr>
      </w:pPr>
      <w:r>
        <w:rPr>
          <w:rFonts w:ascii="Verdana" w:hAnsi="Verdana" w:cs="Verdana"/>
          <w:sz w:val="20"/>
          <w:szCs w:val="20"/>
        </w:rPr>
        <w:t xml:space="preserve">                               </w:t>
      </w:r>
      <w:r w:rsidR="004517E7">
        <w:rPr>
          <w:rFonts w:ascii="Verdana" w:hAnsi="Verdana" w:cs="Verdana"/>
          <w:sz w:val="20"/>
          <w:szCs w:val="20"/>
        </w:rPr>
        <w:t xml:space="preserve"> 1. KONAGALLA TEJASWI</w:t>
      </w:r>
      <w:r w:rsidR="008F0097">
        <w:rPr>
          <w:rFonts w:ascii="Verdana" w:hAnsi="Verdana" w:cs="Verdana"/>
          <w:sz w:val="20"/>
          <w:szCs w:val="20"/>
        </w:rPr>
        <w:tab/>
      </w:r>
      <w:r w:rsidR="008F0097">
        <w:rPr>
          <w:rFonts w:ascii="Verdana" w:hAnsi="Verdana" w:cs="Verdana"/>
          <w:sz w:val="20"/>
          <w:szCs w:val="20"/>
        </w:rPr>
        <w:tab/>
      </w:r>
      <w:r w:rsidR="008F0097">
        <w:rPr>
          <w:rFonts w:ascii="Verdana" w:hAnsi="Verdana" w:cs="Verdana"/>
          <w:sz w:val="20"/>
          <w:szCs w:val="20"/>
        </w:rPr>
        <w:tab/>
      </w:r>
      <w:r w:rsidR="008F0097">
        <w:rPr>
          <w:rFonts w:ascii="Verdana" w:hAnsi="Verdana" w:cs="Verdana"/>
          <w:sz w:val="20"/>
          <w:szCs w:val="20"/>
        </w:rPr>
        <w:tab/>
        <w:t xml:space="preserve">   </w:t>
      </w:r>
      <w:r w:rsidR="00497DFC">
        <w:rPr>
          <w:rFonts w:ascii="Verdana" w:hAnsi="Verdana" w:cs="Verdana"/>
          <w:sz w:val="20"/>
          <w:szCs w:val="20"/>
        </w:rPr>
        <w:t xml:space="preserve">- </w:t>
      </w:r>
      <w:r w:rsidR="004517E7">
        <w:rPr>
          <w:rFonts w:ascii="Verdana" w:hAnsi="Verdana" w:cs="Verdana"/>
          <w:sz w:val="20"/>
          <w:szCs w:val="20"/>
        </w:rPr>
        <w:t xml:space="preserve">21B01A0583                        </w:t>
      </w:r>
    </w:p>
    <w:p w14:paraId="3ACC2FBE" w14:textId="1AB1C605" w:rsidR="009179A9" w:rsidRDefault="009179A9" w:rsidP="004517E7">
      <w:pPr>
        <w:ind w:left="720" w:firstLine="720"/>
        <w:jc w:val="both"/>
        <w:rPr>
          <w:rFonts w:ascii="Verdana" w:hAnsi="Verdana" w:cs="Verdana"/>
          <w:sz w:val="20"/>
          <w:szCs w:val="20"/>
        </w:rPr>
      </w:pPr>
      <w:r>
        <w:rPr>
          <w:rFonts w:ascii="Verdana" w:hAnsi="Verdana" w:cs="Verdana"/>
          <w:sz w:val="20"/>
          <w:szCs w:val="20"/>
        </w:rPr>
        <w:t xml:space="preserve">           </w:t>
      </w:r>
      <w:r w:rsidR="004517E7">
        <w:rPr>
          <w:rFonts w:ascii="Verdana" w:hAnsi="Verdana" w:cs="Verdana"/>
          <w:sz w:val="20"/>
          <w:szCs w:val="20"/>
        </w:rPr>
        <w:t>2. PALEPU HARIKA SAHITHI</w:t>
      </w:r>
      <w:r w:rsidR="008F0097">
        <w:rPr>
          <w:rFonts w:ascii="Verdana" w:hAnsi="Verdana" w:cs="Verdana"/>
          <w:sz w:val="20"/>
          <w:szCs w:val="20"/>
        </w:rPr>
        <w:tab/>
      </w:r>
      <w:r w:rsidR="008F0097">
        <w:rPr>
          <w:rFonts w:ascii="Verdana" w:hAnsi="Verdana" w:cs="Verdana"/>
          <w:sz w:val="20"/>
          <w:szCs w:val="20"/>
        </w:rPr>
        <w:tab/>
      </w:r>
      <w:r w:rsidR="008F0097">
        <w:rPr>
          <w:rFonts w:ascii="Verdana" w:hAnsi="Verdana" w:cs="Verdana"/>
          <w:sz w:val="20"/>
          <w:szCs w:val="20"/>
        </w:rPr>
        <w:tab/>
      </w:r>
      <w:r w:rsidR="008F0097">
        <w:rPr>
          <w:rFonts w:ascii="Verdana" w:hAnsi="Verdana" w:cs="Verdana"/>
          <w:sz w:val="20"/>
          <w:szCs w:val="20"/>
        </w:rPr>
        <w:tab/>
        <w:t xml:space="preserve">   </w:t>
      </w:r>
      <w:r w:rsidR="004517E7">
        <w:rPr>
          <w:rFonts w:ascii="Verdana" w:hAnsi="Verdana" w:cs="Verdana"/>
          <w:sz w:val="20"/>
          <w:szCs w:val="20"/>
        </w:rPr>
        <w:t xml:space="preserve">- </w:t>
      </w:r>
      <w:r>
        <w:rPr>
          <w:rFonts w:ascii="Verdana" w:hAnsi="Verdana" w:cs="Verdana"/>
          <w:sz w:val="20"/>
          <w:szCs w:val="20"/>
        </w:rPr>
        <w:t>21B01A05D0</w:t>
      </w:r>
    </w:p>
    <w:p w14:paraId="59500863" w14:textId="4185A0E4" w:rsidR="009179A9" w:rsidRDefault="009179A9" w:rsidP="004517E7">
      <w:pPr>
        <w:ind w:left="1440" w:firstLine="720"/>
        <w:jc w:val="both"/>
        <w:rPr>
          <w:rFonts w:ascii="Verdana" w:hAnsi="Verdana" w:cs="Verdana"/>
          <w:sz w:val="20"/>
          <w:szCs w:val="20"/>
        </w:rPr>
      </w:pPr>
      <w:r>
        <w:rPr>
          <w:rFonts w:ascii="Verdana" w:hAnsi="Verdana" w:cs="Verdana"/>
          <w:sz w:val="20"/>
          <w:szCs w:val="20"/>
        </w:rPr>
        <w:t xml:space="preserve"> 3. M</w:t>
      </w:r>
      <w:r w:rsidR="004517E7">
        <w:rPr>
          <w:rFonts w:ascii="Verdana" w:hAnsi="Verdana" w:cs="Verdana"/>
          <w:sz w:val="20"/>
          <w:szCs w:val="20"/>
        </w:rPr>
        <w:t>ARUBOYINA</w:t>
      </w:r>
      <w:r>
        <w:rPr>
          <w:rFonts w:ascii="Verdana" w:hAnsi="Verdana" w:cs="Verdana"/>
          <w:sz w:val="20"/>
          <w:szCs w:val="20"/>
        </w:rPr>
        <w:t xml:space="preserve"> </w:t>
      </w:r>
      <w:r w:rsidRPr="009179A9">
        <w:rPr>
          <w:rFonts w:ascii="Verdana" w:hAnsi="Verdana" w:cs="Verdana"/>
          <w:sz w:val="20"/>
          <w:szCs w:val="20"/>
        </w:rPr>
        <w:t>J</w:t>
      </w:r>
      <w:r w:rsidR="004517E7">
        <w:rPr>
          <w:rFonts w:ascii="Verdana" w:hAnsi="Verdana" w:cs="Verdana"/>
          <w:sz w:val="20"/>
          <w:szCs w:val="20"/>
        </w:rPr>
        <w:t>HOTHSNA</w:t>
      </w:r>
      <w:r w:rsidRPr="009179A9">
        <w:rPr>
          <w:rFonts w:ascii="Verdana" w:hAnsi="Verdana" w:cs="Verdana"/>
          <w:sz w:val="20"/>
          <w:szCs w:val="20"/>
        </w:rPr>
        <w:t xml:space="preserve"> N</w:t>
      </w:r>
      <w:r w:rsidR="004517E7">
        <w:rPr>
          <w:rFonts w:ascii="Verdana" w:hAnsi="Verdana" w:cs="Verdana"/>
          <w:sz w:val="20"/>
          <w:szCs w:val="20"/>
        </w:rPr>
        <w:t>AGA</w:t>
      </w:r>
      <w:r w:rsidRPr="009179A9">
        <w:rPr>
          <w:rFonts w:ascii="Verdana" w:hAnsi="Verdana" w:cs="Verdana"/>
          <w:sz w:val="20"/>
          <w:szCs w:val="20"/>
        </w:rPr>
        <w:t xml:space="preserve"> P</w:t>
      </w:r>
      <w:r w:rsidR="004517E7">
        <w:rPr>
          <w:rFonts w:ascii="Verdana" w:hAnsi="Verdana" w:cs="Verdana"/>
          <w:sz w:val="20"/>
          <w:szCs w:val="20"/>
        </w:rPr>
        <w:t>ADMINI</w:t>
      </w:r>
      <w:r w:rsidR="008F0097">
        <w:rPr>
          <w:rFonts w:ascii="Verdana" w:hAnsi="Verdana" w:cs="Verdana"/>
          <w:sz w:val="20"/>
          <w:szCs w:val="20"/>
        </w:rPr>
        <w:tab/>
        <w:t xml:space="preserve">   </w:t>
      </w:r>
      <w:r w:rsidR="004517E7">
        <w:rPr>
          <w:rFonts w:ascii="Verdana" w:hAnsi="Verdana" w:cs="Verdana"/>
          <w:sz w:val="20"/>
          <w:szCs w:val="20"/>
        </w:rPr>
        <w:t xml:space="preserve">- </w:t>
      </w:r>
      <w:r>
        <w:rPr>
          <w:rFonts w:ascii="Verdana" w:hAnsi="Verdana" w:cs="Verdana"/>
          <w:sz w:val="20"/>
          <w:szCs w:val="20"/>
        </w:rPr>
        <w:t>21B01A05A0</w:t>
      </w:r>
    </w:p>
    <w:p w14:paraId="16FD15A0" w14:textId="78D430A7" w:rsidR="002F1BDA" w:rsidRDefault="009179A9" w:rsidP="004517E7">
      <w:pPr>
        <w:ind w:left="2160"/>
        <w:jc w:val="both"/>
        <w:rPr>
          <w:rFonts w:ascii="Verdana" w:hAnsi="Verdana" w:cs="Verdana"/>
          <w:sz w:val="20"/>
          <w:szCs w:val="20"/>
        </w:rPr>
      </w:pPr>
      <w:r>
        <w:rPr>
          <w:rFonts w:ascii="Verdana" w:hAnsi="Verdana" w:cs="Verdana"/>
          <w:sz w:val="20"/>
          <w:szCs w:val="20"/>
        </w:rPr>
        <w:t xml:space="preserve"> </w:t>
      </w:r>
      <w:r w:rsidR="002F1BDA">
        <w:rPr>
          <w:rFonts w:ascii="Verdana" w:hAnsi="Verdana" w:cs="Verdana"/>
          <w:sz w:val="20"/>
          <w:szCs w:val="20"/>
        </w:rPr>
        <w:t>4.</w:t>
      </w:r>
      <w:r w:rsidRPr="009179A9">
        <w:rPr>
          <w:rFonts w:eastAsiaTheme="minorEastAsia"/>
          <w:color w:val="000000" w:themeColor="text1"/>
          <w:kern w:val="24"/>
          <w:sz w:val="36"/>
          <w:szCs w:val="36"/>
        </w:rPr>
        <w:t xml:space="preserve"> </w:t>
      </w:r>
      <w:r>
        <w:rPr>
          <w:rFonts w:ascii="Verdana" w:eastAsiaTheme="minorEastAsia" w:hAnsi="Verdana"/>
          <w:color w:val="000000" w:themeColor="text1"/>
          <w:kern w:val="24"/>
          <w:sz w:val="20"/>
          <w:szCs w:val="20"/>
        </w:rPr>
        <w:t>K</w:t>
      </w:r>
      <w:r w:rsidR="004517E7">
        <w:rPr>
          <w:rFonts w:ascii="Verdana" w:hAnsi="Verdana" w:cs="Verdana"/>
          <w:sz w:val="20"/>
          <w:szCs w:val="20"/>
        </w:rPr>
        <w:t xml:space="preserve">OTIPALLI </w:t>
      </w:r>
      <w:r w:rsidRPr="009179A9">
        <w:rPr>
          <w:rFonts w:ascii="Verdana" w:hAnsi="Verdana" w:cs="Verdana"/>
          <w:sz w:val="20"/>
          <w:szCs w:val="20"/>
        </w:rPr>
        <w:t>A</w:t>
      </w:r>
      <w:r w:rsidR="004517E7">
        <w:rPr>
          <w:rFonts w:ascii="Verdana" w:hAnsi="Verdana" w:cs="Verdana"/>
          <w:sz w:val="20"/>
          <w:szCs w:val="20"/>
        </w:rPr>
        <w:t>AMANI</w:t>
      </w:r>
      <w:r w:rsidRPr="009179A9">
        <w:rPr>
          <w:rFonts w:ascii="Verdana" w:hAnsi="Verdana" w:cs="Verdana"/>
          <w:sz w:val="20"/>
          <w:szCs w:val="20"/>
        </w:rPr>
        <w:t xml:space="preserve"> N</w:t>
      </w:r>
      <w:r w:rsidR="004517E7">
        <w:rPr>
          <w:rFonts w:ascii="Verdana" w:hAnsi="Verdana" w:cs="Verdana"/>
          <w:sz w:val="20"/>
          <w:szCs w:val="20"/>
        </w:rPr>
        <w:t>AGESWARI</w:t>
      </w:r>
      <w:r w:rsidR="008F0097">
        <w:rPr>
          <w:rFonts w:ascii="Verdana" w:hAnsi="Verdana" w:cs="Verdana"/>
          <w:sz w:val="20"/>
          <w:szCs w:val="20"/>
        </w:rPr>
        <w:tab/>
      </w:r>
      <w:r w:rsidR="008F0097">
        <w:rPr>
          <w:rFonts w:ascii="Verdana" w:hAnsi="Verdana" w:cs="Verdana"/>
          <w:sz w:val="20"/>
          <w:szCs w:val="20"/>
        </w:rPr>
        <w:tab/>
        <w:t xml:space="preserve">   </w:t>
      </w:r>
      <w:r w:rsidR="004517E7">
        <w:rPr>
          <w:rFonts w:ascii="Verdana" w:hAnsi="Verdana" w:cs="Verdana"/>
          <w:sz w:val="20"/>
          <w:szCs w:val="20"/>
        </w:rPr>
        <w:t xml:space="preserve">- </w:t>
      </w:r>
      <w:r>
        <w:rPr>
          <w:rFonts w:ascii="Verdana" w:hAnsi="Verdana" w:cs="Verdana"/>
          <w:sz w:val="20"/>
          <w:szCs w:val="20"/>
        </w:rPr>
        <w:t>22</w:t>
      </w:r>
      <w:r w:rsidRPr="009179A9">
        <w:rPr>
          <w:rFonts w:ascii="Verdana" w:hAnsi="Verdana" w:cs="Verdana"/>
          <w:sz w:val="20"/>
          <w:szCs w:val="20"/>
        </w:rPr>
        <w:t>B05A0508</w:t>
      </w:r>
    </w:p>
    <w:p w14:paraId="281E11DB" w14:textId="5AA80FF6" w:rsidR="009179A9" w:rsidRDefault="009179A9" w:rsidP="004517E7">
      <w:pPr>
        <w:ind w:left="1440" w:firstLine="720"/>
        <w:jc w:val="both"/>
        <w:rPr>
          <w:rFonts w:ascii="Verdana" w:hAnsi="Verdana" w:cs="Verdana"/>
        </w:rPr>
      </w:pPr>
      <w:r>
        <w:rPr>
          <w:rFonts w:ascii="Verdana" w:hAnsi="Verdana" w:cs="Verdana"/>
          <w:sz w:val="20"/>
          <w:szCs w:val="20"/>
        </w:rPr>
        <w:t xml:space="preserve"> 5. N</w:t>
      </w:r>
      <w:r w:rsidR="004517E7">
        <w:rPr>
          <w:rFonts w:ascii="Verdana" w:hAnsi="Verdana" w:cs="Verdana"/>
          <w:sz w:val="20"/>
          <w:szCs w:val="20"/>
        </w:rPr>
        <w:t>UNNA</w:t>
      </w:r>
      <w:r>
        <w:rPr>
          <w:rFonts w:ascii="Verdana" w:hAnsi="Verdana" w:cs="Verdana"/>
          <w:sz w:val="20"/>
          <w:szCs w:val="20"/>
        </w:rPr>
        <w:t xml:space="preserve"> </w:t>
      </w:r>
      <w:r w:rsidRPr="009179A9">
        <w:rPr>
          <w:rFonts w:ascii="Verdana" w:hAnsi="Verdana" w:cs="Verdana"/>
          <w:sz w:val="20"/>
          <w:szCs w:val="20"/>
        </w:rPr>
        <w:t>P</w:t>
      </w:r>
      <w:r w:rsidR="004517E7">
        <w:rPr>
          <w:rFonts w:ascii="Verdana" w:hAnsi="Verdana" w:cs="Verdana"/>
          <w:sz w:val="20"/>
          <w:szCs w:val="20"/>
        </w:rPr>
        <w:t>HANI</w:t>
      </w:r>
      <w:r w:rsidRPr="009179A9">
        <w:rPr>
          <w:rFonts w:ascii="Verdana" w:hAnsi="Verdana" w:cs="Verdana"/>
          <w:sz w:val="20"/>
          <w:szCs w:val="20"/>
        </w:rPr>
        <w:t xml:space="preserve"> S</w:t>
      </w:r>
      <w:r w:rsidR="004517E7">
        <w:rPr>
          <w:rFonts w:ascii="Verdana" w:hAnsi="Verdana" w:cs="Verdana"/>
          <w:sz w:val="20"/>
          <w:szCs w:val="20"/>
        </w:rPr>
        <w:t>ANJANA</w:t>
      </w:r>
      <w:r w:rsidR="008F0097">
        <w:rPr>
          <w:rFonts w:ascii="Verdana" w:hAnsi="Verdana" w:cs="Verdana"/>
          <w:sz w:val="20"/>
          <w:szCs w:val="20"/>
        </w:rPr>
        <w:tab/>
      </w:r>
      <w:r w:rsidR="008F0097">
        <w:rPr>
          <w:rFonts w:ascii="Verdana" w:hAnsi="Verdana" w:cs="Verdana"/>
          <w:sz w:val="20"/>
          <w:szCs w:val="20"/>
        </w:rPr>
        <w:tab/>
      </w:r>
      <w:r w:rsidR="008F0097">
        <w:rPr>
          <w:rFonts w:ascii="Verdana" w:hAnsi="Verdana" w:cs="Verdana"/>
          <w:sz w:val="20"/>
          <w:szCs w:val="20"/>
        </w:rPr>
        <w:tab/>
      </w:r>
      <w:r w:rsidR="008F0097">
        <w:rPr>
          <w:rFonts w:ascii="Verdana" w:hAnsi="Verdana" w:cs="Verdana"/>
          <w:sz w:val="20"/>
          <w:szCs w:val="20"/>
        </w:rPr>
        <w:tab/>
        <w:t xml:space="preserve">   </w:t>
      </w:r>
      <w:r w:rsidR="004517E7">
        <w:rPr>
          <w:rFonts w:ascii="Verdana" w:hAnsi="Verdana" w:cs="Verdana"/>
          <w:sz w:val="20"/>
          <w:szCs w:val="20"/>
        </w:rPr>
        <w:t xml:space="preserve">- </w:t>
      </w:r>
      <w:r>
        <w:rPr>
          <w:rFonts w:ascii="Verdana" w:hAnsi="Verdana" w:cs="Verdana"/>
          <w:sz w:val="20"/>
          <w:szCs w:val="20"/>
        </w:rPr>
        <w:t>21B01A05C3</w:t>
      </w:r>
    </w:p>
    <w:p w14:paraId="04C03B9E" w14:textId="77777777" w:rsidR="002F1BDA" w:rsidRDefault="002F1BDA">
      <w:pPr>
        <w:rPr>
          <w:rFonts w:ascii="Verdana" w:hAnsi="Verdana" w:cs="Verdana"/>
        </w:rPr>
      </w:pPr>
    </w:p>
    <w:p w14:paraId="39477ABE" w14:textId="77777777" w:rsidR="009179A9" w:rsidRDefault="009179A9">
      <w:pPr>
        <w:rPr>
          <w:rFonts w:ascii="Verdana" w:hAnsi="Verdana" w:cs="Verdana"/>
        </w:rPr>
      </w:pPr>
    </w:p>
    <w:p w14:paraId="5DBBD737" w14:textId="77777777" w:rsidR="002F1BDA" w:rsidRDefault="002F1BDA">
      <w:pPr>
        <w:tabs>
          <w:tab w:val="left" w:pos="2730"/>
          <w:tab w:val="center" w:pos="4691"/>
        </w:tabs>
        <w:rPr>
          <w:rFonts w:ascii="Verdana" w:hAnsi="Verdana" w:cs="Verdana"/>
          <w:b/>
          <w:sz w:val="22"/>
          <w:szCs w:val="22"/>
        </w:rPr>
      </w:pPr>
      <w:r>
        <w:rPr>
          <w:rFonts w:ascii="Verdana" w:hAnsi="Verdana" w:cs="Verdana"/>
          <w:b/>
          <w:i/>
        </w:rPr>
        <w:tab/>
      </w:r>
      <w:r>
        <w:rPr>
          <w:rFonts w:ascii="Verdana" w:hAnsi="Verdana" w:cs="Verdana"/>
          <w:b/>
          <w:i/>
          <w:sz w:val="20"/>
          <w:szCs w:val="20"/>
        </w:rPr>
        <w:t>Under the esteemed guidance of</w:t>
      </w:r>
    </w:p>
    <w:p w14:paraId="0A3C4960" w14:textId="64DD954E" w:rsidR="002F1BDA" w:rsidRPr="00DF6C26" w:rsidRDefault="00166466">
      <w:pPr>
        <w:jc w:val="center"/>
        <w:rPr>
          <w:rFonts w:ascii="Verdana" w:hAnsi="Verdana" w:cs="Verdana"/>
          <w:b/>
        </w:rPr>
      </w:pPr>
      <w:r>
        <w:rPr>
          <w:rFonts w:ascii="Verdana" w:hAnsi="Verdana" w:cs="Verdana"/>
          <w:b/>
          <w:sz w:val="22"/>
          <w:szCs w:val="22"/>
        </w:rPr>
        <w:t xml:space="preserve"> </w:t>
      </w:r>
      <w:r w:rsidR="002F1BDA">
        <w:rPr>
          <w:rFonts w:ascii="Verdana" w:hAnsi="Verdana" w:cs="Verdana"/>
          <w:b/>
          <w:sz w:val="22"/>
          <w:szCs w:val="22"/>
        </w:rPr>
        <w:t>Mr.</w:t>
      </w:r>
      <w:r w:rsidR="001C4345">
        <w:rPr>
          <w:rFonts w:ascii="Verdana" w:hAnsi="Verdana" w:cs="Verdana"/>
          <w:b/>
          <w:sz w:val="22"/>
          <w:szCs w:val="22"/>
        </w:rPr>
        <w:t>Ch. Phaneendra Varma</w:t>
      </w:r>
      <w:r w:rsidRPr="00166466">
        <w:rPr>
          <w:rFonts w:ascii="Verdana" w:hAnsi="Verdana" w:cs="Verdana"/>
          <w:b/>
          <w:sz w:val="22"/>
          <w:szCs w:val="22"/>
        </w:rPr>
        <w:t xml:space="preserve"> </w:t>
      </w:r>
      <w:r w:rsidRPr="00DF6C26">
        <w:rPr>
          <w:rFonts w:ascii="Verdana" w:hAnsi="Verdana" w:cs="Verdana"/>
          <w:b/>
          <w:vertAlign w:val="subscript"/>
        </w:rPr>
        <w:t>M.</w:t>
      </w:r>
      <w:r w:rsidR="00036DB1">
        <w:rPr>
          <w:rFonts w:ascii="Verdana" w:hAnsi="Verdana" w:cs="Verdana"/>
          <w:b/>
          <w:vertAlign w:val="subscript"/>
        </w:rPr>
        <w:t xml:space="preserve"> </w:t>
      </w:r>
      <w:r w:rsidRPr="00DF6C26">
        <w:rPr>
          <w:rFonts w:ascii="Verdana" w:hAnsi="Verdana" w:cs="Verdana"/>
          <w:b/>
          <w:vertAlign w:val="subscript"/>
        </w:rPr>
        <w:t>Tech, (Ph.D</w:t>
      </w:r>
      <w:r w:rsidR="003D6660" w:rsidRPr="00DF6C26">
        <w:rPr>
          <w:rFonts w:ascii="Verdana" w:hAnsi="Verdana" w:cs="Verdana"/>
          <w:b/>
          <w:vertAlign w:val="subscript"/>
        </w:rPr>
        <w:t>.</w:t>
      </w:r>
      <w:r w:rsidRPr="00DF6C26">
        <w:rPr>
          <w:rFonts w:ascii="Verdana" w:hAnsi="Verdana" w:cs="Verdana"/>
          <w:b/>
          <w:vertAlign w:val="subscript"/>
        </w:rPr>
        <w:t>)</w:t>
      </w:r>
    </w:p>
    <w:p w14:paraId="45D7AD09" w14:textId="690008A1" w:rsidR="002F1BDA" w:rsidRDefault="00166466">
      <w:pPr>
        <w:jc w:val="center"/>
        <w:rPr>
          <w:rFonts w:ascii="Verdana" w:hAnsi="Verdana" w:cs="Verdana"/>
          <w:b/>
        </w:rPr>
      </w:pPr>
      <w:r>
        <w:rPr>
          <w:rFonts w:ascii="Verdana" w:hAnsi="Verdana" w:cs="Verdana"/>
          <w:b/>
          <w:sz w:val="20"/>
          <w:szCs w:val="20"/>
        </w:rPr>
        <w:t>Assistant Professor</w:t>
      </w:r>
    </w:p>
    <w:p w14:paraId="7E15FED8" w14:textId="77777777" w:rsidR="002F1BDA" w:rsidRDefault="002F1BDA">
      <w:pPr>
        <w:tabs>
          <w:tab w:val="left" w:pos="2730"/>
          <w:tab w:val="center" w:pos="4691"/>
        </w:tabs>
        <w:rPr>
          <w:rFonts w:ascii="Verdana" w:hAnsi="Verdana" w:cs="Verdana"/>
          <w:b/>
        </w:rPr>
      </w:pPr>
    </w:p>
    <w:p w14:paraId="2CDE96BC" w14:textId="77777777" w:rsidR="002F1BDA" w:rsidRDefault="002F1BDA">
      <w:pPr>
        <w:jc w:val="center"/>
        <w:rPr>
          <w:rFonts w:ascii="Verdana" w:hAnsi="Verdana" w:cs="Verdana"/>
          <w:b/>
        </w:rPr>
      </w:pPr>
    </w:p>
    <w:p w14:paraId="72498448" w14:textId="77777777" w:rsidR="002F1BDA" w:rsidRDefault="002F1BDA">
      <w:pPr>
        <w:jc w:val="center"/>
        <w:rPr>
          <w:rFonts w:ascii="Verdana" w:hAnsi="Verdana" w:cs="Verdana"/>
          <w:b/>
        </w:rPr>
      </w:pPr>
    </w:p>
    <w:p w14:paraId="0964C422" w14:textId="77777777" w:rsidR="002F1BDA" w:rsidRDefault="00423C2E">
      <w:pPr>
        <w:jc w:val="center"/>
        <w:rPr>
          <w:rFonts w:ascii="Verdana" w:hAnsi="Verdana" w:cs="Verdana"/>
          <w:b/>
        </w:rPr>
      </w:pPr>
      <w:r>
        <w:rPr>
          <w:noProof/>
          <w:lang w:val="en-IN" w:eastAsia="en-IN"/>
        </w:rPr>
        <w:drawing>
          <wp:inline distT="0" distB="0" distL="0" distR="0" wp14:anchorId="4DBFB4CC" wp14:editId="4E87C562">
            <wp:extent cx="1536700" cy="1581150"/>
            <wp:effectExtent l="1905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536700" cy="1581150"/>
                    </a:xfrm>
                    <a:prstGeom prst="rect">
                      <a:avLst/>
                    </a:prstGeom>
                    <a:solidFill>
                      <a:srgbClr val="FFFFFF">
                        <a:alpha val="0"/>
                      </a:srgbClr>
                    </a:solidFill>
                    <a:ln w="9525">
                      <a:noFill/>
                      <a:miter lim="800000"/>
                      <a:headEnd/>
                      <a:tailEnd/>
                    </a:ln>
                  </pic:spPr>
                </pic:pic>
              </a:graphicData>
            </a:graphic>
          </wp:inline>
        </w:drawing>
      </w:r>
    </w:p>
    <w:p w14:paraId="79C4F722" w14:textId="77777777" w:rsidR="002F1BDA" w:rsidRDefault="002F1BDA">
      <w:pPr>
        <w:jc w:val="center"/>
        <w:rPr>
          <w:rFonts w:ascii="Verdana" w:hAnsi="Verdana" w:cs="Verdana"/>
          <w:b/>
        </w:rPr>
      </w:pPr>
    </w:p>
    <w:p w14:paraId="1449C8B1" w14:textId="77777777" w:rsidR="002F1BDA" w:rsidRDefault="002F1BDA">
      <w:pPr>
        <w:rPr>
          <w:rFonts w:ascii="Verdana" w:hAnsi="Verdana" w:cs="Verdana"/>
        </w:rPr>
      </w:pPr>
    </w:p>
    <w:p w14:paraId="6DA4F328" w14:textId="77777777" w:rsidR="002F1BDA" w:rsidRDefault="002F1BDA">
      <w:pPr>
        <w:jc w:val="center"/>
        <w:rPr>
          <w:rFonts w:ascii="Verdana" w:hAnsi="Verdana" w:cs="Verdana"/>
          <w:b/>
          <w:sz w:val="28"/>
          <w:szCs w:val="28"/>
        </w:rPr>
      </w:pPr>
      <w:r>
        <w:rPr>
          <w:rFonts w:ascii="Verdana" w:hAnsi="Verdana" w:cs="Verdana"/>
          <w:b/>
          <w:sz w:val="28"/>
          <w:szCs w:val="28"/>
        </w:rPr>
        <w:t>DEPARTMENT OF COMPUTER SCIENCE &amp; ENGINEERING</w:t>
      </w:r>
    </w:p>
    <w:p w14:paraId="6C1142F5" w14:textId="77777777" w:rsidR="002F1BDA" w:rsidRDefault="002F1BDA">
      <w:pPr>
        <w:jc w:val="center"/>
        <w:rPr>
          <w:b/>
          <w:sz w:val="20"/>
          <w:szCs w:val="20"/>
        </w:rPr>
      </w:pPr>
      <w:r>
        <w:rPr>
          <w:rFonts w:ascii="Verdana" w:hAnsi="Verdana" w:cs="Verdana"/>
          <w:b/>
          <w:sz w:val="28"/>
          <w:szCs w:val="28"/>
        </w:rPr>
        <w:t>SHRI VISHNU ENGINEERING COLLEGE FOR WOMEN(A)</w:t>
      </w:r>
    </w:p>
    <w:p w14:paraId="6D42B3E7" w14:textId="77777777" w:rsidR="002F1BDA" w:rsidRDefault="002F1BDA">
      <w:pPr>
        <w:jc w:val="center"/>
        <w:rPr>
          <w:rFonts w:ascii="Verdana" w:hAnsi="Verdana" w:cs="Verdana"/>
          <w:b/>
          <w:sz w:val="22"/>
          <w:szCs w:val="22"/>
        </w:rPr>
      </w:pPr>
      <w:r>
        <w:rPr>
          <w:b/>
          <w:sz w:val="20"/>
          <w:szCs w:val="20"/>
        </w:rPr>
        <w:t>(</w:t>
      </w:r>
      <w:r>
        <w:rPr>
          <w:rFonts w:ascii="Verdana" w:hAnsi="Verdana" w:cs="Verdana"/>
          <w:b/>
          <w:sz w:val="20"/>
          <w:szCs w:val="20"/>
        </w:rPr>
        <w:t>Approved by AICTE, Accredited by NBA &amp; NAAC, Affiliated to JNTU Kakinada)</w:t>
      </w:r>
      <w:r>
        <w:rPr>
          <w:b/>
          <w:sz w:val="20"/>
          <w:szCs w:val="20"/>
        </w:rPr>
        <w:t xml:space="preserve">  </w:t>
      </w:r>
    </w:p>
    <w:p w14:paraId="32FC8B59" w14:textId="77777777" w:rsidR="002F1BDA" w:rsidRDefault="002F1BDA">
      <w:pPr>
        <w:jc w:val="center"/>
        <w:rPr>
          <w:rFonts w:ascii="Verdana" w:hAnsi="Verdana" w:cs="Verdana"/>
          <w:b/>
          <w:sz w:val="22"/>
          <w:szCs w:val="22"/>
        </w:rPr>
      </w:pPr>
      <w:r>
        <w:rPr>
          <w:rFonts w:ascii="Verdana" w:hAnsi="Verdana" w:cs="Verdana"/>
          <w:b/>
          <w:sz w:val="22"/>
          <w:szCs w:val="22"/>
        </w:rPr>
        <w:t>BHIMAVARAM – 534 202</w:t>
      </w:r>
    </w:p>
    <w:p w14:paraId="791EDF25" w14:textId="64A3BD5F" w:rsidR="009179A9" w:rsidRDefault="00423C2E" w:rsidP="00036DB1">
      <w:pPr>
        <w:jc w:val="center"/>
        <w:rPr>
          <w:rFonts w:ascii="Verdana" w:hAnsi="Verdana" w:cs="Verdana"/>
          <w:b/>
          <w:sz w:val="22"/>
          <w:szCs w:val="22"/>
        </w:rPr>
      </w:pPr>
      <w:r>
        <w:rPr>
          <w:rFonts w:ascii="Verdana" w:hAnsi="Verdana" w:cs="Verdana"/>
          <w:b/>
          <w:sz w:val="22"/>
          <w:szCs w:val="22"/>
        </w:rPr>
        <w:t>202</w:t>
      </w:r>
      <w:r w:rsidR="0019292D">
        <w:rPr>
          <w:rFonts w:ascii="Verdana" w:hAnsi="Verdana" w:cs="Verdana"/>
          <w:b/>
          <w:sz w:val="22"/>
          <w:szCs w:val="22"/>
        </w:rPr>
        <w:t>4</w:t>
      </w:r>
      <w:r w:rsidR="002F1BDA">
        <w:rPr>
          <w:rFonts w:ascii="Verdana" w:hAnsi="Verdana" w:cs="Verdana"/>
          <w:b/>
          <w:sz w:val="22"/>
          <w:szCs w:val="22"/>
        </w:rPr>
        <w:t xml:space="preserve"> – 202</w:t>
      </w:r>
      <w:r w:rsidR="0019292D">
        <w:rPr>
          <w:rFonts w:ascii="Verdana" w:hAnsi="Verdana" w:cs="Verdana"/>
          <w:b/>
          <w:sz w:val="22"/>
          <w:szCs w:val="22"/>
        </w:rPr>
        <w:t>5</w:t>
      </w:r>
    </w:p>
    <w:p w14:paraId="68107A88" w14:textId="77777777" w:rsidR="00036DB1" w:rsidRDefault="00036DB1">
      <w:pPr>
        <w:jc w:val="center"/>
        <w:rPr>
          <w:rFonts w:ascii="Verdana" w:hAnsi="Verdana" w:cs="Verdana"/>
          <w:b/>
          <w:sz w:val="28"/>
          <w:szCs w:val="28"/>
        </w:rPr>
      </w:pPr>
    </w:p>
    <w:p w14:paraId="42645158" w14:textId="78A4DF1E" w:rsidR="002F1BDA" w:rsidRDefault="002F1BDA">
      <w:pPr>
        <w:jc w:val="center"/>
        <w:rPr>
          <w:rFonts w:ascii="Verdana" w:hAnsi="Verdana" w:cs="Verdana"/>
          <w:b/>
          <w:sz w:val="20"/>
          <w:szCs w:val="20"/>
        </w:rPr>
      </w:pPr>
      <w:r>
        <w:rPr>
          <w:rFonts w:ascii="Verdana" w:hAnsi="Verdana" w:cs="Verdana"/>
          <w:b/>
          <w:sz w:val="28"/>
          <w:szCs w:val="28"/>
        </w:rPr>
        <w:lastRenderedPageBreak/>
        <w:t>SHRI VISHNU ENGINEERING COLLEGE FOR WOMEN(A)</w:t>
      </w:r>
    </w:p>
    <w:p w14:paraId="1D917F48" w14:textId="77777777" w:rsidR="002F1BDA" w:rsidRDefault="002F1BDA">
      <w:pPr>
        <w:jc w:val="center"/>
        <w:rPr>
          <w:rFonts w:ascii="Verdana" w:hAnsi="Verdana" w:cs="Verdana"/>
          <w:b/>
          <w:sz w:val="22"/>
          <w:szCs w:val="22"/>
        </w:rPr>
      </w:pPr>
      <w:r>
        <w:rPr>
          <w:rFonts w:ascii="Verdana" w:hAnsi="Verdana" w:cs="Verdana"/>
          <w:b/>
          <w:sz w:val="20"/>
          <w:szCs w:val="20"/>
        </w:rPr>
        <w:t xml:space="preserve">(Approved by AICTE, Accredited by NBA &amp; NAAC, Affiliated to JNTU Kakinada)  </w:t>
      </w:r>
    </w:p>
    <w:p w14:paraId="71CC9D42" w14:textId="77777777" w:rsidR="002F1BDA" w:rsidRDefault="002F1BDA">
      <w:pPr>
        <w:jc w:val="center"/>
        <w:rPr>
          <w:rFonts w:ascii="Verdana" w:hAnsi="Verdana" w:cs="Verdana"/>
          <w:b/>
        </w:rPr>
      </w:pPr>
      <w:r>
        <w:rPr>
          <w:rFonts w:ascii="Verdana" w:hAnsi="Verdana" w:cs="Verdana"/>
          <w:b/>
          <w:sz w:val="22"/>
          <w:szCs w:val="22"/>
        </w:rPr>
        <w:t>BHIMAVARAM – 534 202</w:t>
      </w:r>
    </w:p>
    <w:p w14:paraId="51B9DE58" w14:textId="77777777" w:rsidR="002F1BDA" w:rsidRDefault="002F1BDA">
      <w:pPr>
        <w:jc w:val="center"/>
        <w:rPr>
          <w:rFonts w:ascii="Verdana" w:hAnsi="Verdana" w:cs="Verdana"/>
          <w:b/>
        </w:rPr>
      </w:pPr>
    </w:p>
    <w:p w14:paraId="6293A910" w14:textId="77777777" w:rsidR="002F1BDA" w:rsidRDefault="002F1BDA">
      <w:pPr>
        <w:jc w:val="center"/>
        <w:rPr>
          <w:rFonts w:ascii="Verdana" w:hAnsi="Verdana" w:cs="Verdana"/>
          <w:b/>
        </w:rPr>
      </w:pPr>
    </w:p>
    <w:p w14:paraId="55C9B582" w14:textId="77777777" w:rsidR="002F1BDA" w:rsidRDefault="002F1BDA">
      <w:pPr>
        <w:jc w:val="center"/>
        <w:rPr>
          <w:rFonts w:ascii="Verdana" w:hAnsi="Verdana" w:cs="Verdana"/>
          <w:b/>
        </w:rPr>
      </w:pPr>
    </w:p>
    <w:p w14:paraId="36452F3E" w14:textId="77777777" w:rsidR="002F1BDA" w:rsidRDefault="002F1BDA">
      <w:pPr>
        <w:jc w:val="center"/>
        <w:rPr>
          <w:rFonts w:ascii="Verdana" w:hAnsi="Verdana" w:cs="Verdana"/>
          <w:b/>
        </w:rPr>
      </w:pPr>
    </w:p>
    <w:p w14:paraId="17323066" w14:textId="77777777" w:rsidR="002F1BDA" w:rsidRDefault="002F1BDA">
      <w:pPr>
        <w:ind w:right="29"/>
        <w:jc w:val="center"/>
        <w:rPr>
          <w:rFonts w:ascii="Verdana" w:hAnsi="Verdana" w:cs="Verdana"/>
          <w:b/>
        </w:rPr>
      </w:pPr>
      <w:r>
        <w:rPr>
          <w:rFonts w:ascii="Verdana" w:hAnsi="Verdana" w:cs="Verdana"/>
          <w:b/>
          <w:sz w:val="28"/>
          <w:szCs w:val="28"/>
        </w:rPr>
        <w:t>DEPARTMENT OF COMPUTER SCIENCE &amp; ENGINEERING</w:t>
      </w:r>
    </w:p>
    <w:p w14:paraId="7B77687B" w14:textId="77777777" w:rsidR="002F1BDA" w:rsidRDefault="002F1BDA">
      <w:pPr>
        <w:jc w:val="center"/>
        <w:rPr>
          <w:rFonts w:ascii="Verdana" w:hAnsi="Verdana" w:cs="Verdana"/>
          <w:b/>
        </w:rPr>
      </w:pPr>
    </w:p>
    <w:p w14:paraId="2EF03610" w14:textId="77777777" w:rsidR="002F1BDA" w:rsidRDefault="002F1BDA">
      <w:pPr>
        <w:jc w:val="center"/>
        <w:rPr>
          <w:rFonts w:ascii="Verdana" w:hAnsi="Verdana" w:cs="Verdana"/>
          <w:b/>
          <w:sz w:val="28"/>
          <w:szCs w:val="28"/>
        </w:rPr>
      </w:pPr>
    </w:p>
    <w:p w14:paraId="5056D58F" w14:textId="77777777" w:rsidR="002F1BDA" w:rsidRDefault="002F1BDA">
      <w:pPr>
        <w:jc w:val="center"/>
        <w:rPr>
          <w:rFonts w:ascii="Verdana" w:hAnsi="Verdana" w:cs="Verdana"/>
          <w:b/>
        </w:rPr>
      </w:pPr>
    </w:p>
    <w:p w14:paraId="2E4BAF4F" w14:textId="77777777" w:rsidR="002F1BDA" w:rsidRDefault="00423C2E">
      <w:pPr>
        <w:jc w:val="center"/>
        <w:rPr>
          <w:lang w:eastAsia="en-US"/>
        </w:rPr>
      </w:pPr>
      <w:r>
        <w:rPr>
          <w:noProof/>
          <w:lang w:val="en-IN" w:eastAsia="en-IN"/>
        </w:rPr>
        <w:drawing>
          <wp:inline distT="0" distB="0" distL="0" distR="0" wp14:anchorId="49AC212F" wp14:editId="6B81E715">
            <wp:extent cx="1536700" cy="1581150"/>
            <wp:effectExtent l="1905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536700" cy="1581150"/>
                    </a:xfrm>
                    <a:prstGeom prst="rect">
                      <a:avLst/>
                    </a:prstGeom>
                    <a:solidFill>
                      <a:srgbClr val="FFFFFF">
                        <a:alpha val="0"/>
                      </a:srgbClr>
                    </a:solidFill>
                    <a:ln w="9525">
                      <a:noFill/>
                      <a:miter lim="800000"/>
                      <a:headEnd/>
                      <a:tailEnd/>
                    </a:ln>
                  </pic:spPr>
                </pic:pic>
              </a:graphicData>
            </a:graphic>
          </wp:inline>
        </w:drawing>
      </w:r>
    </w:p>
    <w:p w14:paraId="289133CE" w14:textId="77777777" w:rsidR="002F1BDA" w:rsidRDefault="002F1BDA">
      <w:pPr>
        <w:jc w:val="center"/>
        <w:rPr>
          <w:lang w:eastAsia="en-US"/>
        </w:rPr>
      </w:pPr>
    </w:p>
    <w:p w14:paraId="657D31F6" w14:textId="77777777" w:rsidR="002F1BDA" w:rsidRDefault="002F1BDA">
      <w:pPr>
        <w:jc w:val="center"/>
        <w:rPr>
          <w:rFonts w:ascii="Verdana" w:hAnsi="Verdana" w:cs="Verdana"/>
          <w:b/>
          <w:i/>
          <w:sz w:val="32"/>
          <w:szCs w:val="32"/>
          <w:u w:val="single"/>
        </w:rPr>
      </w:pPr>
    </w:p>
    <w:p w14:paraId="0EF29930" w14:textId="77777777" w:rsidR="002F1BDA" w:rsidRDefault="002F1BDA">
      <w:pPr>
        <w:jc w:val="center"/>
        <w:rPr>
          <w:rFonts w:ascii="Verdana" w:hAnsi="Verdana" w:cs="Verdana"/>
          <w:b/>
          <w:i/>
          <w:sz w:val="32"/>
          <w:szCs w:val="32"/>
          <w:u w:val="single"/>
        </w:rPr>
      </w:pPr>
    </w:p>
    <w:p w14:paraId="0BEB92B8" w14:textId="77777777" w:rsidR="002F1BDA" w:rsidRDefault="002F1BDA">
      <w:pPr>
        <w:jc w:val="center"/>
        <w:rPr>
          <w:rFonts w:ascii="Verdana" w:hAnsi="Verdana" w:cs="Verdana"/>
          <w:b/>
        </w:rPr>
      </w:pPr>
      <w:r>
        <w:rPr>
          <w:rFonts w:ascii="Verdana" w:hAnsi="Verdana" w:cs="Verdana"/>
          <w:b/>
          <w:sz w:val="28"/>
          <w:szCs w:val="28"/>
          <w:u w:val="single"/>
        </w:rPr>
        <w:t>CERTIFICATE</w:t>
      </w:r>
    </w:p>
    <w:p w14:paraId="67684CDF" w14:textId="77777777" w:rsidR="002F1BDA" w:rsidRDefault="002F1BDA">
      <w:pPr>
        <w:jc w:val="center"/>
        <w:rPr>
          <w:rFonts w:ascii="Verdana" w:hAnsi="Verdana" w:cs="Verdana"/>
          <w:b/>
        </w:rPr>
      </w:pPr>
    </w:p>
    <w:p w14:paraId="2759F169" w14:textId="77777777" w:rsidR="002F1BDA" w:rsidRDefault="002F1BDA">
      <w:pPr>
        <w:jc w:val="center"/>
        <w:rPr>
          <w:rFonts w:ascii="Verdana" w:hAnsi="Verdana" w:cs="Verdana"/>
          <w:b/>
        </w:rPr>
      </w:pPr>
    </w:p>
    <w:p w14:paraId="408F2049" w14:textId="77777777" w:rsidR="002F1BDA" w:rsidRDefault="002F1BDA">
      <w:pPr>
        <w:jc w:val="center"/>
        <w:rPr>
          <w:rFonts w:ascii="Verdana" w:hAnsi="Verdana" w:cs="Verdana"/>
          <w:b/>
        </w:rPr>
      </w:pPr>
    </w:p>
    <w:p w14:paraId="4DD673E0" w14:textId="4241417B" w:rsidR="002F1BDA" w:rsidRDefault="002F1BDA">
      <w:pPr>
        <w:jc w:val="both"/>
        <w:rPr>
          <w:rFonts w:ascii="Verdana" w:hAnsi="Verdana" w:cs="Verdana"/>
        </w:rPr>
      </w:pPr>
      <w:r>
        <w:rPr>
          <w:rFonts w:ascii="Verdana" w:hAnsi="Verdana" w:cs="Verdana"/>
          <w:i/>
          <w:sz w:val="20"/>
          <w:szCs w:val="20"/>
        </w:rPr>
        <w:t>This is to certify that the project entitled “</w:t>
      </w:r>
      <w:r w:rsidR="00166466">
        <w:rPr>
          <w:rFonts w:ascii="Verdana" w:hAnsi="Verdana" w:cs="Verdana"/>
          <w:b/>
          <w:i/>
          <w:sz w:val="20"/>
          <w:szCs w:val="20"/>
        </w:rPr>
        <w:t>Enhanced Underwater Fish Detection: A Comparative Study of Y</w:t>
      </w:r>
      <w:r w:rsidR="00E6387B">
        <w:rPr>
          <w:rFonts w:ascii="Verdana" w:hAnsi="Verdana" w:cs="Verdana"/>
          <w:b/>
          <w:i/>
          <w:sz w:val="20"/>
          <w:szCs w:val="20"/>
        </w:rPr>
        <w:t>OLO</w:t>
      </w:r>
      <w:r w:rsidR="00166466">
        <w:rPr>
          <w:rFonts w:ascii="Verdana" w:hAnsi="Verdana" w:cs="Verdana"/>
          <w:b/>
          <w:i/>
          <w:sz w:val="20"/>
          <w:szCs w:val="20"/>
        </w:rPr>
        <w:t>v9 and Faster R-CNN</w:t>
      </w:r>
      <w:r>
        <w:rPr>
          <w:rFonts w:ascii="Verdana" w:hAnsi="Verdana" w:cs="Verdana"/>
          <w:i/>
          <w:sz w:val="20"/>
          <w:szCs w:val="20"/>
        </w:rPr>
        <w:t>”, is being submitted by</w:t>
      </w:r>
      <w:r w:rsidR="00166466">
        <w:rPr>
          <w:rFonts w:ascii="Verdana" w:hAnsi="Verdana" w:cs="Verdana"/>
          <w:i/>
          <w:sz w:val="20"/>
          <w:szCs w:val="20"/>
        </w:rPr>
        <w:t xml:space="preserve"> </w:t>
      </w:r>
      <w:r w:rsidR="00166466">
        <w:rPr>
          <w:rFonts w:ascii="Verdana" w:hAnsi="Verdana" w:cs="Verdana"/>
          <w:b/>
          <w:i/>
          <w:sz w:val="20"/>
          <w:szCs w:val="20"/>
        </w:rPr>
        <w:t xml:space="preserve">Konagalla Tejaswi, Palepu Harika Sahithi, </w:t>
      </w:r>
      <w:proofErr w:type="spellStart"/>
      <w:r w:rsidR="00166466">
        <w:rPr>
          <w:rFonts w:ascii="Verdana" w:hAnsi="Verdana" w:cs="Verdana"/>
          <w:b/>
          <w:i/>
          <w:sz w:val="20"/>
          <w:szCs w:val="20"/>
        </w:rPr>
        <w:t>Maruboyina</w:t>
      </w:r>
      <w:proofErr w:type="spellEnd"/>
      <w:r w:rsidR="00166466">
        <w:rPr>
          <w:rFonts w:ascii="Verdana" w:hAnsi="Verdana" w:cs="Verdana"/>
          <w:b/>
          <w:i/>
          <w:sz w:val="20"/>
          <w:szCs w:val="20"/>
        </w:rPr>
        <w:t xml:space="preserve"> </w:t>
      </w:r>
      <w:proofErr w:type="spellStart"/>
      <w:r w:rsidR="00166466">
        <w:rPr>
          <w:rFonts w:ascii="Verdana" w:hAnsi="Verdana" w:cs="Verdana"/>
          <w:b/>
          <w:i/>
          <w:sz w:val="20"/>
          <w:szCs w:val="20"/>
        </w:rPr>
        <w:t>Jhothsna</w:t>
      </w:r>
      <w:proofErr w:type="spellEnd"/>
      <w:r w:rsidR="00166466">
        <w:rPr>
          <w:rFonts w:ascii="Verdana" w:hAnsi="Verdana" w:cs="Verdana"/>
          <w:b/>
          <w:i/>
          <w:sz w:val="20"/>
          <w:szCs w:val="20"/>
        </w:rPr>
        <w:t xml:space="preserve"> Naga Padmini,</w:t>
      </w:r>
      <w:r w:rsidR="00872007">
        <w:rPr>
          <w:rFonts w:ascii="Verdana" w:hAnsi="Verdana" w:cs="Verdana"/>
          <w:b/>
          <w:i/>
          <w:sz w:val="20"/>
          <w:szCs w:val="20"/>
        </w:rPr>
        <w:t xml:space="preserve"> </w:t>
      </w:r>
      <w:proofErr w:type="spellStart"/>
      <w:r w:rsidR="00166466">
        <w:rPr>
          <w:rFonts w:ascii="Verdana" w:hAnsi="Verdana" w:cs="Verdana"/>
          <w:b/>
          <w:i/>
          <w:sz w:val="20"/>
          <w:szCs w:val="20"/>
        </w:rPr>
        <w:t>Kotipalli</w:t>
      </w:r>
      <w:proofErr w:type="spellEnd"/>
      <w:r w:rsidR="00166466">
        <w:rPr>
          <w:rFonts w:ascii="Verdana" w:hAnsi="Verdana" w:cs="Verdana"/>
          <w:b/>
          <w:i/>
          <w:sz w:val="20"/>
          <w:szCs w:val="20"/>
        </w:rPr>
        <w:t xml:space="preserve"> Aamani</w:t>
      </w:r>
      <w:r w:rsidR="00036DB1">
        <w:rPr>
          <w:rFonts w:ascii="Verdana" w:hAnsi="Verdana" w:cs="Verdana"/>
          <w:b/>
          <w:i/>
          <w:sz w:val="20"/>
          <w:szCs w:val="20"/>
        </w:rPr>
        <w:t xml:space="preserve"> </w:t>
      </w:r>
      <w:r w:rsidR="00166466">
        <w:rPr>
          <w:rFonts w:ascii="Verdana" w:hAnsi="Verdana" w:cs="Verdana"/>
          <w:b/>
          <w:i/>
          <w:sz w:val="20"/>
          <w:szCs w:val="20"/>
        </w:rPr>
        <w:t>Nageswari, Nunna Phani Sanjana</w:t>
      </w:r>
      <w:r>
        <w:rPr>
          <w:rFonts w:ascii="Verdana" w:hAnsi="Verdana" w:cs="Verdana"/>
          <w:i/>
          <w:sz w:val="20"/>
          <w:szCs w:val="20"/>
        </w:rPr>
        <w:t xml:space="preserve"> bearing</w:t>
      </w:r>
      <w:r>
        <w:rPr>
          <w:rFonts w:ascii="Verdana" w:hAnsi="Verdana" w:cs="Verdana"/>
          <w:sz w:val="20"/>
          <w:szCs w:val="20"/>
        </w:rPr>
        <w:t xml:space="preserve"> </w:t>
      </w:r>
      <w:r>
        <w:rPr>
          <w:rFonts w:ascii="Verdana" w:hAnsi="Verdana" w:cs="Verdana"/>
          <w:i/>
          <w:sz w:val="20"/>
          <w:szCs w:val="20"/>
        </w:rPr>
        <w:t xml:space="preserve">the </w:t>
      </w:r>
      <w:proofErr w:type="spellStart"/>
      <w:r w:rsidRPr="008413BE">
        <w:rPr>
          <w:rFonts w:ascii="Verdana" w:hAnsi="Verdana" w:cs="Verdana"/>
          <w:bCs/>
          <w:i/>
          <w:sz w:val="20"/>
          <w:szCs w:val="20"/>
        </w:rPr>
        <w:t>Regd.No</w:t>
      </w:r>
      <w:r w:rsidR="008413BE" w:rsidRPr="008413BE">
        <w:rPr>
          <w:rFonts w:ascii="Verdana" w:hAnsi="Verdana" w:cs="Verdana"/>
          <w:bCs/>
          <w:i/>
          <w:sz w:val="20"/>
          <w:szCs w:val="20"/>
        </w:rPr>
        <w:t>’s</w:t>
      </w:r>
      <w:proofErr w:type="spellEnd"/>
      <w:r w:rsidRPr="008413BE">
        <w:rPr>
          <w:rFonts w:ascii="Verdana" w:hAnsi="Verdana" w:cs="Verdana"/>
          <w:bCs/>
          <w:i/>
          <w:sz w:val="20"/>
          <w:szCs w:val="20"/>
        </w:rPr>
        <w:t>.</w:t>
      </w:r>
      <w:r w:rsidR="007C71D4">
        <w:rPr>
          <w:rFonts w:ascii="Verdana" w:hAnsi="Verdana" w:cs="Verdana"/>
          <w:b/>
          <w:i/>
          <w:sz w:val="20"/>
          <w:szCs w:val="20"/>
        </w:rPr>
        <w:t xml:space="preserve"> </w:t>
      </w:r>
      <w:r w:rsidR="0019292D">
        <w:rPr>
          <w:rFonts w:ascii="Verdana" w:hAnsi="Verdana" w:cs="Verdana"/>
          <w:b/>
          <w:i/>
          <w:sz w:val="20"/>
          <w:szCs w:val="20"/>
        </w:rPr>
        <w:t>2</w:t>
      </w:r>
      <w:r w:rsidR="008413BE">
        <w:rPr>
          <w:rFonts w:ascii="Verdana" w:hAnsi="Verdana" w:cs="Verdana"/>
          <w:b/>
          <w:i/>
          <w:sz w:val="20"/>
          <w:szCs w:val="20"/>
        </w:rPr>
        <w:t>1B01A0583,</w:t>
      </w:r>
      <w:r w:rsidR="00036DB1">
        <w:rPr>
          <w:rFonts w:ascii="Verdana" w:hAnsi="Verdana" w:cs="Verdana"/>
          <w:b/>
          <w:i/>
          <w:sz w:val="20"/>
          <w:szCs w:val="20"/>
        </w:rPr>
        <w:t xml:space="preserve"> </w:t>
      </w:r>
      <w:r w:rsidR="008413BE">
        <w:rPr>
          <w:rFonts w:ascii="Verdana" w:hAnsi="Verdana" w:cs="Verdana"/>
          <w:b/>
          <w:i/>
          <w:sz w:val="20"/>
          <w:szCs w:val="20"/>
        </w:rPr>
        <w:t>2</w:t>
      </w:r>
      <w:r w:rsidR="0019292D">
        <w:rPr>
          <w:rFonts w:ascii="Verdana" w:hAnsi="Verdana" w:cs="Verdana"/>
          <w:b/>
          <w:i/>
          <w:sz w:val="20"/>
          <w:szCs w:val="20"/>
        </w:rPr>
        <w:t>1</w:t>
      </w:r>
      <w:r>
        <w:rPr>
          <w:rFonts w:ascii="Verdana" w:hAnsi="Verdana" w:cs="Verdana"/>
          <w:b/>
          <w:i/>
          <w:sz w:val="20"/>
          <w:szCs w:val="20"/>
        </w:rPr>
        <w:t>B01A05</w:t>
      </w:r>
      <w:r w:rsidR="00166466">
        <w:rPr>
          <w:rFonts w:ascii="Verdana" w:hAnsi="Verdana" w:cs="Verdana"/>
          <w:b/>
          <w:i/>
          <w:sz w:val="20"/>
          <w:szCs w:val="20"/>
        </w:rPr>
        <w:t>D0</w:t>
      </w:r>
      <w:r w:rsidR="008413BE">
        <w:rPr>
          <w:rFonts w:ascii="Verdana" w:hAnsi="Verdana" w:cs="Verdana"/>
          <w:b/>
          <w:i/>
          <w:sz w:val="20"/>
          <w:szCs w:val="20"/>
        </w:rPr>
        <w:t>,21B01A05A0,22B05A0508,21B01A05C3</w:t>
      </w:r>
      <w:r>
        <w:rPr>
          <w:rFonts w:ascii="Verdana" w:hAnsi="Verdana" w:cs="Verdana"/>
          <w:i/>
          <w:sz w:val="20"/>
          <w:szCs w:val="20"/>
        </w:rPr>
        <w:t xml:space="preserve"> in partial fulfillment of the requirements for the award of the degree of “</w:t>
      </w:r>
      <w:r>
        <w:rPr>
          <w:rFonts w:ascii="Verdana" w:hAnsi="Verdana" w:cs="Verdana"/>
          <w:b/>
          <w:i/>
          <w:sz w:val="20"/>
          <w:szCs w:val="20"/>
        </w:rPr>
        <w:t>Bachelor of Technology</w:t>
      </w:r>
      <w:r>
        <w:rPr>
          <w:rFonts w:ascii="Verdana" w:hAnsi="Verdana" w:cs="Verdana"/>
          <w:i/>
          <w:sz w:val="20"/>
          <w:szCs w:val="20"/>
        </w:rPr>
        <w:t xml:space="preserve"> in </w:t>
      </w:r>
      <w:r>
        <w:rPr>
          <w:rFonts w:ascii="Verdana" w:hAnsi="Verdana" w:cs="Verdana"/>
          <w:b/>
          <w:i/>
          <w:sz w:val="20"/>
          <w:szCs w:val="20"/>
        </w:rPr>
        <w:t>Computer Science &amp; Engineering</w:t>
      </w:r>
      <w:r>
        <w:rPr>
          <w:rFonts w:ascii="Verdana" w:hAnsi="Verdana" w:cs="Verdana"/>
          <w:i/>
          <w:sz w:val="20"/>
          <w:szCs w:val="20"/>
        </w:rPr>
        <w:t xml:space="preserve">” is a   record of </w:t>
      </w:r>
      <w:r w:rsidR="00A56ED7">
        <w:rPr>
          <w:rFonts w:ascii="Verdana" w:hAnsi="Verdana" w:cs="Verdana"/>
          <w:i/>
          <w:sz w:val="20"/>
          <w:szCs w:val="20"/>
        </w:rPr>
        <w:t>Bonafide</w:t>
      </w:r>
      <w:r>
        <w:rPr>
          <w:rFonts w:ascii="Verdana" w:hAnsi="Verdana" w:cs="Verdana"/>
          <w:i/>
          <w:sz w:val="20"/>
          <w:szCs w:val="20"/>
        </w:rPr>
        <w:t xml:space="preserve"> work carried out by her under my guidance and supervis</w:t>
      </w:r>
      <w:r w:rsidR="00423C2E">
        <w:rPr>
          <w:rFonts w:ascii="Verdana" w:hAnsi="Verdana" w:cs="Verdana"/>
          <w:i/>
          <w:sz w:val="20"/>
          <w:szCs w:val="20"/>
        </w:rPr>
        <w:t>ion during the academic year 202</w:t>
      </w:r>
      <w:r w:rsidR="0019292D">
        <w:rPr>
          <w:rFonts w:ascii="Verdana" w:hAnsi="Verdana" w:cs="Verdana"/>
          <w:i/>
          <w:sz w:val="20"/>
          <w:szCs w:val="20"/>
        </w:rPr>
        <w:t>4</w:t>
      </w:r>
      <w:r>
        <w:rPr>
          <w:rFonts w:ascii="Verdana" w:hAnsi="Verdana" w:cs="Verdana"/>
          <w:i/>
          <w:sz w:val="20"/>
          <w:szCs w:val="20"/>
        </w:rPr>
        <w:t>–20</w:t>
      </w:r>
      <w:r w:rsidR="00423C2E">
        <w:rPr>
          <w:rFonts w:ascii="Verdana" w:hAnsi="Verdana" w:cs="Verdana"/>
          <w:i/>
          <w:sz w:val="20"/>
          <w:szCs w:val="20"/>
        </w:rPr>
        <w:t>2</w:t>
      </w:r>
      <w:r w:rsidR="0019292D">
        <w:rPr>
          <w:rFonts w:ascii="Verdana" w:hAnsi="Verdana" w:cs="Verdana"/>
          <w:i/>
          <w:sz w:val="20"/>
          <w:szCs w:val="20"/>
        </w:rPr>
        <w:t>5</w:t>
      </w:r>
      <w:r>
        <w:rPr>
          <w:rFonts w:ascii="Verdana" w:hAnsi="Verdana" w:cs="Verdana"/>
          <w:i/>
          <w:sz w:val="20"/>
          <w:szCs w:val="20"/>
        </w:rPr>
        <w:t xml:space="preserve"> and it has been found worthy of acceptance according to the requirements of the university.</w:t>
      </w:r>
    </w:p>
    <w:p w14:paraId="37282CAC" w14:textId="77777777" w:rsidR="002F1BDA" w:rsidRDefault="002F1BDA">
      <w:pPr>
        <w:jc w:val="both"/>
        <w:rPr>
          <w:rFonts w:ascii="Verdana" w:hAnsi="Verdana" w:cs="Verdana"/>
        </w:rPr>
      </w:pPr>
    </w:p>
    <w:p w14:paraId="1B46833A" w14:textId="77777777" w:rsidR="002F1BDA" w:rsidRDefault="002F1BDA">
      <w:pPr>
        <w:jc w:val="both"/>
        <w:rPr>
          <w:rFonts w:ascii="Verdana" w:hAnsi="Verdana" w:cs="Verdana"/>
        </w:rPr>
      </w:pPr>
    </w:p>
    <w:p w14:paraId="7B24F925" w14:textId="77777777" w:rsidR="002F1BDA" w:rsidRDefault="002F1BDA">
      <w:pPr>
        <w:jc w:val="both"/>
        <w:rPr>
          <w:rFonts w:ascii="Verdana" w:hAnsi="Verdana" w:cs="Verdana"/>
        </w:rPr>
      </w:pPr>
    </w:p>
    <w:p w14:paraId="5476FFAB" w14:textId="77777777" w:rsidR="002F1BDA" w:rsidRDefault="002F1BDA">
      <w:pPr>
        <w:jc w:val="both"/>
        <w:rPr>
          <w:rFonts w:ascii="Verdana" w:hAnsi="Verdana" w:cs="Verdana"/>
        </w:rPr>
      </w:pPr>
    </w:p>
    <w:p w14:paraId="743B2D71" w14:textId="77777777" w:rsidR="002F1BDA" w:rsidRDefault="002F1BDA">
      <w:pPr>
        <w:jc w:val="both"/>
        <w:rPr>
          <w:rFonts w:ascii="Verdana" w:hAnsi="Verdana" w:cs="Verdana"/>
        </w:rPr>
      </w:pPr>
    </w:p>
    <w:p w14:paraId="1D4B3E97" w14:textId="77777777" w:rsidR="002F1BDA" w:rsidRDefault="002F1BDA">
      <w:pPr>
        <w:jc w:val="both"/>
        <w:rPr>
          <w:rFonts w:ascii="Verdana" w:hAnsi="Verdana" w:cs="Verdana"/>
        </w:rPr>
      </w:pPr>
    </w:p>
    <w:p w14:paraId="6AACE81E" w14:textId="094FA983" w:rsidR="002F1BDA" w:rsidRDefault="002F1BDA">
      <w:pPr>
        <w:jc w:val="both"/>
        <w:rPr>
          <w:rFonts w:ascii="Verdana" w:hAnsi="Verdana" w:cs="Verdana"/>
          <w:b/>
          <w:sz w:val="20"/>
          <w:szCs w:val="20"/>
        </w:rPr>
      </w:pPr>
      <w:r>
        <w:rPr>
          <w:rFonts w:ascii="Verdana" w:hAnsi="Verdana" w:cs="Verdana"/>
          <w:b/>
          <w:sz w:val="20"/>
          <w:szCs w:val="20"/>
        </w:rPr>
        <w:t>Internal Guide</w:t>
      </w:r>
      <w:r>
        <w:rPr>
          <w:rFonts w:ascii="Verdana" w:hAnsi="Verdana" w:cs="Verdana"/>
          <w:b/>
          <w:sz w:val="20"/>
          <w:szCs w:val="20"/>
        </w:rPr>
        <w:tab/>
      </w:r>
      <w:r>
        <w:rPr>
          <w:rFonts w:ascii="Verdana" w:hAnsi="Verdana" w:cs="Verdana"/>
          <w:b/>
          <w:sz w:val="20"/>
          <w:szCs w:val="20"/>
        </w:rPr>
        <w:tab/>
      </w:r>
      <w:r>
        <w:rPr>
          <w:rFonts w:ascii="Verdana" w:hAnsi="Verdana" w:cs="Verdana"/>
          <w:b/>
          <w:sz w:val="20"/>
          <w:szCs w:val="20"/>
        </w:rPr>
        <w:tab/>
      </w:r>
      <w:r>
        <w:rPr>
          <w:rFonts w:ascii="Verdana" w:hAnsi="Verdana" w:cs="Verdana"/>
          <w:b/>
          <w:sz w:val="20"/>
          <w:szCs w:val="20"/>
        </w:rPr>
        <w:tab/>
      </w:r>
      <w:r>
        <w:rPr>
          <w:rFonts w:ascii="Verdana" w:hAnsi="Verdana" w:cs="Verdana"/>
          <w:b/>
          <w:sz w:val="20"/>
          <w:szCs w:val="20"/>
        </w:rPr>
        <w:tab/>
        <w:t xml:space="preserve">    </w:t>
      </w:r>
      <w:r>
        <w:rPr>
          <w:rFonts w:ascii="Verdana" w:hAnsi="Verdana" w:cs="Verdana"/>
          <w:b/>
          <w:sz w:val="20"/>
          <w:szCs w:val="20"/>
        </w:rPr>
        <w:tab/>
        <w:t xml:space="preserve">             Head of the Department</w:t>
      </w:r>
    </w:p>
    <w:p w14:paraId="2DF456CA" w14:textId="77777777" w:rsidR="008413BE" w:rsidRDefault="008413BE">
      <w:pPr>
        <w:jc w:val="both"/>
        <w:rPr>
          <w:rFonts w:ascii="Verdana" w:hAnsi="Verdana" w:cs="Verdana"/>
          <w:b/>
          <w:sz w:val="20"/>
          <w:szCs w:val="20"/>
        </w:rPr>
      </w:pPr>
    </w:p>
    <w:p w14:paraId="7A499DFF" w14:textId="77777777" w:rsidR="003D6660" w:rsidRDefault="003D6660" w:rsidP="00C9483C">
      <w:pPr>
        <w:pStyle w:val="Heading1"/>
        <w:ind w:left="0" w:right="2263"/>
        <w:jc w:val="left"/>
        <w:rPr>
          <w:rFonts w:ascii="Verdana" w:hAnsi="Verdana"/>
          <w:spacing w:val="-2"/>
          <w:sz w:val="28"/>
          <w:szCs w:val="28"/>
        </w:rPr>
      </w:pPr>
    </w:p>
    <w:p w14:paraId="12FA6E46" w14:textId="77777777" w:rsidR="00632B46" w:rsidRDefault="00632B46" w:rsidP="00C9483C">
      <w:pPr>
        <w:pStyle w:val="Heading1"/>
        <w:ind w:left="0" w:right="2263"/>
        <w:jc w:val="left"/>
        <w:rPr>
          <w:rFonts w:ascii="Verdana" w:hAnsi="Verdana"/>
          <w:spacing w:val="-2"/>
          <w:sz w:val="28"/>
          <w:szCs w:val="28"/>
        </w:rPr>
      </w:pPr>
    </w:p>
    <w:p w14:paraId="7D81C027" w14:textId="2C653D76" w:rsidR="003E0C56" w:rsidRPr="00F942EB" w:rsidRDefault="003D6660" w:rsidP="00632B46">
      <w:pPr>
        <w:pStyle w:val="Heading1"/>
        <w:ind w:right="2263"/>
        <w:jc w:val="left"/>
        <w:rPr>
          <w:rFonts w:ascii="Verdana" w:hAnsi="Verdana"/>
          <w:spacing w:val="-2"/>
          <w:sz w:val="20"/>
          <w:szCs w:val="20"/>
        </w:rPr>
      </w:pPr>
      <w:r>
        <w:rPr>
          <w:rFonts w:ascii="Verdana" w:hAnsi="Verdana"/>
          <w:spacing w:val="-2"/>
          <w:sz w:val="28"/>
          <w:szCs w:val="28"/>
        </w:rPr>
        <w:t xml:space="preserve">  </w:t>
      </w:r>
      <w:r w:rsidR="008413BE">
        <w:rPr>
          <w:rFonts w:ascii="Verdana" w:hAnsi="Verdana"/>
          <w:spacing w:val="-2"/>
          <w:sz w:val="28"/>
          <w:szCs w:val="28"/>
        </w:rPr>
        <w:t xml:space="preserve"> </w:t>
      </w:r>
      <w:r w:rsidR="00036DB1">
        <w:rPr>
          <w:rFonts w:ascii="Verdana" w:hAnsi="Verdana"/>
          <w:spacing w:val="-2"/>
          <w:sz w:val="28"/>
          <w:szCs w:val="28"/>
        </w:rPr>
        <w:t xml:space="preserve">         </w:t>
      </w:r>
      <w:r w:rsidR="00036DB1" w:rsidRPr="00036DB1">
        <w:rPr>
          <w:rFonts w:ascii="Verdana" w:hAnsi="Verdana"/>
          <w:spacing w:val="-2"/>
          <w:sz w:val="20"/>
          <w:szCs w:val="20"/>
        </w:rPr>
        <w:t>External Examiner</w:t>
      </w:r>
    </w:p>
    <w:p w14:paraId="479FA422" w14:textId="04A1FE70" w:rsidR="008413BE" w:rsidRDefault="008413BE" w:rsidP="00664589">
      <w:pPr>
        <w:pStyle w:val="Heading1"/>
        <w:ind w:right="2263"/>
        <w:rPr>
          <w:rFonts w:ascii="Verdana" w:hAnsi="Verdana"/>
          <w:spacing w:val="-2"/>
          <w:sz w:val="28"/>
          <w:szCs w:val="28"/>
        </w:rPr>
      </w:pPr>
      <w:r w:rsidRPr="008413BE">
        <w:rPr>
          <w:rFonts w:ascii="Verdana" w:hAnsi="Verdana"/>
          <w:spacing w:val="-2"/>
          <w:sz w:val="28"/>
          <w:szCs w:val="28"/>
        </w:rPr>
        <w:lastRenderedPageBreak/>
        <w:t>ACKNOWLEDGEMENT</w:t>
      </w:r>
    </w:p>
    <w:p w14:paraId="2A8171F1" w14:textId="77777777" w:rsidR="00664589" w:rsidRPr="00664589" w:rsidRDefault="00664589" w:rsidP="00664589">
      <w:pPr>
        <w:pStyle w:val="Heading1"/>
        <w:ind w:right="2263"/>
        <w:jc w:val="left"/>
        <w:rPr>
          <w:rFonts w:ascii="Verdana" w:hAnsi="Verdana" w:cs="Verdana"/>
          <w:b w:val="0"/>
          <w:sz w:val="20"/>
          <w:szCs w:val="20"/>
        </w:rPr>
      </w:pPr>
    </w:p>
    <w:p w14:paraId="03CC20B2" w14:textId="493B5BD6" w:rsidR="008413BE" w:rsidRDefault="008413BE" w:rsidP="003E0C56">
      <w:pPr>
        <w:pStyle w:val="BodyText"/>
        <w:spacing w:before="1" w:line="360" w:lineRule="auto"/>
        <w:ind w:left="221"/>
        <w:jc w:val="both"/>
        <w:rPr>
          <w:rFonts w:ascii="Verdana" w:hAnsi="Verdana"/>
          <w:sz w:val="20"/>
          <w:szCs w:val="20"/>
        </w:rPr>
      </w:pPr>
      <w:r w:rsidRPr="008413BE">
        <w:rPr>
          <w:rFonts w:ascii="Verdana" w:hAnsi="Verdana"/>
          <w:sz w:val="20"/>
          <w:szCs w:val="20"/>
        </w:rPr>
        <w:t xml:space="preserve">      The satisfaction and euphoria that accompany the successful completion of any task would be i</w:t>
      </w:r>
      <w:r w:rsidR="00F942EB">
        <w:rPr>
          <w:rFonts w:ascii="Verdana" w:hAnsi="Verdana"/>
          <w:sz w:val="20"/>
          <w:szCs w:val="20"/>
        </w:rPr>
        <w:t>ncomplete</w:t>
      </w:r>
      <w:r w:rsidRPr="008413BE">
        <w:rPr>
          <w:rFonts w:ascii="Verdana" w:hAnsi="Verdana"/>
          <w:sz w:val="20"/>
          <w:szCs w:val="20"/>
        </w:rPr>
        <w:t xml:space="preserve"> without acknowledging the people who made it possible, whose constant guidance and encouragement crowned our efforts with success.</w:t>
      </w:r>
    </w:p>
    <w:p w14:paraId="6F233189" w14:textId="77777777" w:rsidR="00962B4F" w:rsidRPr="008413BE" w:rsidRDefault="00962B4F" w:rsidP="00F942EB">
      <w:pPr>
        <w:pStyle w:val="BodyText"/>
        <w:spacing w:before="1"/>
        <w:ind w:left="220"/>
        <w:jc w:val="both"/>
        <w:rPr>
          <w:rFonts w:ascii="Verdana" w:hAnsi="Verdana"/>
          <w:sz w:val="20"/>
          <w:szCs w:val="20"/>
        </w:rPr>
      </w:pPr>
    </w:p>
    <w:p w14:paraId="5ECA5F28" w14:textId="159E1BED" w:rsidR="008413BE" w:rsidRDefault="008413BE" w:rsidP="003E0C56">
      <w:pPr>
        <w:spacing w:line="360" w:lineRule="auto"/>
        <w:ind w:left="221" w:right="352"/>
        <w:jc w:val="both"/>
        <w:rPr>
          <w:rFonts w:ascii="Verdana" w:hAnsi="Verdana"/>
          <w:sz w:val="20"/>
          <w:szCs w:val="20"/>
        </w:rPr>
      </w:pPr>
      <w:r w:rsidRPr="008413BE">
        <w:rPr>
          <w:rFonts w:ascii="Verdana" w:hAnsi="Verdana"/>
          <w:sz w:val="20"/>
          <w:szCs w:val="20"/>
        </w:rPr>
        <w:t>We</w:t>
      </w:r>
      <w:r w:rsidRPr="008413BE">
        <w:rPr>
          <w:rFonts w:ascii="Verdana" w:hAnsi="Verdana"/>
          <w:spacing w:val="-3"/>
          <w:sz w:val="20"/>
          <w:szCs w:val="20"/>
        </w:rPr>
        <w:t xml:space="preserve"> </w:t>
      </w:r>
      <w:r w:rsidRPr="008413BE">
        <w:rPr>
          <w:rFonts w:ascii="Verdana" w:hAnsi="Verdana"/>
          <w:sz w:val="20"/>
          <w:szCs w:val="20"/>
        </w:rPr>
        <w:t>wish</w:t>
      </w:r>
      <w:r w:rsidRPr="008413BE">
        <w:rPr>
          <w:rFonts w:ascii="Verdana" w:hAnsi="Verdana"/>
          <w:spacing w:val="-2"/>
          <w:sz w:val="20"/>
          <w:szCs w:val="20"/>
        </w:rPr>
        <w:t xml:space="preserve"> </w:t>
      </w:r>
      <w:r w:rsidRPr="008413BE">
        <w:rPr>
          <w:rFonts w:ascii="Verdana" w:hAnsi="Verdana"/>
          <w:sz w:val="20"/>
          <w:szCs w:val="20"/>
        </w:rPr>
        <w:t>to</w:t>
      </w:r>
      <w:r w:rsidRPr="008413BE">
        <w:rPr>
          <w:rFonts w:ascii="Verdana" w:hAnsi="Verdana"/>
          <w:spacing w:val="-2"/>
          <w:sz w:val="20"/>
          <w:szCs w:val="20"/>
        </w:rPr>
        <w:t xml:space="preserve"> </w:t>
      </w:r>
      <w:r w:rsidRPr="008413BE">
        <w:rPr>
          <w:rFonts w:ascii="Verdana" w:hAnsi="Verdana"/>
          <w:sz w:val="20"/>
          <w:szCs w:val="20"/>
        </w:rPr>
        <w:t>place</w:t>
      </w:r>
      <w:r w:rsidRPr="008413BE">
        <w:rPr>
          <w:rFonts w:ascii="Verdana" w:hAnsi="Verdana"/>
          <w:spacing w:val="-3"/>
          <w:sz w:val="20"/>
          <w:szCs w:val="20"/>
        </w:rPr>
        <w:t xml:space="preserve"> </w:t>
      </w:r>
      <w:r w:rsidRPr="008413BE">
        <w:rPr>
          <w:rFonts w:ascii="Verdana" w:hAnsi="Verdana"/>
          <w:sz w:val="20"/>
          <w:szCs w:val="20"/>
        </w:rPr>
        <w:t>our</w:t>
      </w:r>
      <w:r w:rsidRPr="008413BE">
        <w:rPr>
          <w:rFonts w:ascii="Verdana" w:hAnsi="Verdana"/>
          <w:spacing w:val="-2"/>
          <w:sz w:val="20"/>
          <w:szCs w:val="20"/>
        </w:rPr>
        <w:t xml:space="preserve"> </w:t>
      </w:r>
      <w:r w:rsidRPr="008413BE">
        <w:rPr>
          <w:rFonts w:ascii="Verdana" w:hAnsi="Verdana"/>
          <w:sz w:val="20"/>
          <w:szCs w:val="20"/>
        </w:rPr>
        <w:t>deep</w:t>
      </w:r>
      <w:r w:rsidRPr="008413BE">
        <w:rPr>
          <w:rFonts w:ascii="Verdana" w:hAnsi="Verdana"/>
          <w:spacing w:val="-2"/>
          <w:sz w:val="20"/>
          <w:szCs w:val="20"/>
        </w:rPr>
        <w:t xml:space="preserve"> </w:t>
      </w:r>
      <w:r w:rsidRPr="008413BE">
        <w:rPr>
          <w:rFonts w:ascii="Verdana" w:hAnsi="Verdana"/>
          <w:sz w:val="20"/>
          <w:szCs w:val="20"/>
        </w:rPr>
        <w:t>sense</w:t>
      </w:r>
      <w:r w:rsidRPr="008413BE">
        <w:rPr>
          <w:rFonts w:ascii="Verdana" w:hAnsi="Verdana"/>
          <w:spacing w:val="-3"/>
          <w:sz w:val="20"/>
          <w:szCs w:val="20"/>
        </w:rPr>
        <w:t xml:space="preserve"> </w:t>
      </w:r>
      <w:r w:rsidRPr="008413BE">
        <w:rPr>
          <w:rFonts w:ascii="Verdana" w:hAnsi="Verdana"/>
          <w:sz w:val="20"/>
          <w:szCs w:val="20"/>
        </w:rPr>
        <w:t>of</w:t>
      </w:r>
      <w:r w:rsidRPr="008413BE">
        <w:rPr>
          <w:rFonts w:ascii="Verdana" w:hAnsi="Verdana"/>
          <w:spacing w:val="-2"/>
          <w:sz w:val="20"/>
          <w:szCs w:val="20"/>
        </w:rPr>
        <w:t xml:space="preserve"> </w:t>
      </w:r>
      <w:r w:rsidRPr="008413BE">
        <w:rPr>
          <w:rFonts w:ascii="Verdana" w:hAnsi="Verdana"/>
          <w:sz w:val="20"/>
          <w:szCs w:val="20"/>
        </w:rPr>
        <w:t>gratitude</w:t>
      </w:r>
      <w:r w:rsidRPr="008413BE">
        <w:rPr>
          <w:rFonts w:ascii="Verdana" w:hAnsi="Verdana"/>
          <w:spacing w:val="-2"/>
          <w:sz w:val="20"/>
          <w:szCs w:val="20"/>
        </w:rPr>
        <w:t xml:space="preserve"> </w:t>
      </w:r>
      <w:r w:rsidRPr="008413BE">
        <w:rPr>
          <w:rFonts w:ascii="Verdana" w:hAnsi="Verdana"/>
          <w:sz w:val="20"/>
          <w:szCs w:val="20"/>
        </w:rPr>
        <w:t xml:space="preserve">to </w:t>
      </w:r>
      <w:r w:rsidRPr="008413BE">
        <w:rPr>
          <w:rFonts w:ascii="Verdana" w:hAnsi="Verdana"/>
          <w:b/>
          <w:sz w:val="20"/>
          <w:szCs w:val="20"/>
        </w:rPr>
        <w:t>Sri.</w:t>
      </w:r>
      <w:r w:rsidRPr="008413BE">
        <w:rPr>
          <w:rFonts w:ascii="Verdana" w:hAnsi="Verdana"/>
          <w:b/>
          <w:spacing w:val="-2"/>
          <w:sz w:val="20"/>
          <w:szCs w:val="20"/>
        </w:rPr>
        <w:t xml:space="preserve"> </w:t>
      </w:r>
      <w:r w:rsidRPr="008413BE">
        <w:rPr>
          <w:rFonts w:ascii="Verdana" w:hAnsi="Verdana"/>
          <w:b/>
          <w:sz w:val="20"/>
          <w:szCs w:val="20"/>
        </w:rPr>
        <w:t>K.</w:t>
      </w:r>
      <w:r w:rsidRPr="008413BE">
        <w:rPr>
          <w:rFonts w:ascii="Verdana" w:hAnsi="Verdana"/>
          <w:b/>
          <w:spacing w:val="-2"/>
          <w:sz w:val="20"/>
          <w:szCs w:val="20"/>
        </w:rPr>
        <w:t xml:space="preserve"> </w:t>
      </w:r>
      <w:r w:rsidRPr="008413BE">
        <w:rPr>
          <w:rFonts w:ascii="Verdana" w:hAnsi="Verdana"/>
          <w:b/>
          <w:sz w:val="20"/>
          <w:szCs w:val="20"/>
        </w:rPr>
        <w:t>V.</w:t>
      </w:r>
      <w:r w:rsidRPr="008413BE">
        <w:rPr>
          <w:rFonts w:ascii="Verdana" w:hAnsi="Verdana"/>
          <w:b/>
          <w:spacing w:val="-2"/>
          <w:sz w:val="20"/>
          <w:szCs w:val="20"/>
        </w:rPr>
        <w:t xml:space="preserve"> </w:t>
      </w:r>
      <w:r w:rsidRPr="008413BE">
        <w:rPr>
          <w:rFonts w:ascii="Verdana" w:hAnsi="Verdana"/>
          <w:b/>
          <w:sz w:val="20"/>
          <w:szCs w:val="20"/>
        </w:rPr>
        <w:t>Vishnu</w:t>
      </w:r>
      <w:r w:rsidRPr="008413BE">
        <w:rPr>
          <w:rFonts w:ascii="Verdana" w:hAnsi="Verdana"/>
          <w:b/>
          <w:spacing w:val="-2"/>
          <w:sz w:val="20"/>
          <w:szCs w:val="20"/>
        </w:rPr>
        <w:t xml:space="preserve"> </w:t>
      </w:r>
      <w:r w:rsidRPr="008413BE">
        <w:rPr>
          <w:rFonts w:ascii="Verdana" w:hAnsi="Verdana"/>
          <w:b/>
          <w:sz w:val="20"/>
          <w:szCs w:val="20"/>
        </w:rPr>
        <w:t>Raju,</w:t>
      </w:r>
      <w:r w:rsidRPr="008413BE">
        <w:rPr>
          <w:rFonts w:ascii="Verdana" w:hAnsi="Verdana"/>
          <w:b/>
          <w:spacing w:val="-2"/>
          <w:sz w:val="20"/>
          <w:szCs w:val="20"/>
        </w:rPr>
        <w:t xml:space="preserve"> </w:t>
      </w:r>
      <w:r w:rsidRPr="008413BE">
        <w:rPr>
          <w:rFonts w:ascii="Verdana" w:hAnsi="Verdana"/>
          <w:b/>
          <w:sz w:val="20"/>
          <w:szCs w:val="20"/>
        </w:rPr>
        <w:t>Chairman</w:t>
      </w:r>
      <w:r w:rsidRPr="008413BE">
        <w:rPr>
          <w:rFonts w:ascii="Verdana" w:hAnsi="Verdana"/>
          <w:b/>
          <w:spacing w:val="-2"/>
          <w:sz w:val="20"/>
          <w:szCs w:val="20"/>
        </w:rPr>
        <w:t xml:space="preserve"> </w:t>
      </w:r>
      <w:r w:rsidRPr="008413BE">
        <w:rPr>
          <w:rFonts w:ascii="Verdana" w:hAnsi="Verdana"/>
          <w:b/>
          <w:sz w:val="20"/>
          <w:szCs w:val="20"/>
        </w:rPr>
        <w:t>of</w:t>
      </w:r>
      <w:r w:rsidR="00664589" w:rsidRPr="00664589">
        <w:t xml:space="preserve"> </w:t>
      </w:r>
      <w:r w:rsidR="00664589" w:rsidRPr="00664589">
        <w:rPr>
          <w:rFonts w:ascii="Verdana" w:hAnsi="Verdana"/>
          <w:b/>
          <w:sz w:val="20"/>
          <w:szCs w:val="20"/>
        </w:rPr>
        <w:t>Sri Vishnu Educational Society</w:t>
      </w:r>
      <w:r w:rsidRPr="008413BE">
        <w:rPr>
          <w:rFonts w:ascii="Verdana" w:hAnsi="Verdana"/>
          <w:sz w:val="20"/>
          <w:szCs w:val="20"/>
        </w:rPr>
        <w:t>,</w:t>
      </w:r>
      <w:r w:rsidR="00664589">
        <w:rPr>
          <w:rFonts w:ascii="Verdana" w:hAnsi="Verdana"/>
          <w:sz w:val="20"/>
          <w:szCs w:val="20"/>
        </w:rPr>
        <w:t xml:space="preserve"> </w:t>
      </w:r>
      <w:r w:rsidR="00664589" w:rsidRPr="00664589">
        <w:rPr>
          <w:rFonts w:ascii="Verdana" w:hAnsi="Verdana"/>
          <w:sz w:val="20"/>
          <w:szCs w:val="20"/>
        </w:rPr>
        <w:t>for creating excellent academic infrastructure to support this project.</w:t>
      </w:r>
    </w:p>
    <w:p w14:paraId="12E3CCFD" w14:textId="77777777" w:rsidR="00664589" w:rsidRPr="008413BE" w:rsidRDefault="00664589" w:rsidP="00F942EB">
      <w:pPr>
        <w:ind w:left="220" w:right="353"/>
        <w:jc w:val="both"/>
        <w:rPr>
          <w:rFonts w:ascii="Verdana" w:hAnsi="Verdana"/>
          <w:sz w:val="20"/>
          <w:szCs w:val="20"/>
        </w:rPr>
      </w:pPr>
    </w:p>
    <w:p w14:paraId="542841F4" w14:textId="174949FE" w:rsidR="008413BE" w:rsidRDefault="008413BE" w:rsidP="003E0C56">
      <w:pPr>
        <w:spacing w:line="360" w:lineRule="auto"/>
        <w:ind w:left="221"/>
        <w:jc w:val="both"/>
        <w:rPr>
          <w:rFonts w:ascii="Verdana" w:hAnsi="Verdana"/>
          <w:sz w:val="20"/>
          <w:szCs w:val="20"/>
        </w:rPr>
      </w:pPr>
      <w:r w:rsidRPr="008413BE">
        <w:rPr>
          <w:rFonts w:ascii="Verdana" w:hAnsi="Verdana"/>
          <w:sz w:val="20"/>
          <w:szCs w:val="20"/>
        </w:rPr>
        <w:t xml:space="preserve">We take this opportunity to express our profound gratitude to </w:t>
      </w:r>
      <w:r w:rsidRPr="008413BE">
        <w:rPr>
          <w:rFonts w:ascii="Verdana" w:hAnsi="Verdana"/>
          <w:b/>
          <w:bCs/>
          <w:sz w:val="20"/>
          <w:szCs w:val="20"/>
        </w:rPr>
        <w:t>Dr. G. Srinivasa Rao, Principal</w:t>
      </w:r>
      <w:r w:rsidR="00D15AFF">
        <w:rPr>
          <w:rFonts w:ascii="Verdana" w:hAnsi="Verdana"/>
          <w:b/>
          <w:bCs/>
          <w:sz w:val="20"/>
          <w:szCs w:val="20"/>
        </w:rPr>
        <w:t xml:space="preserve"> of SVECW</w:t>
      </w:r>
      <w:r w:rsidRPr="008413BE">
        <w:rPr>
          <w:rFonts w:ascii="Verdana" w:hAnsi="Verdana"/>
          <w:sz w:val="20"/>
          <w:szCs w:val="20"/>
        </w:rPr>
        <w:t>,</w:t>
      </w:r>
      <w:r w:rsidR="003E0C56" w:rsidRPr="003E0C56">
        <w:rPr>
          <w:rFonts w:ascii="Verdana" w:hAnsi="Verdana"/>
          <w:b/>
          <w:sz w:val="20"/>
          <w:szCs w:val="20"/>
        </w:rPr>
        <w:t xml:space="preserve"> </w:t>
      </w:r>
      <w:r w:rsidR="003E0C56" w:rsidRPr="008413BE">
        <w:rPr>
          <w:rFonts w:ascii="Verdana" w:hAnsi="Verdana"/>
          <w:b/>
          <w:sz w:val="20"/>
          <w:szCs w:val="20"/>
        </w:rPr>
        <w:t>Dr. P. Srinivasa Raju, Director and Admin</w:t>
      </w:r>
      <w:r w:rsidR="003E0C56" w:rsidRPr="008413BE">
        <w:rPr>
          <w:rFonts w:ascii="Verdana" w:hAnsi="Verdana"/>
          <w:b/>
          <w:spacing w:val="-2"/>
          <w:sz w:val="20"/>
          <w:szCs w:val="20"/>
        </w:rPr>
        <w:t xml:space="preserve"> </w:t>
      </w:r>
      <w:r w:rsidR="003E0C56" w:rsidRPr="008413BE">
        <w:rPr>
          <w:rFonts w:ascii="Verdana" w:hAnsi="Verdana"/>
          <w:b/>
          <w:sz w:val="20"/>
          <w:szCs w:val="20"/>
        </w:rPr>
        <w:t>of SVE</w:t>
      </w:r>
      <w:r w:rsidR="00D15AFF">
        <w:rPr>
          <w:rFonts w:ascii="Verdana" w:hAnsi="Verdana"/>
          <w:b/>
          <w:sz w:val="20"/>
          <w:szCs w:val="20"/>
        </w:rPr>
        <w:t>S</w:t>
      </w:r>
      <w:r w:rsidR="003E0C56" w:rsidRPr="008413BE">
        <w:rPr>
          <w:rFonts w:ascii="Verdana" w:hAnsi="Verdana"/>
          <w:sz w:val="20"/>
          <w:szCs w:val="20"/>
        </w:rPr>
        <w:t>,</w:t>
      </w:r>
      <w:r w:rsidRPr="008413BE">
        <w:rPr>
          <w:rFonts w:ascii="Verdana" w:hAnsi="Verdana"/>
          <w:sz w:val="20"/>
          <w:szCs w:val="20"/>
        </w:rPr>
        <w:t xml:space="preserve"> </w:t>
      </w:r>
      <w:r w:rsidR="00664589" w:rsidRPr="00664589">
        <w:rPr>
          <w:rFonts w:ascii="Verdana" w:hAnsi="Verdana"/>
          <w:b/>
          <w:bCs/>
          <w:sz w:val="20"/>
          <w:szCs w:val="20"/>
        </w:rPr>
        <w:t>Mr. P. Venkata Rama Raju</w:t>
      </w:r>
      <w:r w:rsidRPr="00664589">
        <w:rPr>
          <w:rFonts w:ascii="Verdana" w:hAnsi="Verdana"/>
          <w:sz w:val="20"/>
          <w:szCs w:val="20"/>
        </w:rPr>
        <w:t>,</w:t>
      </w:r>
      <w:r w:rsidRPr="008413BE">
        <w:rPr>
          <w:rFonts w:ascii="Verdana" w:hAnsi="Verdana"/>
          <w:sz w:val="20"/>
          <w:szCs w:val="20"/>
        </w:rPr>
        <w:t xml:space="preserve"> </w:t>
      </w:r>
      <w:r w:rsidRPr="00664589">
        <w:rPr>
          <w:rFonts w:ascii="Verdana" w:hAnsi="Verdana"/>
          <w:b/>
          <w:bCs/>
          <w:sz w:val="20"/>
          <w:szCs w:val="20"/>
        </w:rPr>
        <w:t>Vice-principal of SVECW</w:t>
      </w:r>
      <w:r w:rsidR="003E0C56">
        <w:rPr>
          <w:rFonts w:ascii="Verdana" w:hAnsi="Verdana"/>
          <w:sz w:val="20"/>
          <w:szCs w:val="20"/>
        </w:rPr>
        <w:t xml:space="preserve"> </w:t>
      </w:r>
      <w:r w:rsidRPr="008413BE">
        <w:rPr>
          <w:rFonts w:ascii="Verdana" w:hAnsi="Verdana"/>
          <w:sz w:val="20"/>
          <w:szCs w:val="20"/>
        </w:rPr>
        <w:t>for their constant support and encouragement.</w:t>
      </w:r>
    </w:p>
    <w:p w14:paraId="256CD7C5" w14:textId="77777777" w:rsidR="00664589" w:rsidRPr="008413BE" w:rsidRDefault="00664589" w:rsidP="003E0C56">
      <w:pPr>
        <w:spacing w:line="360" w:lineRule="auto"/>
        <w:ind w:right="352"/>
        <w:jc w:val="both"/>
        <w:rPr>
          <w:rFonts w:ascii="Verdana" w:hAnsi="Verdana"/>
          <w:sz w:val="20"/>
          <w:szCs w:val="20"/>
        </w:rPr>
      </w:pPr>
    </w:p>
    <w:p w14:paraId="247B5557" w14:textId="39AE87E2" w:rsidR="008413BE" w:rsidRDefault="00664589" w:rsidP="003E0C56">
      <w:pPr>
        <w:spacing w:line="360" w:lineRule="auto"/>
        <w:ind w:left="220"/>
        <w:jc w:val="both"/>
        <w:rPr>
          <w:rFonts w:ascii="Verdana" w:hAnsi="Verdana"/>
          <w:sz w:val="20"/>
          <w:szCs w:val="20"/>
        </w:rPr>
      </w:pPr>
      <w:r w:rsidRPr="00664589">
        <w:rPr>
          <w:rFonts w:ascii="Verdana" w:hAnsi="Verdana"/>
          <w:bCs/>
          <w:sz w:val="20"/>
          <w:szCs w:val="20"/>
        </w:rPr>
        <w:t xml:space="preserve">We wish to express our deep sense of gratitude to </w:t>
      </w:r>
      <w:r w:rsidR="008413BE" w:rsidRPr="008413BE">
        <w:rPr>
          <w:rFonts w:ascii="Verdana" w:hAnsi="Verdana"/>
          <w:b/>
          <w:sz w:val="20"/>
          <w:szCs w:val="20"/>
        </w:rPr>
        <w:t>Dr.</w:t>
      </w:r>
      <w:r w:rsidR="008413BE" w:rsidRPr="008413BE">
        <w:rPr>
          <w:rFonts w:ascii="Verdana" w:hAnsi="Verdana"/>
          <w:b/>
          <w:spacing w:val="-2"/>
          <w:sz w:val="20"/>
          <w:szCs w:val="20"/>
        </w:rPr>
        <w:t xml:space="preserve"> </w:t>
      </w:r>
      <w:r w:rsidR="008413BE" w:rsidRPr="008413BE">
        <w:rPr>
          <w:rFonts w:ascii="Verdana" w:hAnsi="Verdana"/>
          <w:b/>
          <w:sz w:val="20"/>
          <w:szCs w:val="20"/>
        </w:rPr>
        <w:t>P.</w:t>
      </w:r>
      <w:r w:rsidR="008413BE" w:rsidRPr="008413BE">
        <w:rPr>
          <w:rFonts w:ascii="Verdana" w:hAnsi="Verdana"/>
          <w:b/>
          <w:spacing w:val="-1"/>
          <w:sz w:val="20"/>
          <w:szCs w:val="20"/>
        </w:rPr>
        <w:t xml:space="preserve"> </w:t>
      </w:r>
      <w:r w:rsidR="008413BE" w:rsidRPr="008413BE">
        <w:rPr>
          <w:rFonts w:ascii="Verdana" w:hAnsi="Verdana"/>
          <w:b/>
          <w:sz w:val="20"/>
          <w:szCs w:val="20"/>
        </w:rPr>
        <w:t>Kiran</w:t>
      </w:r>
      <w:r w:rsidR="008413BE" w:rsidRPr="008413BE">
        <w:rPr>
          <w:rFonts w:ascii="Verdana" w:hAnsi="Verdana"/>
          <w:b/>
          <w:spacing w:val="-2"/>
          <w:sz w:val="20"/>
          <w:szCs w:val="20"/>
        </w:rPr>
        <w:t xml:space="preserve"> </w:t>
      </w:r>
      <w:r w:rsidR="008413BE" w:rsidRPr="008413BE">
        <w:rPr>
          <w:rFonts w:ascii="Verdana" w:hAnsi="Verdana"/>
          <w:b/>
          <w:sz w:val="20"/>
          <w:szCs w:val="20"/>
        </w:rPr>
        <w:t>Sree,</w:t>
      </w:r>
      <w:r>
        <w:rPr>
          <w:rFonts w:ascii="Verdana" w:hAnsi="Verdana"/>
          <w:b/>
          <w:spacing w:val="-2"/>
          <w:sz w:val="20"/>
          <w:szCs w:val="20"/>
        </w:rPr>
        <w:t xml:space="preserve"> </w:t>
      </w:r>
      <w:r w:rsidRPr="00664589">
        <w:rPr>
          <w:rFonts w:ascii="Verdana" w:hAnsi="Verdana"/>
          <w:b/>
          <w:sz w:val="20"/>
          <w:szCs w:val="20"/>
        </w:rPr>
        <w:t>Head of the Department of Computer Science and Engineering</w:t>
      </w:r>
      <w:r w:rsidR="008413BE" w:rsidRPr="008413BE">
        <w:rPr>
          <w:rFonts w:ascii="Verdana" w:hAnsi="Verdana"/>
          <w:sz w:val="20"/>
          <w:szCs w:val="20"/>
        </w:rPr>
        <w:t>,</w:t>
      </w:r>
      <w:r w:rsidR="008413BE" w:rsidRPr="008413BE">
        <w:rPr>
          <w:rFonts w:ascii="Verdana" w:hAnsi="Verdana"/>
          <w:spacing w:val="-2"/>
          <w:sz w:val="20"/>
          <w:szCs w:val="20"/>
        </w:rPr>
        <w:t xml:space="preserve"> </w:t>
      </w:r>
      <w:r w:rsidR="008413BE" w:rsidRPr="008413BE">
        <w:rPr>
          <w:rFonts w:ascii="Verdana" w:hAnsi="Verdana"/>
          <w:sz w:val="20"/>
          <w:szCs w:val="20"/>
        </w:rPr>
        <w:t>for his valuable advice in completing this project successfully.</w:t>
      </w:r>
    </w:p>
    <w:p w14:paraId="685ACA01" w14:textId="77777777" w:rsidR="00664589" w:rsidRDefault="00664589" w:rsidP="003E0C56">
      <w:pPr>
        <w:spacing w:line="360" w:lineRule="auto"/>
        <w:ind w:left="220"/>
        <w:jc w:val="both"/>
        <w:rPr>
          <w:rFonts w:ascii="Verdana" w:hAnsi="Verdana"/>
          <w:sz w:val="20"/>
          <w:szCs w:val="20"/>
        </w:rPr>
      </w:pPr>
    </w:p>
    <w:p w14:paraId="6A45EC01" w14:textId="5AE14B4E" w:rsidR="008413BE" w:rsidRDefault="008413BE" w:rsidP="003E0C56">
      <w:pPr>
        <w:spacing w:line="360" w:lineRule="auto"/>
        <w:ind w:left="221"/>
        <w:jc w:val="both"/>
        <w:rPr>
          <w:rFonts w:ascii="Verdana" w:hAnsi="Verdana"/>
          <w:sz w:val="20"/>
          <w:szCs w:val="20"/>
        </w:rPr>
      </w:pPr>
      <w:r w:rsidRPr="008413BE">
        <w:rPr>
          <w:rFonts w:ascii="Verdana" w:hAnsi="Verdana"/>
          <w:sz w:val="20"/>
          <w:szCs w:val="20"/>
        </w:rPr>
        <w:t xml:space="preserve">We are deeply thankful to our project coordinator, </w:t>
      </w:r>
      <w:r w:rsidRPr="008413BE">
        <w:rPr>
          <w:rFonts w:ascii="Verdana" w:hAnsi="Verdana"/>
          <w:b/>
          <w:bCs/>
          <w:sz w:val="20"/>
          <w:szCs w:val="20"/>
        </w:rPr>
        <w:t>Dr. P. R. Sudha Rani, Professor</w:t>
      </w:r>
      <w:r w:rsidRPr="008413BE">
        <w:rPr>
          <w:rFonts w:ascii="Verdana" w:hAnsi="Verdana"/>
          <w:sz w:val="20"/>
          <w:szCs w:val="20"/>
        </w:rPr>
        <w:t xml:space="preserve">, </w:t>
      </w:r>
      <w:r w:rsidRPr="00664589">
        <w:rPr>
          <w:rFonts w:ascii="Verdana" w:hAnsi="Verdana"/>
          <w:b/>
          <w:bCs/>
          <w:sz w:val="20"/>
          <w:szCs w:val="20"/>
        </w:rPr>
        <w:t>Department of Computer Science and Engineering</w:t>
      </w:r>
      <w:r w:rsidRPr="008413BE">
        <w:rPr>
          <w:rFonts w:ascii="Verdana" w:hAnsi="Verdana"/>
          <w:sz w:val="20"/>
          <w:szCs w:val="20"/>
        </w:rPr>
        <w:t>, for her indispensable guidance and unwavering support throughout our project completion. Her expertise and dedication have been invaluable to our success.</w:t>
      </w:r>
    </w:p>
    <w:p w14:paraId="6683B577" w14:textId="77777777" w:rsidR="008413BE" w:rsidRDefault="008413BE" w:rsidP="003E0C56">
      <w:pPr>
        <w:spacing w:line="360" w:lineRule="auto"/>
        <w:ind w:left="221"/>
        <w:jc w:val="both"/>
        <w:rPr>
          <w:rFonts w:ascii="Verdana" w:hAnsi="Verdana"/>
          <w:sz w:val="20"/>
          <w:szCs w:val="20"/>
        </w:rPr>
      </w:pPr>
    </w:p>
    <w:p w14:paraId="55859597" w14:textId="2ED697BB" w:rsidR="008413BE" w:rsidRDefault="008413BE" w:rsidP="003E0C56">
      <w:pPr>
        <w:spacing w:line="360" w:lineRule="auto"/>
        <w:ind w:left="221"/>
        <w:jc w:val="both"/>
        <w:rPr>
          <w:rFonts w:ascii="Verdana" w:hAnsi="Verdana"/>
          <w:sz w:val="20"/>
          <w:szCs w:val="20"/>
        </w:rPr>
      </w:pPr>
      <w:r w:rsidRPr="008413BE">
        <w:rPr>
          <w:rFonts w:ascii="Verdana" w:hAnsi="Verdana"/>
          <w:sz w:val="20"/>
          <w:szCs w:val="20"/>
        </w:rPr>
        <w:t>We</w:t>
      </w:r>
      <w:r w:rsidR="00664589">
        <w:rPr>
          <w:rFonts w:ascii="Verdana" w:hAnsi="Verdana"/>
          <w:sz w:val="20"/>
          <w:szCs w:val="20"/>
        </w:rPr>
        <w:t xml:space="preserve"> wish to express</w:t>
      </w:r>
      <w:r w:rsidRPr="008413BE">
        <w:rPr>
          <w:rFonts w:ascii="Verdana" w:hAnsi="Verdana"/>
          <w:sz w:val="20"/>
          <w:szCs w:val="20"/>
        </w:rPr>
        <w:t xml:space="preserve"> our sincere thanks to our PRC members </w:t>
      </w:r>
      <w:r w:rsidRPr="008413BE">
        <w:rPr>
          <w:rFonts w:ascii="Verdana" w:hAnsi="Verdana"/>
          <w:b/>
          <w:bCs/>
          <w:sz w:val="20"/>
          <w:szCs w:val="20"/>
        </w:rPr>
        <w:t>Dr. A. Seenu</w:t>
      </w:r>
      <w:r w:rsidRPr="008413BE">
        <w:rPr>
          <w:rFonts w:ascii="Verdana" w:hAnsi="Verdana"/>
          <w:sz w:val="20"/>
          <w:szCs w:val="20"/>
        </w:rPr>
        <w:t xml:space="preserve">, </w:t>
      </w:r>
      <w:r w:rsidRPr="00962B4F">
        <w:rPr>
          <w:rFonts w:ascii="Verdana" w:hAnsi="Verdana"/>
          <w:b/>
          <w:bCs/>
          <w:sz w:val="20"/>
          <w:szCs w:val="20"/>
        </w:rPr>
        <w:t>Mr.</w:t>
      </w:r>
      <w:r w:rsidRPr="008413BE">
        <w:rPr>
          <w:rFonts w:ascii="Verdana" w:hAnsi="Verdana"/>
          <w:sz w:val="20"/>
          <w:szCs w:val="20"/>
        </w:rPr>
        <w:t xml:space="preserve"> </w:t>
      </w:r>
      <w:r w:rsidRPr="008413BE">
        <w:rPr>
          <w:rFonts w:ascii="Verdana" w:hAnsi="Verdana"/>
          <w:b/>
          <w:bCs/>
          <w:sz w:val="20"/>
          <w:szCs w:val="20"/>
        </w:rPr>
        <w:t>Y.</w:t>
      </w:r>
      <w:r>
        <w:rPr>
          <w:rFonts w:ascii="Verdana" w:hAnsi="Verdana"/>
          <w:b/>
          <w:bCs/>
          <w:sz w:val="20"/>
          <w:szCs w:val="20"/>
        </w:rPr>
        <w:t xml:space="preserve"> </w:t>
      </w:r>
      <w:r w:rsidRPr="008413BE">
        <w:rPr>
          <w:rFonts w:ascii="Verdana" w:hAnsi="Verdana"/>
          <w:b/>
          <w:bCs/>
          <w:sz w:val="20"/>
          <w:szCs w:val="20"/>
        </w:rPr>
        <w:t>Ramu,</w:t>
      </w:r>
      <w:r w:rsidRPr="008413BE">
        <w:rPr>
          <w:rFonts w:ascii="Verdana" w:hAnsi="Verdana"/>
          <w:sz w:val="20"/>
          <w:szCs w:val="20"/>
        </w:rPr>
        <w:t xml:space="preserve"> </w:t>
      </w:r>
      <w:r w:rsidRPr="00664589">
        <w:rPr>
          <w:rFonts w:ascii="Verdana" w:hAnsi="Verdana"/>
          <w:b/>
          <w:bCs/>
          <w:sz w:val="20"/>
          <w:szCs w:val="20"/>
        </w:rPr>
        <w:t>and</w:t>
      </w:r>
      <w:r w:rsidRPr="008413BE">
        <w:rPr>
          <w:rFonts w:ascii="Verdana" w:hAnsi="Verdana"/>
          <w:sz w:val="20"/>
          <w:szCs w:val="20"/>
        </w:rPr>
        <w:t xml:space="preserve"> </w:t>
      </w:r>
      <w:r w:rsidR="00962B4F">
        <w:rPr>
          <w:rFonts w:ascii="Verdana" w:hAnsi="Verdana"/>
          <w:b/>
          <w:bCs/>
          <w:sz w:val="20"/>
          <w:szCs w:val="20"/>
        </w:rPr>
        <w:t xml:space="preserve"> </w:t>
      </w:r>
      <w:r w:rsidR="00664589">
        <w:rPr>
          <w:rFonts w:ascii="Verdana" w:hAnsi="Verdana"/>
          <w:b/>
          <w:bCs/>
          <w:sz w:val="20"/>
          <w:szCs w:val="20"/>
        </w:rPr>
        <w:t xml:space="preserve"> </w:t>
      </w:r>
      <w:r w:rsidR="00962B4F">
        <w:rPr>
          <w:rFonts w:ascii="Verdana" w:hAnsi="Verdana"/>
          <w:b/>
          <w:bCs/>
          <w:sz w:val="20"/>
          <w:szCs w:val="20"/>
        </w:rPr>
        <w:t>Dr</w:t>
      </w:r>
      <w:r w:rsidRPr="008413BE">
        <w:rPr>
          <w:rFonts w:ascii="Verdana" w:hAnsi="Verdana"/>
          <w:b/>
          <w:bCs/>
          <w:sz w:val="20"/>
          <w:szCs w:val="20"/>
        </w:rPr>
        <w:t>.</w:t>
      </w:r>
      <w:r w:rsidR="00962B4F">
        <w:rPr>
          <w:rFonts w:ascii="Verdana" w:hAnsi="Verdana"/>
          <w:b/>
          <w:bCs/>
          <w:sz w:val="20"/>
          <w:szCs w:val="20"/>
        </w:rPr>
        <w:t xml:space="preserve"> T.</w:t>
      </w:r>
      <w:r w:rsidRPr="008413BE">
        <w:rPr>
          <w:rFonts w:ascii="Verdana" w:hAnsi="Verdana"/>
          <w:b/>
          <w:bCs/>
          <w:sz w:val="20"/>
          <w:szCs w:val="20"/>
        </w:rPr>
        <w:t xml:space="preserve"> Gayathri</w:t>
      </w:r>
      <w:r w:rsidRPr="008413BE">
        <w:rPr>
          <w:rFonts w:ascii="Verdana" w:hAnsi="Verdana"/>
          <w:sz w:val="20"/>
          <w:szCs w:val="20"/>
        </w:rPr>
        <w:t>, for their invaluable advice</w:t>
      </w:r>
      <w:r w:rsidR="00664589">
        <w:rPr>
          <w:rFonts w:ascii="Verdana" w:hAnsi="Verdana"/>
          <w:sz w:val="20"/>
          <w:szCs w:val="20"/>
        </w:rPr>
        <w:t>s</w:t>
      </w:r>
      <w:r w:rsidRPr="008413BE">
        <w:rPr>
          <w:rFonts w:ascii="Verdana" w:hAnsi="Verdana"/>
          <w:sz w:val="20"/>
          <w:szCs w:val="20"/>
        </w:rPr>
        <w:t xml:space="preserve"> in successfully completing this project</w:t>
      </w:r>
      <w:r w:rsidR="00664589">
        <w:rPr>
          <w:rFonts w:ascii="Verdana" w:hAnsi="Verdana"/>
          <w:sz w:val="20"/>
          <w:szCs w:val="20"/>
        </w:rPr>
        <w:t>.</w:t>
      </w:r>
    </w:p>
    <w:p w14:paraId="4D0FB780" w14:textId="77777777" w:rsidR="008413BE" w:rsidRPr="008413BE" w:rsidRDefault="008413BE" w:rsidP="003E0C56">
      <w:pPr>
        <w:spacing w:line="360" w:lineRule="auto"/>
        <w:ind w:left="221"/>
        <w:jc w:val="both"/>
        <w:rPr>
          <w:rFonts w:ascii="Verdana" w:hAnsi="Verdana"/>
          <w:sz w:val="20"/>
          <w:szCs w:val="20"/>
        </w:rPr>
      </w:pPr>
    </w:p>
    <w:p w14:paraId="516604F5" w14:textId="074464A8" w:rsidR="00D15AFF" w:rsidRDefault="00F942EB" w:rsidP="00D15AFF">
      <w:pPr>
        <w:spacing w:line="360" w:lineRule="auto"/>
        <w:ind w:left="221" w:right="353"/>
        <w:jc w:val="both"/>
        <w:rPr>
          <w:rFonts w:ascii="Verdana" w:hAnsi="Verdana"/>
          <w:sz w:val="20"/>
          <w:szCs w:val="20"/>
        </w:rPr>
      </w:pPr>
      <w:r>
        <w:rPr>
          <w:rFonts w:ascii="Verdana" w:hAnsi="Verdana"/>
          <w:sz w:val="20"/>
          <w:szCs w:val="20"/>
        </w:rPr>
        <w:t xml:space="preserve">We </w:t>
      </w:r>
      <w:r w:rsidR="008413BE" w:rsidRPr="008413BE">
        <w:rPr>
          <w:rFonts w:ascii="Verdana" w:hAnsi="Verdana"/>
          <w:sz w:val="20"/>
          <w:szCs w:val="20"/>
        </w:rPr>
        <w:t>sincere</w:t>
      </w:r>
      <w:r>
        <w:rPr>
          <w:rFonts w:ascii="Verdana" w:hAnsi="Verdana"/>
          <w:sz w:val="20"/>
          <w:szCs w:val="20"/>
        </w:rPr>
        <w:t>ly</w:t>
      </w:r>
      <w:r w:rsidR="008413BE" w:rsidRPr="008413BE">
        <w:rPr>
          <w:rFonts w:ascii="Verdana" w:hAnsi="Verdana"/>
          <w:spacing w:val="-4"/>
          <w:sz w:val="20"/>
          <w:szCs w:val="20"/>
        </w:rPr>
        <w:t xml:space="preserve"> </w:t>
      </w:r>
      <w:r w:rsidR="008413BE" w:rsidRPr="008413BE">
        <w:rPr>
          <w:rFonts w:ascii="Verdana" w:hAnsi="Verdana"/>
          <w:sz w:val="20"/>
          <w:szCs w:val="20"/>
        </w:rPr>
        <w:t>thank</w:t>
      </w:r>
      <w:r w:rsidR="008413BE" w:rsidRPr="008413BE">
        <w:rPr>
          <w:rFonts w:ascii="Verdana" w:hAnsi="Verdana"/>
          <w:spacing w:val="-2"/>
          <w:sz w:val="20"/>
          <w:szCs w:val="20"/>
        </w:rPr>
        <w:t xml:space="preserve"> </w:t>
      </w:r>
      <w:r w:rsidR="00962B4F">
        <w:rPr>
          <w:rFonts w:ascii="Verdana" w:hAnsi="Verdana"/>
          <w:sz w:val="20"/>
          <w:szCs w:val="20"/>
        </w:rPr>
        <w:t xml:space="preserve">our guide, </w:t>
      </w:r>
      <w:r w:rsidR="008413BE" w:rsidRPr="008413BE">
        <w:rPr>
          <w:rFonts w:ascii="Verdana" w:hAnsi="Verdana"/>
          <w:b/>
          <w:sz w:val="20"/>
          <w:szCs w:val="20"/>
        </w:rPr>
        <w:t>Mr.</w:t>
      </w:r>
      <w:r w:rsidR="008413BE" w:rsidRPr="008413BE">
        <w:rPr>
          <w:rFonts w:ascii="Verdana" w:hAnsi="Verdana"/>
          <w:b/>
          <w:spacing w:val="-2"/>
          <w:sz w:val="20"/>
          <w:szCs w:val="20"/>
        </w:rPr>
        <w:t xml:space="preserve"> </w:t>
      </w:r>
      <w:r w:rsidR="008413BE" w:rsidRPr="008413BE">
        <w:rPr>
          <w:rFonts w:ascii="Verdana" w:hAnsi="Verdana"/>
          <w:b/>
          <w:sz w:val="20"/>
          <w:szCs w:val="20"/>
        </w:rPr>
        <w:t>Ch. Phaneendra Varma,</w:t>
      </w:r>
      <w:r w:rsidR="008413BE" w:rsidRPr="008413BE">
        <w:rPr>
          <w:rFonts w:ascii="Verdana" w:hAnsi="Verdana"/>
          <w:b/>
          <w:spacing w:val="-2"/>
          <w:sz w:val="20"/>
          <w:szCs w:val="20"/>
        </w:rPr>
        <w:t xml:space="preserve"> </w:t>
      </w:r>
      <w:r w:rsidR="008413BE" w:rsidRPr="008413BE">
        <w:rPr>
          <w:rFonts w:ascii="Verdana" w:hAnsi="Verdana"/>
          <w:b/>
          <w:sz w:val="20"/>
          <w:szCs w:val="20"/>
        </w:rPr>
        <w:t>Assistant</w:t>
      </w:r>
      <w:r w:rsidR="008413BE" w:rsidRPr="008413BE">
        <w:rPr>
          <w:rFonts w:ascii="Verdana" w:hAnsi="Verdana"/>
          <w:b/>
          <w:spacing w:val="-5"/>
          <w:sz w:val="20"/>
          <w:szCs w:val="20"/>
        </w:rPr>
        <w:t xml:space="preserve"> </w:t>
      </w:r>
      <w:r w:rsidR="008413BE" w:rsidRPr="008413BE">
        <w:rPr>
          <w:rFonts w:ascii="Verdana" w:hAnsi="Verdana"/>
          <w:b/>
          <w:sz w:val="20"/>
          <w:szCs w:val="20"/>
        </w:rPr>
        <w:t>Professor</w:t>
      </w:r>
      <w:r w:rsidR="008413BE" w:rsidRPr="008413BE">
        <w:rPr>
          <w:rFonts w:ascii="Verdana" w:hAnsi="Verdana"/>
          <w:sz w:val="20"/>
          <w:szCs w:val="20"/>
        </w:rPr>
        <w:t>,</w:t>
      </w:r>
      <w:r w:rsidRPr="00F942EB">
        <w:t xml:space="preserve"> </w:t>
      </w:r>
      <w:r w:rsidRPr="00F942EB">
        <w:rPr>
          <w:rFonts w:ascii="Verdana" w:hAnsi="Verdana"/>
          <w:b/>
          <w:bCs/>
          <w:sz w:val="20"/>
          <w:szCs w:val="20"/>
        </w:rPr>
        <w:t>Department of Computer Science and Engineering</w:t>
      </w:r>
      <w:r>
        <w:rPr>
          <w:rFonts w:ascii="Verdana" w:hAnsi="Verdana"/>
          <w:sz w:val="20"/>
          <w:szCs w:val="20"/>
        </w:rPr>
        <w:t>,</w:t>
      </w:r>
      <w:r w:rsidR="008413BE" w:rsidRPr="008413BE">
        <w:rPr>
          <w:rFonts w:ascii="Verdana" w:hAnsi="Verdana"/>
          <w:sz w:val="20"/>
          <w:szCs w:val="20"/>
        </w:rPr>
        <w:t xml:space="preserve"> for </w:t>
      </w:r>
      <w:r>
        <w:rPr>
          <w:rFonts w:ascii="Verdana" w:hAnsi="Verdana"/>
          <w:sz w:val="20"/>
          <w:szCs w:val="20"/>
        </w:rPr>
        <w:t xml:space="preserve">providing </w:t>
      </w:r>
      <w:r w:rsidR="008413BE" w:rsidRPr="008413BE">
        <w:rPr>
          <w:rFonts w:ascii="Verdana" w:hAnsi="Verdana"/>
          <w:sz w:val="20"/>
          <w:szCs w:val="20"/>
        </w:rPr>
        <w:t>his valuable suggestions</w:t>
      </w:r>
      <w:r w:rsidR="00664589">
        <w:rPr>
          <w:rFonts w:ascii="Verdana" w:hAnsi="Verdana"/>
          <w:sz w:val="20"/>
          <w:szCs w:val="20"/>
        </w:rPr>
        <w:t xml:space="preserve"> and </w:t>
      </w:r>
      <w:r w:rsidR="00664589" w:rsidRPr="00664589">
        <w:rPr>
          <w:rFonts w:ascii="Verdana" w:hAnsi="Verdana"/>
          <w:sz w:val="20"/>
          <w:szCs w:val="20"/>
        </w:rPr>
        <w:t>guidance</w:t>
      </w:r>
      <w:r w:rsidR="00664589">
        <w:rPr>
          <w:rFonts w:ascii="Verdana" w:hAnsi="Verdana"/>
          <w:sz w:val="20"/>
          <w:szCs w:val="20"/>
        </w:rPr>
        <w:t xml:space="preserve"> </w:t>
      </w:r>
      <w:r w:rsidR="008413BE" w:rsidRPr="008413BE">
        <w:rPr>
          <w:rFonts w:ascii="Verdana" w:hAnsi="Verdana"/>
          <w:sz w:val="20"/>
          <w:szCs w:val="20"/>
        </w:rPr>
        <w:t>throughout our project.</w:t>
      </w:r>
    </w:p>
    <w:p w14:paraId="2AF6EDD1" w14:textId="1B6081F6" w:rsidR="003E0C56" w:rsidRPr="00664589" w:rsidRDefault="003D6660" w:rsidP="00F2632C">
      <w:pPr>
        <w:pStyle w:val="BodyText"/>
        <w:spacing w:before="139"/>
        <w:ind w:left="6480"/>
        <w:jc w:val="both"/>
        <w:rPr>
          <w:rFonts w:ascii="Verdana" w:hAnsi="Verdana"/>
          <w:sz w:val="22"/>
          <w:szCs w:val="22"/>
        </w:rPr>
      </w:pPr>
      <w:r w:rsidRPr="00664589">
        <w:rPr>
          <w:rFonts w:ascii="Verdana" w:hAnsi="Verdana"/>
          <w:sz w:val="22"/>
          <w:szCs w:val="22"/>
        </w:rPr>
        <w:t>Project Associates:</w:t>
      </w:r>
    </w:p>
    <w:p w14:paraId="08E03B42" w14:textId="606667D9" w:rsidR="008413BE" w:rsidRDefault="00F2632C" w:rsidP="00F2632C">
      <w:pPr>
        <w:pStyle w:val="BodyText"/>
        <w:numPr>
          <w:ilvl w:val="0"/>
          <w:numId w:val="5"/>
        </w:numPr>
        <w:spacing w:before="139"/>
        <w:jc w:val="both"/>
        <w:rPr>
          <w:rFonts w:ascii="Verdana" w:hAnsi="Verdana"/>
          <w:sz w:val="20"/>
          <w:szCs w:val="20"/>
        </w:rPr>
      </w:pPr>
      <w:r>
        <w:rPr>
          <w:rFonts w:ascii="Verdana" w:hAnsi="Verdana" w:cs="Verdana"/>
          <w:sz w:val="20"/>
          <w:szCs w:val="20"/>
        </w:rPr>
        <w:t>K. Tejaswi                       - 21B01A0583</w:t>
      </w:r>
    </w:p>
    <w:p w14:paraId="18C73FCD" w14:textId="67B942B4" w:rsidR="003E0C56" w:rsidRDefault="00F2632C" w:rsidP="00F2632C">
      <w:pPr>
        <w:pStyle w:val="BodyText"/>
        <w:numPr>
          <w:ilvl w:val="0"/>
          <w:numId w:val="5"/>
        </w:numPr>
        <w:spacing w:before="139"/>
        <w:jc w:val="both"/>
        <w:rPr>
          <w:rFonts w:ascii="Verdana" w:hAnsi="Verdana"/>
          <w:sz w:val="20"/>
          <w:szCs w:val="20"/>
        </w:rPr>
      </w:pPr>
      <w:r>
        <w:rPr>
          <w:rFonts w:ascii="Verdana" w:hAnsi="Verdana"/>
          <w:sz w:val="20"/>
          <w:szCs w:val="20"/>
        </w:rPr>
        <w:t>P. Harika Sahithi               - 21B01A05D0</w:t>
      </w:r>
    </w:p>
    <w:p w14:paraId="2DD1A6B8" w14:textId="41C254FF" w:rsidR="003E0C56" w:rsidRPr="00F2632C" w:rsidRDefault="00F2632C" w:rsidP="00F2632C">
      <w:pPr>
        <w:pStyle w:val="BodyText"/>
        <w:numPr>
          <w:ilvl w:val="0"/>
          <w:numId w:val="5"/>
        </w:numPr>
        <w:spacing w:before="139"/>
        <w:jc w:val="both"/>
        <w:rPr>
          <w:rFonts w:ascii="Verdana" w:hAnsi="Verdana"/>
          <w:sz w:val="20"/>
          <w:szCs w:val="20"/>
        </w:rPr>
      </w:pPr>
      <w:r>
        <w:rPr>
          <w:rFonts w:ascii="Verdana" w:hAnsi="Verdana" w:cs="Verdana"/>
          <w:sz w:val="20"/>
          <w:szCs w:val="20"/>
        </w:rPr>
        <w:t xml:space="preserve">M. </w:t>
      </w:r>
      <w:proofErr w:type="spellStart"/>
      <w:r w:rsidRPr="009179A9">
        <w:rPr>
          <w:rFonts w:ascii="Verdana" w:hAnsi="Verdana" w:cs="Verdana"/>
          <w:sz w:val="20"/>
          <w:szCs w:val="20"/>
        </w:rPr>
        <w:t>J</w:t>
      </w:r>
      <w:r>
        <w:rPr>
          <w:rFonts w:ascii="Verdana" w:hAnsi="Verdana" w:cs="Verdana"/>
          <w:sz w:val="20"/>
          <w:szCs w:val="20"/>
        </w:rPr>
        <w:t>hothsna</w:t>
      </w:r>
      <w:proofErr w:type="spellEnd"/>
      <w:r w:rsidRPr="009179A9">
        <w:rPr>
          <w:rFonts w:ascii="Verdana" w:hAnsi="Verdana" w:cs="Verdana"/>
          <w:sz w:val="20"/>
          <w:szCs w:val="20"/>
        </w:rPr>
        <w:t xml:space="preserve"> </w:t>
      </w:r>
      <w:r>
        <w:rPr>
          <w:rFonts w:ascii="Verdana" w:hAnsi="Verdana" w:cs="Verdana"/>
          <w:sz w:val="20"/>
          <w:szCs w:val="20"/>
        </w:rPr>
        <w:t>Naga</w:t>
      </w:r>
      <w:r w:rsidRPr="009179A9">
        <w:rPr>
          <w:rFonts w:ascii="Verdana" w:hAnsi="Verdana" w:cs="Verdana"/>
          <w:sz w:val="20"/>
          <w:szCs w:val="20"/>
        </w:rPr>
        <w:t xml:space="preserve"> P</w:t>
      </w:r>
      <w:r>
        <w:rPr>
          <w:rFonts w:ascii="Verdana" w:hAnsi="Verdana" w:cs="Verdana"/>
          <w:sz w:val="20"/>
          <w:szCs w:val="20"/>
        </w:rPr>
        <w:t>admini - 21B01A05A0</w:t>
      </w:r>
    </w:p>
    <w:p w14:paraId="1D3A2F62" w14:textId="0E1F125E" w:rsidR="00F2632C" w:rsidRPr="00F2632C" w:rsidRDefault="00F2632C" w:rsidP="00F2632C">
      <w:pPr>
        <w:pStyle w:val="BodyText"/>
        <w:numPr>
          <w:ilvl w:val="0"/>
          <w:numId w:val="5"/>
        </w:numPr>
        <w:spacing w:before="139"/>
        <w:jc w:val="both"/>
        <w:rPr>
          <w:rFonts w:ascii="Verdana" w:hAnsi="Verdana"/>
          <w:sz w:val="20"/>
          <w:szCs w:val="20"/>
        </w:rPr>
      </w:pPr>
      <w:r>
        <w:rPr>
          <w:rFonts w:ascii="Verdana" w:hAnsi="Verdana"/>
          <w:sz w:val="20"/>
          <w:szCs w:val="20"/>
        </w:rPr>
        <w:t xml:space="preserve">K. Aamani Nageswari        - </w:t>
      </w:r>
      <w:r>
        <w:rPr>
          <w:rFonts w:ascii="Verdana" w:hAnsi="Verdana" w:cs="Verdana"/>
          <w:sz w:val="20"/>
          <w:szCs w:val="20"/>
        </w:rPr>
        <w:t>22</w:t>
      </w:r>
      <w:r w:rsidRPr="009179A9">
        <w:rPr>
          <w:rFonts w:ascii="Verdana" w:hAnsi="Verdana" w:cs="Verdana"/>
          <w:sz w:val="20"/>
          <w:szCs w:val="20"/>
        </w:rPr>
        <w:t>B05A0508</w:t>
      </w:r>
      <w:r>
        <w:rPr>
          <w:rFonts w:ascii="Verdana" w:hAnsi="Verdana" w:cs="Verdana"/>
          <w:sz w:val="20"/>
          <w:szCs w:val="20"/>
        </w:rPr>
        <w:t xml:space="preserve"> </w:t>
      </w:r>
    </w:p>
    <w:p w14:paraId="61903C5D" w14:textId="09432687" w:rsidR="00F2632C" w:rsidRDefault="00F2632C" w:rsidP="00F2632C">
      <w:pPr>
        <w:pStyle w:val="BodyText"/>
        <w:numPr>
          <w:ilvl w:val="0"/>
          <w:numId w:val="5"/>
        </w:numPr>
        <w:spacing w:before="139"/>
        <w:jc w:val="both"/>
        <w:rPr>
          <w:rFonts w:ascii="Verdana" w:hAnsi="Verdana"/>
          <w:sz w:val="20"/>
          <w:szCs w:val="20"/>
        </w:rPr>
      </w:pPr>
      <w:r>
        <w:rPr>
          <w:rFonts w:ascii="Verdana" w:hAnsi="Verdana"/>
          <w:sz w:val="20"/>
          <w:szCs w:val="20"/>
        </w:rPr>
        <w:t xml:space="preserve">N. Phani Sanjana              - </w:t>
      </w:r>
      <w:r>
        <w:rPr>
          <w:rFonts w:ascii="Verdana" w:hAnsi="Verdana" w:cs="Verdana"/>
          <w:sz w:val="20"/>
          <w:szCs w:val="20"/>
        </w:rPr>
        <w:t>21B01A05C3</w:t>
      </w:r>
    </w:p>
    <w:p w14:paraId="27A85A91" w14:textId="6666E5C6" w:rsidR="003E0C56" w:rsidRPr="00C24A6E" w:rsidRDefault="003E0C56" w:rsidP="00C24A6E">
      <w:pPr>
        <w:pStyle w:val="BodyText"/>
        <w:spacing w:before="139"/>
        <w:ind w:firstLine="720"/>
        <w:jc w:val="both"/>
        <w:rPr>
          <w:rFonts w:ascii="Verdana" w:hAnsi="Verdana"/>
          <w:sz w:val="20"/>
          <w:szCs w:val="20"/>
        </w:rPr>
      </w:pP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Pr>
          <w:rFonts w:ascii="Verdana" w:hAnsi="Verdana"/>
          <w:sz w:val="20"/>
          <w:szCs w:val="20"/>
        </w:rPr>
        <w:tab/>
      </w:r>
      <w:r w:rsidR="00F2632C">
        <w:rPr>
          <w:rFonts w:ascii="Verdana" w:hAnsi="Verdana"/>
          <w:sz w:val="20"/>
          <w:szCs w:val="20"/>
        </w:rPr>
        <w:t xml:space="preserve">                                                               </w:t>
      </w:r>
      <w:r>
        <w:rPr>
          <w:rFonts w:ascii="Verdana" w:hAnsi="Verdana"/>
          <w:sz w:val="20"/>
          <w:szCs w:val="20"/>
        </w:rPr>
        <w:tab/>
      </w:r>
      <w:r>
        <w:rPr>
          <w:rFonts w:ascii="Verdana" w:hAnsi="Verdana"/>
          <w:sz w:val="20"/>
          <w:szCs w:val="20"/>
        </w:rPr>
        <w:tab/>
      </w:r>
      <w:r>
        <w:rPr>
          <w:rFonts w:ascii="Verdana" w:hAnsi="Verdana"/>
          <w:sz w:val="20"/>
          <w:szCs w:val="20"/>
        </w:rPr>
        <w:tab/>
      </w:r>
    </w:p>
    <w:p w14:paraId="49A5DA1C" w14:textId="77777777" w:rsidR="00C24A6E" w:rsidRPr="005F21B7" w:rsidRDefault="00C24A6E" w:rsidP="00C24A6E">
      <w:pPr>
        <w:spacing w:line="480" w:lineRule="auto"/>
        <w:rPr>
          <w:rFonts w:ascii="Verdana" w:hAnsi="Verdana"/>
          <w:b/>
          <w:bCs/>
          <w:sz w:val="28"/>
          <w:szCs w:val="28"/>
        </w:rPr>
      </w:pPr>
      <w:r>
        <w:rPr>
          <w:rFonts w:ascii="Verdana" w:hAnsi="Verdana"/>
          <w:b/>
          <w:bCs/>
          <w:sz w:val="28"/>
          <w:szCs w:val="28"/>
        </w:rPr>
        <w:lastRenderedPageBreak/>
        <w:t xml:space="preserve">                                      </w:t>
      </w:r>
      <w:r w:rsidRPr="005F21B7">
        <w:rPr>
          <w:rFonts w:ascii="Verdana" w:hAnsi="Verdana"/>
          <w:b/>
          <w:bCs/>
          <w:sz w:val="28"/>
          <w:szCs w:val="28"/>
        </w:rPr>
        <w:t xml:space="preserve">ABSTRACT </w:t>
      </w:r>
    </w:p>
    <w:p w14:paraId="74744560" w14:textId="77777777" w:rsidR="00C24A6E" w:rsidRDefault="00C24A6E" w:rsidP="00C24A6E">
      <w:pPr>
        <w:spacing w:line="360" w:lineRule="auto"/>
        <w:jc w:val="both"/>
        <w:rPr>
          <w:rFonts w:ascii="Verdana" w:hAnsi="Verdana"/>
          <w:bCs/>
          <w:sz w:val="20"/>
          <w:szCs w:val="20"/>
        </w:rPr>
      </w:pPr>
      <w:r w:rsidRPr="001B1B77">
        <w:rPr>
          <w:rFonts w:ascii="Verdana" w:hAnsi="Verdana"/>
          <w:bCs/>
          <w:sz w:val="20"/>
          <w:szCs w:val="20"/>
        </w:rPr>
        <w:t>This study presents an innovative approach to fish target detection by leveraging the advanced capabilities of YOLOv9 and Faster R-CNN, two of the leading convolutional neural network models designed for real-time object detection. With the aim of enhancing the accuracy and efficiency of underwater fish detection in diverse and complex aquatic environments, this research compares the performance of YOLOv9 and Faster R-CNN in terms of detection speed, accuracy, and reliability. Utilizing a comprehensive dataset of underwater images featuring various fish species in different settings, the study meticulously evaluates each model's ability to accurately identify and locate fish targets amidst background noise and varying visibility conditions. The findings demonstrate that YOLOv9, known for its speed and lightweight architecture, excels in scenarios requiring real-time detection, while Faster R-CNN, with its emphasis on detection accuracy through region proposal mechanisms, shows superior precision in complex image contexts. This comparative analysis not only sheds light on the strengths and weaknesses of each model in fish detection tasks but also provides valuable insights for the development of more effective and adaptive aquatic life monitoring systems. Through this exploration, the research contributes to the advancement of marine biology studies, sustainable fishing practices, and the preservation of aquatic ecosystems by offering a robust tool for accurate and efficient fish detectio</w:t>
      </w:r>
      <w:r>
        <w:rPr>
          <w:rFonts w:ascii="Verdana" w:hAnsi="Verdana"/>
          <w:bCs/>
          <w:sz w:val="20"/>
          <w:szCs w:val="20"/>
        </w:rPr>
        <w:t>n.</w:t>
      </w:r>
    </w:p>
    <w:p w14:paraId="44AE037F" w14:textId="77777777" w:rsidR="00C24A6E" w:rsidRDefault="00C24A6E" w:rsidP="00C24A6E">
      <w:pPr>
        <w:spacing w:line="360" w:lineRule="auto"/>
        <w:jc w:val="both"/>
        <w:rPr>
          <w:rFonts w:ascii="Verdana" w:hAnsi="Verdana"/>
          <w:bCs/>
          <w:sz w:val="20"/>
          <w:szCs w:val="20"/>
        </w:rPr>
      </w:pPr>
    </w:p>
    <w:p w14:paraId="085FAD5F" w14:textId="77777777" w:rsidR="00C24A6E" w:rsidRDefault="00C24A6E" w:rsidP="00C24A6E">
      <w:pPr>
        <w:spacing w:line="360" w:lineRule="auto"/>
        <w:jc w:val="both"/>
        <w:rPr>
          <w:rFonts w:ascii="Verdana" w:hAnsi="Verdana"/>
          <w:bCs/>
          <w:sz w:val="20"/>
          <w:szCs w:val="20"/>
        </w:rPr>
      </w:pPr>
    </w:p>
    <w:p w14:paraId="3D52F7D0" w14:textId="77777777" w:rsidR="00C24A6E" w:rsidRDefault="00C24A6E" w:rsidP="00C24A6E">
      <w:pPr>
        <w:spacing w:line="360" w:lineRule="auto"/>
        <w:jc w:val="both"/>
        <w:rPr>
          <w:rFonts w:ascii="Verdana" w:hAnsi="Verdana"/>
          <w:bCs/>
          <w:sz w:val="20"/>
          <w:szCs w:val="20"/>
        </w:rPr>
      </w:pPr>
    </w:p>
    <w:p w14:paraId="339052FF" w14:textId="77777777" w:rsidR="00C24A6E" w:rsidRDefault="00C24A6E" w:rsidP="00C24A6E">
      <w:pPr>
        <w:spacing w:line="360" w:lineRule="auto"/>
        <w:jc w:val="both"/>
        <w:rPr>
          <w:rFonts w:ascii="Verdana" w:hAnsi="Verdana"/>
          <w:bCs/>
          <w:sz w:val="20"/>
          <w:szCs w:val="20"/>
        </w:rPr>
      </w:pPr>
    </w:p>
    <w:p w14:paraId="43C19BB7" w14:textId="77777777" w:rsidR="00C24A6E" w:rsidRDefault="00C24A6E" w:rsidP="00C24A6E">
      <w:pPr>
        <w:spacing w:line="360" w:lineRule="auto"/>
        <w:jc w:val="both"/>
        <w:rPr>
          <w:rFonts w:ascii="Verdana" w:hAnsi="Verdana"/>
          <w:bCs/>
          <w:sz w:val="20"/>
          <w:szCs w:val="20"/>
        </w:rPr>
      </w:pPr>
    </w:p>
    <w:p w14:paraId="386B352A" w14:textId="77777777" w:rsidR="00C24A6E" w:rsidRDefault="00C24A6E" w:rsidP="00C24A6E">
      <w:pPr>
        <w:spacing w:line="360" w:lineRule="auto"/>
        <w:jc w:val="both"/>
        <w:rPr>
          <w:rFonts w:ascii="Verdana" w:hAnsi="Verdana"/>
          <w:bCs/>
          <w:sz w:val="20"/>
          <w:szCs w:val="20"/>
        </w:rPr>
      </w:pPr>
    </w:p>
    <w:p w14:paraId="42FC3F58" w14:textId="77777777" w:rsidR="00C24A6E" w:rsidRDefault="00C24A6E" w:rsidP="00C24A6E">
      <w:pPr>
        <w:spacing w:line="360" w:lineRule="auto"/>
        <w:jc w:val="both"/>
        <w:rPr>
          <w:rFonts w:ascii="Verdana" w:hAnsi="Verdana"/>
          <w:bCs/>
          <w:sz w:val="20"/>
          <w:szCs w:val="20"/>
        </w:rPr>
      </w:pPr>
    </w:p>
    <w:p w14:paraId="24DDCEFE" w14:textId="77777777" w:rsidR="00C24A6E" w:rsidRDefault="00C24A6E" w:rsidP="00C24A6E">
      <w:pPr>
        <w:spacing w:line="360" w:lineRule="auto"/>
        <w:jc w:val="both"/>
        <w:rPr>
          <w:rFonts w:ascii="Verdana" w:hAnsi="Verdana"/>
          <w:bCs/>
          <w:sz w:val="20"/>
          <w:szCs w:val="20"/>
        </w:rPr>
      </w:pPr>
    </w:p>
    <w:p w14:paraId="6F2FF9B9" w14:textId="77777777" w:rsidR="00C24A6E" w:rsidRDefault="00C24A6E" w:rsidP="00C24A6E">
      <w:pPr>
        <w:spacing w:line="360" w:lineRule="auto"/>
        <w:jc w:val="both"/>
        <w:rPr>
          <w:rFonts w:ascii="Verdana" w:hAnsi="Verdana"/>
          <w:bCs/>
          <w:sz w:val="20"/>
          <w:szCs w:val="20"/>
        </w:rPr>
      </w:pPr>
    </w:p>
    <w:p w14:paraId="0230CBA8" w14:textId="77777777" w:rsidR="00C24A6E" w:rsidRDefault="00C24A6E" w:rsidP="00C24A6E">
      <w:pPr>
        <w:spacing w:line="360" w:lineRule="auto"/>
        <w:jc w:val="both"/>
        <w:rPr>
          <w:rFonts w:ascii="Verdana" w:hAnsi="Verdana"/>
          <w:bCs/>
          <w:sz w:val="20"/>
          <w:szCs w:val="20"/>
        </w:rPr>
      </w:pPr>
    </w:p>
    <w:p w14:paraId="481AC961" w14:textId="77777777" w:rsidR="00C24A6E" w:rsidRDefault="00C24A6E" w:rsidP="00C24A6E">
      <w:pPr>
        <w:spacing w:line="360" w:lineRule="auto"/>
        <w:jc w:val="both"/>
        <w:rPr>
          <w:rFonts w:ascii="Verdana" w:hAnsi="Verdana"/>
          <w:bCs/>
          <w:sz w:val="20"/>
          <w:szCs w:val="20"/>
        </w:rPr>
      </w:pPr>
    </w:p>
    <w:p w14:paraId="5DB1A97D" w14:textId="77777777" w:rsidR="00C24A6E" w:rsidRDefault="00C24A6E" w:rsidP="00C24A6E">
      <w:pPr>
        <w:spacing w:line="360" w:lineRule="auto"/>
        <w:jc w:val="both"/>
        <w:rPr>
          <w:rFonts w:ascii="Verdana" w:hAnsi="Verdana"/>
          <w:bCs/>
          <w:sz w:val="20"/>
          <w:szCs w:val="20"/>
        </w:rPr>
      </w:pPr>
    </w:p>
    <w:p w14:paraId="7B2ECA09" w14:textId="77777777" w:rsidR="00C24A6E" w:rsidRDefault="00C24A6E" w:rsidP="00C24A6E">
      <w:pPr>
        <w:spacing w:line="360" w:lineRule="auto"/>
        <w:jc w:val="both"/>
        <w:rPr>
          <w:rFonts w:ascii="Verdana" w:hAnsi="Verdana"/>
          <w:bCs/>
          <w:sz w:val="20"/>
          <w:szCs w:val="20"/>
        </w:rPr>
      </w:pPr>
    </w:p>
    <w:p w14:paraId="05DD8B93" w14:textId="77777777" w:rsidR="00C24A6E" w:rsidRDefault="00C24A6E" w:rsidP="00C24A6E">
      <w:pPr>
        <w:spacing w:line="360" w:lineRule="auto"/>
        <w:jc w:val="both"/>
        <w:rPr>
          <w:rFonts w:ascii="Verdana" w:hAnsi="Verdana"/>
          <w:bCs/>
          <w:sz w:val="20"/>
          <w:szCs w:val="20"/>
        </w:rPr>
      </w:pPr>
    </w:p>
    <w:p w14:paraId="7EA2D6C7" w14:textId="77777777" w:rsidR="00C24A6E" w:rsidRDefault="00C24A6E" w:rsidP="00C24A6E">
      <w:pPr>
        <w:spacing w:line="360" w:lineRule="auto"/>
        <w:jc w:val="both"/>
        <w:rPr>
          <w:rFonts w:ascii="Verdana" w:hAnsi="Verdana"/>
          <w:bCs/>
          <w:sz w:val="20"/>
          <w:szCs w:val="20"/>
        </w:rPr>
      </w:pPr>
    </w:p>
    <w:p w14:paraId="22AFA0F6" w14:textId="77777777" w:rsidR="00C24A6E" w:rsidRDefault="00C24A6E" w:rsidP="00C24A6E">
      <w:pPr>
        <w:spacing w:line="360" w:lineRule="auto"/>
        <w:jc w:val="both"/>
        <w:rPr>
          <w:rFonts w:ascii="Verdana" w:hAnsi="Verdana"/>
          <w:bCs/>
          <w:sz w:val="20"/>
          <w:szCs w:val="20"/>
        </w:rPr>
      </w:pPr>
    </w:p>
    <w:p w14:paraId="1DD231CA" w14:textId="77777777" w:rsidR="00C24A6E" w:rsidRDefault="00C24A6E" w:rsidP="00C24A6E">
      <w:pPr>
        <w:spacing w:line="360" w:lineRule="auto"/>
        <w:jc w:val="both"/>
        <w:rPr>
          <w:rFonts w:ascii="Verdana" w:hAnsi="Verdana"/>
          <w:bCs/>
          <w:sz w:val="20"/>
          <w:szCs w:val="20"/>
        </w:rPr>
      </w:pPr>
    </w:p>
    <w:p w14:paraId="022E3654" w14:textId="77777777" w:rsidR="00C24A6E" w:rsidRDefault="00C24A6E" w:rsidP="00C24A6E">
      <w:pPr>
        <w:spacing w:line="360" w:lineRule="auto"/>
        <w:jc w:val="both"/>
        <w:rPr>
          <w:rFonts w:ascii="Verdana" w:hAnsi="Verdana"/>
          <w:bCs/>
          <w:sz w:val="20"/>
          <w:szCs w:val="20"/>
        </w:rPr>
      </w:pPr>
    </w:p>
    <w:p w14:paraId="12012911" w14:textId="77777777" w:rsidR="00C24A6E" w:rsidRDefault="00C24A6E" w:rsidP="00C24A6E">
      <w:pPr>
        <w:spacing w:line="360" w:lineRule="auto"/>
        <w:jc w:val="both"/>
        <w:rPr>
          <w:rFonts w:ascii="Verdana" w:hAnsi="Verdana"/>
          <w:bCs/>
          <w:sz w:val="20"/>
          <w:szCs w:val="20"/>
        </w:rPr>
      </w:pPr>
    </w:p>
    <w:p w14:paraId="22139F77" w14:textId="77777777" w:rsidR="00C24A6E" w:rsidRPr="00480164" w:rsidRDefault="00C24A6E" w:rsidP="00C24A6E">
      <w:pPr>
        <w:ind w:firstLine="360"/>
        <w:jc w:val="center"/>
        <w:rPr>
          <w:rFonts w:ascii="Verdana" w:hAnsi="Verdana" w:cs="Verdana"/>
          <w:b/>
          <w:bCs/>
        </w:rPr>
      </w:pPr>
      <w:r w:rsidRPr="00F2632C">
        <w:rPr>
          <w:rFonts w:ascii="Verdana" w:hAnsi="Verdana" w:cs="Verdana"/>
          <w:b/>
          <w:bCs/>
          <w:sz w:val="32"/>
          <w:u w:val="single"/>
        </w:rPr>
        <w:lastRenderedPageBreak/>
        <w:t>C</w:t>
      </w:r>
      <w:r>
        <w:rPr>
          <w:rFonts w:ascii="Verdana" w:hAnsi="Verdana" w:cs="Verdana"/>
          <w:b/>
          <w:bCs/>
          <w:sz w:val="32"/>
          <w:u w:val="single"/>
        </w:rPr>
        <w:t>ONTENTS</w:t>
      </w:r>
    </w:p>
    <w:p w14:paraId="65D95DFD" w14:textId="77777777" w:rsidR="00C24A6E" w:rsidRDefault="00C24A6E" w:rsidP="00C24A6E">
      <w:pPr>
        <w:jc w:val="center"/>
        <w:rPr>
          <w:rFonts w:ascii="Verdana" w:hAnsi="Verdana" w:cs="Verdana"/>
        </w:rPr>
      </w:pPr>
    </w:p>
    <w:p w14:paraId="5EF790DE" w14:textId="11407992" w:rsidR="00C24A6E" w:rsidRPr="00480164" w:rsidRDefault="00C24A6E" w:rsidP="00C24A6E">
      <w:pPr>
        <w:spacing w:line="360" w:lineRule="auto"/>
        <w:ind w:left="360"/>
        <w:jc w:val="both"/>
        <w:rPr>
          <w:rFonts w:ascii="Verdana" w:hAnsi="Verdana" w:cs="Verdana"/>
        </w:rPr>
      </w:pPr>
      <w:r w:rsidRPr="00480164">
        <w:rPr>
          <w:rFonts w:ascii="Verdana" w:hAnsi="Verdana" w:cs="Verdana"/>
          <w:b/>
          <w:bCs/>
        </w:rPr>
        <w:t>S. No</w:t>
      </w:r>
      <w:r w:rsidRPr="00480164">
        <w:rPr>
          <w:rFonts w:ascii="Verdana" w:hAnsi="Verdana" w:cs="Verdana"/>
        </w:rPr>
        <w:tab/>
        <w:t xml:space="preserve">        </w:t>
      </w:r>
      <w:r w:rsidRPr="00480164">
        <w:rPr>
          <w:rFonts w:ascii="Verdana" w:hAnsi="Verdana" w:cs="Verdana"/>
          <w:b/>
          <w:bCs/>
        </w:rPr>
        <w:t>Topic</w:t>
      </w:r>
      <w:r w:rsidRPr="00480164">
        <w:rPr>
          <w:rFonts w:ascii="Verdana" w:hAnsi="Verdana" w:cs="Verdana"/>
        </w:rPr>
        <w:tab/>
      </w:r>
      <w:r w:rsidRPr="00480164">
        <w:rPr>
          <w:rFonts w:ascii="Verdana" w:hAnsi="Verdana" w:cs="Verdana"/>
        </w:rPr>
        <w:tab/>
      </w:r>
      <w:r w:rsidRPr="00480164">
        <w:rPr>
          <w:rFonts w:ascii="Verdana" w:hAnsi="Verdana" w:cs="Verdana"/>
        </w:rPr>
        <w:tab/>
      </w:r>
      <w:r w:rsidRPr="00480164">
        <w:rPr>
          <w:rFonts w:ascii="Verdana" w:hAnsi="Verdana" w:cs="Verdana"/>
        </w:rPr>
        <w:tab/>
      </w:r>
      <w:r w:rsidRPr="00480164">
        <w:rPr>
          <w:rFonts w:ascii="Verdana" w:hAnsi="Verdana" w:cs="Verdana"/>
        </w:rPr>
        <w:tab/>
        <w:t xml:space="preserve">                           </w:t>
      </w:r>
      <w:r w:rsidRPr="00480164">
        <w:rPr>
          <w:rFonts w:ascii="Verdana" w:hAnsi="Verdana" w:cs="Verdana"/>
          <w:b/>
          <w:bCs/>
        </w:rPr>
        <w:t>Page No</w:t>
      </w:r>
    </w:p>
    <w:p w14:paraId="5A7D8C4F" w14:textId="4E1C7172" w:rsidR="00C24A6E" w:rsidRDefault="00C24A6E" w:rsidP="00C24A6E">
      <w:pPr>
        <w:numPr>
          <w:ilvl w:val="0"/>
          <w:numId w:val="2"/>
        </w:numPr>
        <w:spacing w:line="360" w:lineRule="auto"/>
        <w:jc w:val="both"/>
        <w:rPr>
          <w:rFonts w:ascii="Verdana" w:hAnsi="Verdana" w:cs="Verdana"/>
          <w:sz w:val="22"/>
          <w:szCs w:val="22"/>
        </w:rPr>
      </w:pPr>
      <w:r>
        <w:rPr>
          <w:rFonts w:ascii="Verdana" w:hAnsi="Verdana" w:cs="Verdana"/>
          <w:sz w:val="22"/>
          <w:szCs w:val="22"/>
        </w:rPr>
        <w:t xml:space="preserve">            Introduction</w:t>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t xml:space="preserve">   </w:t>
      </w:r>
      <w:r w:rsidR="004F6DCE">
        <w:rPr>
          <w:rFonts w:ascii="Verdana" w:hAnsi="Verdana" w:cs="Verdana"/>
          <w:sz w:val="22"/>
          <w:szCs w:val="22"/>
        </w:rPr>
        <w:t>1 - 5</w:t>
      </w:r>
    </w:p>
    <w:p w14:paraId="1D7C8F9D" w14:textId="54DCBE5D" w:rsidR="00C24A6E" w:rsidRDefault="00C24A6E" w:rsidP="00C24A6E">
      <w:pPr>
        <w:numPr>
          <w:ilvl w:val="0"/>
          <w:numId w:val="2"/>
        </w:numPr>
        <w:spacing w:line="360" w:lineRule="auto"/>
        <w:jc w:val="both"/>
        <w:rPr>
          <w:rFonts w:ascii="Verdana" w:hAnsi="Verdana" w:cs="Verdana"/>
          <w:sz w:val="22"/>
          <w:szCs w:val="22"/>
        </w:rPr>
      </w:pPr>
      <w:r>
        <w:rPr>
          <w:rFonts w:ascii="Verdana" w:hAnsi="Verdana" w:cs="Verdana"/>
          <w:sz w:val="22"/>
          <w:szCs w:val="22"/>
        </w:rPr>
        <w:t xml:space="preserve">            System Analysis</w:t>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t xml:space="preserve">   </w:t>
      </w:r>
      <w:r w:rsidR="004F6DCE">
        <w:rPr>
          <w:rFonts w:ascii="Verdana" w:hAnsi="Verdana" w:cs="Verdana"/>
          <w:sz w:val="22"/>
          <w:szCs w:val="22"/>
        </w:rPr>
        <w:t>6 - 12</w:t>
      </w:r>
    </w:p>
    <w:p w14:paraId="4E9E3680" w14:textId="77777777" w:rsidR="00C24A6E" w:rsidRPr="00872007"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Existing System</w:t>
      </w:r>
    </w:p>
    <w:p w14:paraId="269DBCBF" w14:textId="77777777" w:rsidR="00C24A6E" w:rsidRPr="00872007"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Proposed System</w:t>
      </w:r>
    </w:p>
    <w:p w14:paraId="0C5EA29D" w14:textId="77777777" w:rsidR="00C24A6E"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Feasibility Study</w:t>
      </w:r>
    </w:p>
    <w:p w14:paraId="25910F7E" w14:textId="77777777" w:rsidR="00C24A6E" w:rsidRDefault="00C24A6E" w:rsidP="00C24A6E">
      <w:pPr>
        <w:pStyle w:val="ListParagraph"/>
        <w:numPr>
          <w:ilvl w:val="1"/>
          <w:numId w:val="2"/>
        </w:numPr>
        <w:spacing w:line="360" w:lineRule="auto"/>
        <w:jc w:val="both"/>
        <w:rPr>
          <w:rFonts w:ascii="Verdana" w:hAnsi="Verdana" w:cs="Verdana"/>
          <w:sz w:val="22"/>
          <w:szCs w:val="22"/>
        </w:rPr>
      </w:pPr>
      <w:r>
        <w:rPr>
          <w:rFonts w:ascii="Verdana" w:hAnsi="Verdana" w:cs="Verdana"/>
          <w:sz w:val="22"/>
          <w:szCs w:val="22"/>
        </w:rPr>
        <w:t>Project Flow</w:t>
      </w:r>
    </w:p>
    <w:p w14:paraId="490C1FED" w14:textId="77777777" w:rsidR="00C24A6E" w:rsidRPr="00872007" w:rsidRDefault="00C24A6E" w:rsidP="00C24A6E">
      <w:pPr>
        <w:pStyle w:val="ListParagraph"/>
        <w:numPr>
          <w:ilvl w:val="1"/>
          <w:numId w:val="2"/>
        </w:numPr>
        <w:spacing w:line="360" w:lineRule="auto"/>
        <w:jc w:val="both"/>
        <w:rPr>
          <w:rFonts w:ascii="Verdana" w:hAnsi="Verdana" w:cs="Verdana"/>
          <w:sz w:val="22"/>
          <w:szCs w:val="22"/>
        </w:rPr>
      </w:pPr>
      <w:r>
        <w:rPr>
          <w:rFonts w:ascii="Verdana" w:hAnsi="Verdana" w:cs="Verdana"/>
          <w:sz w:val="22"/>
          <w:szCs w:val="22"/>
        </w:rPr>
        <w:t>Architecture</w:t>
      </w:r>
    </w:p>
    <w:p w14:paraId="7131A80D" w14:textId="250E7A81" w:rsidR="00C24A6E" w:rsidRDefault="00C24A6E" w:rsidP="00C24A6E">
      <w:pPr>
        <w:numPr>
          <w:ilvl w:val="0"/>
          <w:numId w:val="2"/>
        </w:numPr>
        <w:spacing w:line="360" w:lineRule="auto"/>
        <w:jc w:val="both"/>
        <w:rPr>
          <w:rFonts w:ascii="Verdana" w:hAnsi="Verdana" w:cs="Verdana"/>
          <w:sz w:val="22"/>
          <w:szCs w:val="22"/>
        </w:rPr>
      </w:pPr>
      <w:r>
        <w:rPr>
          <w:rFonts w:ascii="Verdana" w:hAnsi="Verdana" w:cs="Verdana"/>
          <w:sz w:val="22"/>
          <w:szCs w:val="22"/>
        </w:rPr>
        <w:t xml:space="preserve">           System Requirements Specification</w:t>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t xml:space="preserve">   </w:t>
      </w:r>
      <w:r w:rsidR="004F6DCE">
        <w:rPr>
          <w:rFonts w:ascii="Verdana" w:hAnsi="Verdana" w:cs="Verdana"/>
          <w:sz w:val="22"/>
          <w:szCs w:val="22"/>
        </w:rPr>
        <w:t>13 - 15</w:t>
      </w:r>
    </w:p>
    <w:p w14:paraId="1908FC93" w14:textId="77777777" w:rsidR="00C24A6E" w:rsidRPr="00872007"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Software Requirements</w:t>
      </w:r>
    </w:p>
    <w:p w14:paraId="08CE6501" w14:textId="77777777" w:rsidR="00C24A6E"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Hardware Requirements</w:t>
      </w:r>
    </w:p>
    <w:p w14:paraId="7105836B" w14:textId="77777777" w:rsidR="00C24A6E" w:rsidRDefault="00C24A6E" w:rsidP="00C24A6E">
      <w:pPr>
        <w:pStyle w:val="ListParagraph"/>
        <w:numPr>
          <w:ilvl w:val="1"/>
          <w:numId w:val="2"/>
        </w:numPr>
        <w:spacing w:line="360" w:lineRule="auto"/>
        <w:jc w:val="both"/>
        <w:rPr>
          <w:rFonts w:ascii="Verdana" w:hAnsi="Verdana" w:cs="Verdana"/>
          <w:sz w:val="22"/>
          <w:szCs w:val="22"/>
        </w:rPr>
      </w:pPr>
      <w:r>
        <w:rPr>
          <w:rFonts w:ascii="Verdana" w:hAnsi="Verdana" w:cs="Verdana"/>
          <w:sz w:val="22"/>
          <w:szCs w:val="22"/>
        </w:rPr>
        <w:t xml:space="preserve">Functional </w:t>
      </w:r>
      <w:r w:rsidRPr="00872007">
        <w:rPr>
          <w:rFonts w:ascii="Verdana" w:hAnsi="Verdana" w:cs="Verdana"/>
          <w:sz w:val="22"/>
          <w:szCs w:val="22"/>
        </w:rPr>
        <w:t>Requirements</w:t>
      </w:r>
    </w:p>
    <w:p w14:paraId="7B8F9894" w14:textId="77777777" w:rsidR="00C24A6E" w:rsidRDefault="00C24A6E" w:rsidP="00C24A6E">
      <w:pPr>
        <w:pStyle w:val="ListParagraph"/>
        <w:numPr>
          <w:ilvl w:val="1"/>
          <w:numId w:val="2"/>
        </w:numPr>
        <w:spacing w:line="360" w:lineRule="auto"/>
        <w:jc w:val="both"/>
        <w:rPr>
          <w:rFonts w:ascii="Verdana" w:hAnsi="Verdana" w:cs="Verdana"/>
          <w:sz w:val="22"/>
          <w:szCs w:val="22"/>
        </w:rPr>
      </w:pPr>
      <w:r>
        <w:rPr>
          <w:rFonts w:ascii="Verdana" w:hAnsi="Verdana" w:cs="Verdana"/>
          <w:sz w:val="22"/>
          <w:szCs w:val="22"/>
        </w:rPr>
        <w:t>Non-functional Requirements</w:t>
      </w:r>
    </w:p>
    <w:p w14:paraId="4EDD5795" w14:textId="73C1A5F9" w:rsidR="00C24A6E" w:rsidRDefault="00C24A6E" w:rsidP="00C24A6E">
      <w:pPr>
        <w:numPr>
          <w:ilvl w:val="0"/>
          <w:numId w:val="2"/>
        </w:numPr>
        <w:spacing w:line="360" w:lineRule="auto"/>
        <w:jc w:val="both"/>
        <w:rPr>
          <w:rFonts w:ascii="Verdana" w:hAnsi="Verdana" w:cs="Verdana"/>
          <w:sz w:val="22"/>
          <w:szCs w:val="22"/>
        </w:rPr>
      </w:pPr>
      <w:r>
        <w:rPr>
          <w:rFonts w:ascii="Verdana" w:hAnsi="Verdana" w:cs="Verdana"/>
          <w:sz w:val="22"/>
          <w:szCs w:val="22"/>
        </w:rPr>
        <w:t xml:space="preserve">          System Design</w:t>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t xml:space="preserve">   </w:t>
      </w:r>
      <w:r w:rsidR="004F6DCE">
        <w:rPr>
          <w:rFonts w:ascii="Verdana" w:hAnsi="Verdana" w:cs="Verdana"/>
          <w:sz w:val="22"/>
          <w:szCs w:val="22"/>
        </w:rPr>
        <w:t>16 - 27</w:t>
      </w:r>
    </w:p>
    <w:p w14:paraId="1C75C5AC" w14:textId="77777777" w:rsidR="00C24A6E" w:rsidRPr="00872007"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 xml:space="preserve">Introduction </w:t>
      </w:r>
    </w:p>
    <w:p w14:paraId="6D2D2974" w14:textId="77777777" w:rsidR="00C24A6E" w:rsidRPr="00872007"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UML Diagrams and Data flow diagrams</w:t>
      </w:r>
    </w:p>
    <w:p w14:paraId="789C3C66" w14:textId="77777777" w:rsidR="00C24A6E" w:rsidRPr="00872007"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 xml:space="preserve">Database Design </w:t>
      </w:r>
    </w:p>
    <w:p w14:paraId="1CC61F99" w14:textId="77777777" w:rsidR="00C24A6E" w:rsidRPr="00872007" w:rsidRDefault="00C24A6E" w:rsidP="00C24A6E">
      <w:pPr>
        <w:pStyle w:val="ListParagraph"/>
        <w:numPr>
          <w:ilvl w:val="2"/>
          <w:numId w:val="2"/>
        </w:numPr>
        <w:spacing w:line="360" w:lineRule="auto"/>
        <w:jc w:val="both"/>
        <w:rPr>
          <w:rFonts w:ascii="Verdana" w:hAnsi="Verdana" w:cs="Verdana"/>
          <w:sz w:val="22"/>
          <w:szCs w:val="22"/>
        </w:rPr>
      </w:pPr>
      <w:r w:rsidRPr="00872007">
        <w:rPr>
          <w:rFonts w:ascii="Verdana" w:hAnsi="Verdana" w:cs="Verdana"/>
          <w:sz w:val="22"/>
          <w:szCs w:val="22"/>
        </w:rPr>
        <w:t>ER Diagrams</w:t>
      </w:r>
    </w:p>
    <w:p w14:paraId="77B704E0" w14:textId="77777777" w:rsidR="00C24A6E" w:rsidRPr="00872007" w:rsidRDefault="00C24A6E" w:rsidP="00C24A6E">
      <w:pPr>
        <w:pStyle w:val="ListParagraph"/>
        <w:numPr>
          <w:ilvl w:val="2"/>
          <w:numId w:val="2"/>
        </w:numPr>
        <w:spacing w:line="360" w:lineRule="auto"/>
        <w:jc w:val="both"/>
        <w:rPr>
          <w:rFonts w:ascii="Verdana" w:hAnsi="Verdana" w:cs="Verdana"/>
          <w:sz w:val="22"/>
          <w:szCs w:val="22"/>
        </w:rPr>
      </w:pPr>
      <w:r w:rsidRPr="00872007">
        <w:rPr>
          <w:rFonts w:ascii="Verdana" w:hAnsi="Verdana" w:cs="Verdana"/>
          <w:sz w:val="22"/>
          <w:szCs w:val="22"/>
        </w:rPr>
        <w:t>Table Structures</w:t>
      </w:r>
    </w:p>
    <w:p w14:paraId="4342EC7A" w14:textId="33A024DF" w:rsidR="00C24A6E" w:rsidRDefault="00C24A6E" w:rsidP="00C24A6E">
      <w:pPr>
        <w:numPr>
          <w:ilvl w:val="0"/>
          <w:numId w:val="2"/>
        </w:numPr>
        <w:spacing w:line="360" w:lineRule="auto"/>
        <w:jc w:val="both"/>
        <w:rPr>
          <w:rFonts w:ascii="Verdana" w:hAnsi="Verdana" w:cs="Verdana"/>
          <w:sz w:val="22"/>
          <w:szCs w:val="22"/>
        </w:rPr>
      </w:pPr>
      <w:r>
        <w:rPr>
          <w:rFonts w:ascii="Verdana" w:hAnsi="Verdana" w:cs="Verdana"/>
          <w:sz w:val="22"/>
          <w:szCs w:val="22"/>
        </w:rPr>
        <w:t xml:space="preserve">         System Implementation</w:t>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t xml:space="preserve">   </w:t>
      </w:r>
      <w:r w:rsidR="00B048D5">
        <w:rPr>
          <w:rFonts w:ascii="Verdana" w:hAnsi="Verdana" w:cs="Verdana"/>
          <w:sz w:val="22"/>
          <w:szCs w:val="22"/>
        </w:rPr>
        <w:t>28 - 43</w:t>
      </w:r>
    </w:p>
    <w:p w14:paraId="7976DBC2" w14:textId="77777777" w:rsidR="00C24A6E" w:rsidRPr="00872007"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Introduction</w:t>
      </w:r>
    </w:p>
    <w:p w14:paraId="5FD9A0B4" w14:textId="77777777" w:rsidR="00C24A6E" w:rsidRPr="00872007"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Project Modules</w:t>
      </w:r>
    </w:p>
    <w:p w14:paraId="3AF703B7" w14:textId="77777777" w:rsidR="00C24A6E" w:rsidRPr="00872007"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Algorithms</w:t>
      </w:r>
    </w:p>
    <w:p w14:paraId="315653A8" w14:textId="77777777" w:rsidR="00C24A6E" w:rsidRPr="00872007" w:rsidRDefault="00C24A6E" w:rsidP="00C24A6E">
      <w:pPr>
        <w:pStyle w:val="ListParagraph"/>
        <w:numPr>
          <w:ilvl w:val="1"/>
          <w:numId w:val="2"/>
        </w:numPr>
        <w:spacing w:line="360" w:lineRule="auto"/>
        <w:jc w:val="both"/>
        <w:rPr>
          <w:rFonts w:ascii="Verdana" w:hAnsi="Verdana" w:cs="Verdana"/>
          <w:sz w:val="22"/>
          <w:szCs w:val="22"/>
        </w:rPr>
      </w:pPr>
      <w:r w:rsidRPr="00872007">
        <w:rPr>
          <w:rFonts w:ascii="Verdana" w:hAnsi="Verdana" w:cs="Verdana"/>
          <w:sz w:val="22"/>
          <w:szCs w:val="22"/>
        </w:rPr>
        <w:t>Screens</w:t>
      </w:r>
    </w:p>
    <w:p w14:paraId="57D41525" w14:textId="0E3689A0" w:rsidR="00C24A6E" w:rsidRDefault="00C24A6E" w:rsidP="00C24A6E">
      <w:pPr>
        <w:numPr>
          <w:ilvl w:val="0"/>
          <w:numId w:val="2"/>
        </w:numPr>
        <w:spacing w:line="360" w:lineRule="auto"/>
        <w:jc w:val="both"/>
        <w:rPr>
          <w:rFonts w:ascii="Verdana" w:hAnsi="Verdana" w:cs="Verdana"/>
          <w:sz w:val="22"/>
          <w:szCs w:val="22"/>
        </w:rPr>
      </w:pPr>
      <w:r>
        <w:rPr>
          <w:rFonts w:ascii="Verdana" w:hAnsi="Verdana" w:cs="Verdana"/>
          <w:sz w:val="22"/>
          <w:szCs w:val="22"/>
        </w:rPr>
        <w:t xml:space="preserve">         System Testing</w:t>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t xml:space="preserve">   </w:t>
      </w:r>
      <w:r w:rsidR="00B048D5">
        <w:rPr>
          <w:rFonts w:ascii="Verdana" w:hAnsi="Verdana" w:cs="Verdana"/>
          <w:sz w:val="22"/>
          <w:szCs w:val="22"/>
        </w:rPr>
        <w:t>44 - 57</w:t>
      </w:r>
    </w:p>
    <w:p w14:paraId="7E3C005C" w14:textId="77777777" w:rsidR="00C24A6E" w:rsidRDefault="00C24A6E" w:rsidP="00C24A6E">
      <w:pPr>
        <w:numPr>
          <w:ilvl w:val="1"/>
          <w:numId w:val="2"/>
        </w:numPr>
        <w:spacing w:line="360" w:lineRule="auto"/>
        <w:jc w:val="both"/>
        <w:rPr>
          <w:rFonts w:ascii="Verdana" w:hAnsi="Verdana" w:cs="Verdana"/>
          <w:sz w:val="22"/>
          <w:szCs w:val="22"/>
        </w:rPr>
      </w:pPr>
      <w:r>
        <w:rPr>
          <w:rFonts w:ascii="Verdana" w:hAnsi="Verdana" w:cs="Verdana"/>
          <w:sz w:val="22"/>
          <w:szCs w:val="22"/>
        </w:rPr>
        <w:t>Introduction</w:t>
      </w:r>
    </w:p>
    <w:p w14:paraId="5EE6B40B" w14:textId="77777777" w:rsidR="00C24A6E" w:rsidRDefault="00C24A6E" w:rsidP="00C24A6E">
      <w:pPr>
        <w:numPr>
          <w:ilvl w:val="1"/>
          <w:numId w:val="2"/>
        </w:numPr>
        <w:spacing w:line="360" w:lineRule="auto"/>
        <w:jc w:val="both"/>
        <w:rPr>
          <w:rFonts w:ascii="Verdana" w:hAnsi="Verdana" w:cs="Verdana"/>
          <w:sz w:val="22"/>
          <w:szCs w:val="22"/>
        </w:rPr>
      </w:pPr>
      <w:r>
        <w:rPr>
          <w:rFonts w:ascii="Verdana" w:hAnsi="Verdana" w:cs="Verdana"/>
          <w:sz w:val="22"/>
          <w:szCs w:val="22"/>
        </w:rPr>
        <w:t>Testing Methods</w:t>
      </w:r>
    </w:p>
    <w:p w14:paraId="5395F61E" w14:textId="77777777" w:rsidR="00C24A6E" w:rsidRDefault="00C24A6E" w:rsidP="00C24A6E">
      <w:pPr>
        <w:numPr>
          <w:ilvl w:val="1"/>
          <w:numId w:val="2"/>
        </w:numPr>
        <w:spacing w:line="360" w:lineRule="auto"/>
        <w:jc w:val="both"/>
        <w:rPr>
          <w:rFonts w:ascii="Verdana" w:hAnsi="Verdana" w:cs="Verdana"/>
          <w:sz w:val="22"/>
          <w:szCs w:val="22"/>
        </w:rPr>
      </w:pPr>
      <w:r>
        <w:rPr>
          <w:rFonts w:ascii="Verdana" w:hAnsi="Verdana" w:cs="Verdana"/>
          <w:sz w:val="22"/>
          <w:szCs w:val="22"/>
        </w:rPr>
        <w:t>Test Cases</w:t>
      </w:r>
    </w:p>
    <w:p w14:paraId="3B0FBADC" w14:textId="77777777" w:rsidR="00C24A6E" w:rsidRDefault="00C24A6E" w:rsidP="00C24A6E">
      <w:pPr>
        <w:numPr>
          <w:ilvl w:val="1"/>
          <w:numId w:val="2"/>
        </w:numPr>
        <w:spacing w:line="360" w:lineRule="auto"/>
        <w:jc w:val="both"/>
        <w:rPr>
          <w:rFonts w:ascii="Verdana" w:hAnsi="Verdana" w:cs="Verdana"/>
          <w:sz w:val="22"/>
          <w:szCs w:val="22"/>
        </w:rPr>
      </w:pPr>
      <w:r>
        <w:rPr>
          <w:rFonts w:ascii="Verdana" w:hAnsi="Verdana" w:cs="Verdana"/>
          <w:sz w:val="22"/>
          <w:szCs w:val="22"/>
        </w:rPr>
        <w:t>Results</w:t>
      </w:r>
    </w:p>
    <w:p w14:paraId="65805B38" w14:textId="013C44DC" w:rsidR="00C24A6E" w:rsidRDefault="00C24A6E" w:rsidP="00C24A6E">
      <w:pPr>
        <w:numPr>
          <w:ilvl w:val="0"/>
          <w:numId w:val="2"/>
        </w:numPr>
        <w:spacing w:line="360" w:lineRule="auto"/>
        <w:jc w:val="both"/>
        <w:rPr>
          <w:rFonts w:ascii="Verdana" w:hAnsi="Verdana" w:cs="Verdana"/>
          <w:sz w:val="22"/>
          <w:szCs w:val="22"/>
        </w:rPr>
      </w:pPr>
      <w:r>
        <w:rPr>
          <w:rFonts w:ascii="Verdana" w:hAnsi="Verdana" w:cs="Verdana"/>
          <w:sz w:val="22"/>
          <w:szCs w:val="22"/>
        </w:rPr>
        <w:t xml:space="preserve">        Conclusion</w:t>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t xml:space="preserve">   </w:t>
      </w:r>
      <w:r w:rsidR="00B048D5">
        <w:rPr>
          <w:rFonts w:ascii="Verdana" w:hAnsi="Verdana" w:cs="Verdana"/>
          <w:sz w:val="22"/>
          <w:szCs w:val="22"/>
        </w:rPr>
        <w:t>58 - 59</w:t>
      </w:r>
    </w:p>
    <w:p w14:paraId="08385042" w14:textId="5E2443D1" w:rsidR="00C24A6E" w:rsidRPr="003D6660" w:rsidRDefault="00C24A6E" w:rsidP="00C24A6E">
      <w:pPr>
        <w:numPr>
          <w:ilvl w:val="0"/>
          <w:numId w:val="2"/>
        </w:numPr>
        <w:spacing w:line="360" w:lineRule="auto"/>
        <w:jc w:val="both"/>
        <w:rPr>
          <w:rFonts w:ascii="Verdana" w:hAnsi="Verdana" w:cs="Verdana"/>
          <w:sz w:val="22"/>
          <w:szCs w:val="22"/>
        </w:rPr>
      </w:pPr>
      <w:r>
        <w:rPr>
          <w:rFonts w:ascii="Verdana" w:hAnsi="Verdana" w:cs="Verdana"/>
          <w:sz w:val="22"/>
          <w:szCs w:val="22"/>
        </w:rPr>
        <w:t xml:space="preserve">        Future Scope</w:t>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t xml:space="preserve">   </w:t>
      </w:r>
      <w:r w:rsidR="00B048D5">
        <w:rPr>
          <w:rFonts w:ascii="Verdana" w:hAnsi="Verdana" w:cs="Verdana"/>
          <w:sz w:val="22"/>
          <w:szCs w:val="22"/>
        </w:rPr>
        <w:t>60 - 61</w:t>
      </w:r>
    </w:p>
    <w:p w14:paraId="736BB071" w14:textId="2442233E" w:rsidR="00C24A6E" w:rsidRDefault="00C24A6E" w:rsidP="00C24A6E">
      <w:pPr>
        <w:numPr>
          <w:ilvl w:val="0"/>
          <w:numId w:val="2"/>
        </w:numPr>
        <w:spacing w:line="360" w:lineRule="auto"/>
        <w:jc w:val="both"/>
        <w:rPr>
          <w:rFonts w:ascii="Verdana" w:hAnsi="Verdana" w:cs="Verdana"/>
          <w:sz w:val="22"/>
          <w:szCs w:val="22"/>
        </w:rPr>
      </w:pPr>
      <w:r>
        <w:rPr>
          <w:rFonts w:ascii="Verdana" w:hAnsi="Verdana" w:cs="Verdana"/>
          <w:sz w:val="22"/>
          <w:szCs w:val="22"/>
        </w:rPr>
        <w:t xml:space="preserve">        Bibliography</w:t>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t xml:space="preserve">   </w:t>
      </w:r>
      <w:r w:rsidR="00B048D5">
        <w:rPr>
          <w:rFonts w:ascii="Verdana" w:hAnsi="Verdana" w:cs="Verdana"/>
          <w:sz w:val="22"/>
          <w:szCs w:val="22"/>
        </w:rPr>
        <w:t>62 - 64</w:t>
      </w:r>
    </w:p>
    <w:p w14:paraId="07F4F817" w14:textId="77777777" w:rsidR="00C24A6E" w:rsidRPr="00C24A6E" w:rsidRDefault="00C24A6E" w:rsidP="00C24A6E">
      <w:pPr>
        <w:spacing w:line="360" w:lineRule="auto"/>
        <w:ind w:left="720"/>
        <w:jc w:val="both"/>
        <w:rPr>
          <w:rFonts w:ascii="Verdana" w:hAnsi="Verdana" w:cs="Verdana"/>
          <w:sz w:val="22"/>
          <w:szCs w:val="22"/>
        </w:rPr>
      </w:pPr>
    </w:p>
    <w:p w14:paraId="055CCF4C" w14:textId="3F442F8A" w:rsidR="00C24A6E" w:rsidRDefault="00C24A6E" w:rsidP="00C24A6E">
      <w:pPr>
        <w:numPr>
          <w:ilvl w:val="0"/>
          <w:numId w:val="2"/>
        </w:numPr>
        <w:spacing w:line="360" w:lineRule="auto"/>
        <w:jc w:val="both"/>
        <w:rPr>
          <w:rFonts w:ascii="Verdana" w:hAnsi="Verdana" w:cs="Verdana"/>
          <w:sz w:val="22"/>
          <w:szCs w:val="22"/>
        </w:rPr>
      </w:pPr>
      <w:r>
        <w:rPr>
          <w:rFonts w:ascii="Verdana" w:hAnsi="Verdana" w:cs="Verdana"/>
          <w:sz w:val="22"/>
          <w:szCs w:val="22"/>
        </w:rPr>
        <w:lastRenderedPageBreak/>
        <w:t xml:space="preserve">        Appendix</w:t>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r>
      <w:r w:rsidR="009D3D4E">
        <w:rPr>
          <w:rFonts w:ascii="Verdana" w:hAnsi="Verdana" w:cs="Verdana"/>
          <w:sz w:val="22"/>
          <w:szCs w:val="22"/>
        </w:rPr>
        <w:tab/>
        <w:t xml:space="preserve">   </w:t>
      </w:r>
      <w:r w:rsidR="00B048D5">
        <w:rPr>
          <w:rFonts w:ascii="Verdana" w:hAnsi="Verdana" w:cs="Verdana"/>
          <w:sz w:val="22"/>
          <w:szCs w:val="22"/>
        </w:rPr>
        <w:t xml:space="preserve">65 - </w:t>
      </w:r>
      <w:r w:rsidR="00760939">
        <w:rPr>
          <w:rFonts w:ascii="Verdana" w:hAnsi="Verdana" w:cs="Verdana"/>
          <w:sz w:val="22"/>
          <w:szCs w:val="22"/>
        </w:rPr>
        <w:t>82</w:t>
      </w:r>
    </w:p>
    <w:p w14:paraId="54894DFB" w14:textId="349E25BA" w:rsidR="00C24A6E" w:rsidRDefault="00C24A6E" w:rsidP="00C24A6E">
      <w:pPr>
        <w:numPr>
          <w:ilvl w:val="1"/>
          <w:numId w:val="2"/>
        </w:numPr>
        <w:spacing w:line="360" w:lineRule="auto"/>
        <w:jc w:val="both"/>
        <w:rPr>
          <w:rFonts w:ascii="Verdana" w:hAnsi="Verdana" w:cs="Verdana"/>
          <w:sz w:val="22"/>
          <w:szCs w:val="22"/>
        </w:rPr>
      </w:pPr>
      <w:r>
        <w:rPr>
          <w:rFonts w:ascii="Verdana" w:hAnsi="Verdana" w:cs="Verdana"/>
          <w:sz w:val="22"/>
          <w:szCs w:val="22"/>
        </w:rPr>
        <w:t>Appendix-A</w:t>
      </w:r>
    </w:p>
    <w:p w14:paraId="17A463D9" w14:textId="1027F38F" w:rsidR="00C24A6E" w:rsidRDefault="00C24A6E" w:rsidP="00725BEE">
      <w:pPr>
        <w:numPr>
          <w:ilvl w:val="1"/>
          <w:numId w:val="2"/>
        </w:numPr>
        <w:spacing w:line="360" w:lineRule="auto"/>
        <w:jc w:val="both"/>
        <w:rPr>
          <w:rFonts w:ascii="Verdana" w:hAnsi="Verdana" w:cs="Verdana"/>
          <w:sz w:val="22"/>
          <w:szCs w:val="22"/>
        </w:rPr>
      </w:pPr>
      <w:r>
        <w:rPr>
          <w:rFonts w:ascii="Verdana" w:hAnsi="Verdana" w:cs="Verdana"/>
          <w:sz w:val="22"/>
          <w:szCs w:val="22"/>
        </w:rPr>
        <w:t>Introduction to</w:t>
      </w:r>
      <w:r w:rsidR="00725BEE">
        <w:rPr>
          <w:rFonts w:ascii="Verdana" w:hAnsi="Verdana" w:cs="Verdana"/>
          <w:sz w:val="22"/>
          <w:szCs w:val="22"/>
        </w:rPr>
        <w:t xml:space="preserve"> Python Programming</w:t>
      </w:r>
    </w:p>
    <w:p w14:paraId="04A652D2" w14:textId="2F6C6EC1" w:rsidR="00725BEE" w:rsidRDefault="00725BEE" w:rsidP="00725BEE">
      <w:pPr>
        <w:numPr>
          <w:ilvl w:val="1"/>
          <w:numId w:val="2"/>
        </w:numPr>
        <w:spacing w:line="360" w:lineRule="auto"/>
        <w:jc w:val="both"/>
        <w:rPr>
          <w:rFonts w:ascii="Verdana" w:hAnsi="Verdana" w:cs="Verdana"/>
          <w:sz w:val="22"/>
          <w:szCs w:val="22"/>
        </w:rPr>
      </w:pPr>
      <w:r>
        <w:rPr>
          <w:rFonts w:ascii="Verdana" w:hAnsi="Verdana" w:cs="Verdana"/>
          <w:sz w:val="22"/>
          <w:szCs w:val="22"/>
        </w:rPr>
        <w:t>Front End</w:t>
      </w:r>
    </w:p>
    <w:p w14:paraId="0498D7FC" w14:textId="35905B68" w:rsidR="00725BEE" w:rsidRDefault="00725BEE" w:rsidP="00725BEE">
      <w:pPr>
        <w:numPr>
          <w:ilvl w:val="1"/>
          <w:numId w:val="2"/>
        </w:numPr>
        <w:spacing w:line="360" w:lineRule="auto"/>
        <w:jc w:val="both"/>
        <w:rPr>
          <w:rFonts w:ascii="Verdana" w:hAnsi="Verdana" w:cs="Verdana"/>
          <w:sz w:val="22"/>
          <w:szCs w:val="22"/>
        </w:rPr>
      </w:pPr>
      <w:r>
        <w:rPr>
          <w:rFonts w:ascii="Verdana" w:hAnsi="Verdana" w:cs="Verdana"/>
          <w:sz w:val="22"/>
          <w:szCs w:val="22"/>
        </w:rPr>
        <w:t>Back End</w:t>
      </w:r>
    </w:p>
    <w:p w14:paraId="312F05D1" w14:textId="63DA4626" w:rsidR="00725BEE" w:rsidRPr="00725BEE" w:rsidRDefault="00773856" w:rsidP="00725BEE">
      <w:pPr>
        <w:numPr>
          <w:ilvl w:val="1"/>
          <w:numId w:val="2"/>
        </w:numPr>
        <w:spacing w:line="360" w:lineRule="auto"/>
        <w:jc w:val="both"/>
        <w:rPr>
          <w:rFonts w:ascii="Verdana" w:hAnsi="Verdana" w:cs="Verdana"/>
          <w:sz w:val="22"/>
          <w:szCs w:val="22"/>
        </w:rPr>
      </w:pPr>
      <w:r>
        <w:rPr>
          <w:rFonts w:ascii="Verdana" w:hAnsi="Verdana" w:cs="Verdana"/>
          <w:sz w:val="22"/>
          <w:szCs w:val="22"/>
        </w:rPr>
        <w:t>Introduction to Deep Learning</w:t>
      </w:r>
    </w:p>
    <w:p w14:paraId="18974A83" w14:textId="77777777" w:rsidR="00C24A6E" w:rsidRDefault="00C24A6E" w:rsidP="00C24A6E">
      <w:pPr>
        <w:suppressAutoHyphens w:val="0"/>
        <w:rPr>
          <w:rFonts w:ascii="Verdana" w:hAnsi="Verdana" w:cs="Verdana"/>
          <w:sz w:val="22"/>
          <w:szCs w:val="22"/>
        </w:rPr>
      </w:pPr>
      <w:r>
        <w:rPr>
          <w:rFonts w:ascii="Verdana" w:hAnsi="Verdana" w:cs="Verdana"/>
          <w:sz w:val="22"/>
          <w:szCs w:val="22"/>
        </w:rPr>
        <w:br w:type="page"/>
      </w:r>
    </w:p>
    <w:p w14:paraId="7F12436D" w14:textId="77777777" w:rsidR="00C24A6E" w:rsidRDefault="00C24A6E" w:rsidP="00C24A6E">
      <w:pPr>
        <w:spacing w:line="360" w:lineRule="auto"/>
        <w:rPr>
          <w:rFonts w:ascii="Verdana" w:hAnsi="Verdana" w:cs="Verdana"/>
          <w:b/>
          <w:bCs/>
          <w:sz w:val="28"/>
          <w:szCs w:val="28"/>
          <w:u w:val="single"/>
        </w:rPr>
      </w:pPr>
      <w:r w:rsidRPr="00B42682">
        <w:rPr>
          <w:rFonts w:ascii="Verdana" w:hAnsi="Verdana" w:cs="Verdana"/>
          <w:b/>
          <w:bCs/>
          <w:sz w:val="28"/>
          <w:szCs w:val="28"/>
        </w:rPr>
        <w:lastRenderedPageBreak/>
        <w:t xml:space="preserve">                            </w:t>
      </w:r>
      <w:r>
        <w:rPr>
          <w:rFonts w:ascii="Verdana" w:hAnsi="Verdana" w:cs="Verdana"/>
          <w:b/>
          <w:bCs/>
          <w:sz w:val="28"/>
          <w:szCs w:val="28"/>
        </w:rPr>
        <w:t xml:space="preserve">   </w:t>
      </w:r>
      <w:r w:rsidRPr="00480164">
        <w:rPr>
          <w:rFonts w:ascii="Verdana" w:hAnsi="Verdana" w:cs="Verdana"/>
          <w:b/>
          <w:bCs/>
          <w:sz w:val="28"/>
          <w:szCs w:val="28"/>
          <w:u w:val="single"/>
        </w:rPr>
        <w:t>L</w:t>
      </w:r>
      <w:r>
        <w:rPr>
          <w:rFonts w:ascii="Verdana" w:hAnsi="Verdana" w:cs="Verdana"/>
          <w:b/>
          <w:bCs/>
          <w:sz w:val="28"/>
          <w:szCs w:val="28"/>
          <w:u w:val="single"/>
        </w:rPr>
        <w:t>IST OF FIGURES</w:t>
      </w:r>
    </w:p>
    <w:p w14:paraId="7AB1A381" w14:textId="77777777" w:rsidR="00C24A6E" w:rsidRPr="00480164" w:rsidRDefault="00C24A6E" w:rsidP="00A14C0D">
      <w:pPr>
        <w:spacing w:line="360" w:lineRule="auto"/>
        <w:rPr>
          <w:rFonts w:ascii="Verdana" w:hAnsi="Verdana" w:cs="Verdana"/>
          <w:b/>
          <w:bCs/>
        </w:rPr>
      </w:pPr>
      <w:r w:rsidRPr="00480164">
        <w:rPr>
          <w:rFonts w:ascii="Verdana" w:hAnsi="Verdana" w:cs="Verdana"/>
          <w:b/>
          <w:bCs/>
        </w:rPr>
        <w:t xml:space="preserve">Fig. No </w:t>
      </w:r>
      <w:r>
        <w:rPr>
          <w:rFonts w:ascii="Verdana" w:hAnsi="Verdana" w:cs="Verdana"/>
          <w:b/>
          <w:bCs/>
        </w:rPr>
        <w:t xml:space="preserve">                            </w:t>
      </w:r>
      <w:r w:rsidRPr="00480164">
        <w:rPr>
          <w:rFonts w:ascii="Verdana" w:hAnsi="Verdana" w:cs="Verdana"/>
          <w:b/>
          <w:bCs/>
        </w:rPr>
        <w:t>Figure Name</w:t>
      </w:r>
      <w:r>
        <w:rPr>
          <w:rFonts w:ascii="Verdana" w:hAnsi="Verdana" w:cs="Verdana"/>
          <w:b/>
          <w:bCs/>
        </w:rPr>
        <w:t xml:space="preserve">                              </w:t>
      </w:r>
      <w:r w:rsidRPr="00480164">
        <w:rPr>
          <w:rFonts w:ascii="Verdana" w:hAnsi="Verdana" w:cs="Verdana"/>
          <w:b/>
          <w:bCs/>
        </w:rPr>
        <w:t xml:space="preserve"> </w:t>
      </w:r>
      <w:r>
        <w:rPr>
          <w:rFonts w:ascii="Verdana" w:hAnsi="Verdana" w:cs="Verdana"/>
          <w:b/>
          <w:bCs/>
        </w:rPr>
        <w:t xml:space="preserve">   </w:t>
      </w:r>
      <w:r w:rsidRPr="00480164">
        <w:rPr>
          <w:rFonts w:ascii="Verdana" w:hAnsi="Verdana" w:cs="Verdana"/>
          <w:b/>
          <w:bCs/>
        </w:rPr>
        <w:t>Page</w:t>
      </w:r>
      <w:r>
        <w:rPr>
          <w:rFonts w:ascii="Verdana" w:hAnsi="Verdana" w:cs="Verdana"/>
          <w:b/>
          <w:bCs/>
        </w:rPr>
        <w:t xml:space="preserve"> No</w:t>
      </w:r>
    </w:p>
    <w:p w14:paraId="0BDA9642" w14:textId="59A7A91E"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2.4 </w:t>
      </w:r>
      <w:r>
        <w:rPr>
          <w:rFonts w:ascii="Verdana" w:hAnsi="Verdana" w:cs="Verdana"/>
          <w:sz w:val="22"/>
          <w:szCs w:val="22"/>
        </w:rPr>
        <w:tab/>
      </w:r>
      <w:r>
        <w:rPr>
          <w:rFonts w:ascii="Verdana" w:hAnsi="Verdana" w:cs="Verdana"/>
          <w:sz w:val="22"/>
          <w:szCs w:val="22"/>
        </w:rPr>
        <w:tab/>
        <w:t xml:space="preserve">                         Project Flow</w:t>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t xml:space="preserve">   </w:t>
      </w:r>
      <w:r w:rsidR="00A14C0D">
        <w:rPr>
          <w:rFonts w:ascii="Verdana" w:hAnsi="Verdana" w:cs="Verdana"/>
          <w:sz w:val="22"/>
          <w:szCs w:val="22"/>
        </w:rPr>
        <w:t>11</w:t>
      </w:r>
    </w:p>
    <w:p w14:paraId="5BC32855" w14:textId="6D7A6D12"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2.5</w:t>
      </w:r>
      <w:r>
        <w:rPr>
          <w:rFonts w:ascii="Verdana" w:hAnsi="Verdana" w:cs="Verdana"/>
          <w:sz w:val="22"/>
          <w:szCs w:val="22"/>
        </w:rPr>
        <w:tab/>
      </w:r>
      <w:r>
        <w:rPr>
          <w:rFonts w:ascii="Verdana" w:hAnsi="Verdana" w:cs="Verdana"/>
          <w:sz w:val="22"/>
          <w:szCs w:val="22"/>
        </w:rPr>
        <w:tab/>
      </w:r>
      <w:r>
        <w:rPr>
          <w:rFonts w:ascii="Verdana" w:hAnsi="Verdana" w:cs="Verdana"/>
          <w:sz w:val="22"/>
          <w:szCs w:val="22"/>
        </w:rPr>
        <w:tab/>
      </w:r>
      <w:r>
        <w:rPr>
          <w:rFonts w:ascii="Verdana" w:hAnsi="Verdana" w:cs="Verdana"/>
          <w:sz w:val="22"/>
          <w:szCs w:val="22"/>
        </w:rPr>
        <w:tab/>
        <w:t xml:space="preserve">       Architecture</w:t>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t xml:space="preserve">   </w:t>
      </w:r>
      <w:r w:rsidR="00A14C0D">
        <w:rPr>
          <w:rFonts w:ascii="Verdana" w:hAnsi="Verdana" w:cs="Verdana"/>
          <w:sz w:val="22"/>
          <w:szCs w:val="22"/>
        </w:rPr>
        <w:t>12</w:t>
      </w:r>
    </w:p>
    <w:p w14:paraId="0D54A3C1" w14:textId="6B26F90D" w:rsidR="00F90993" w:rsidRDefault="00F90993" w:rsidP="00A14C0D">
      <w:pPr>
        <w:spacing w:line="360" w:lineRule="auto"/>
        <w:rPr>
          <w:rFonts w:ascii="Verdana" w:hAnsi="Verdana" w:cs="Verdana"/>
          <w:sz w:val="22"/>
          <w:szCs w:val="22"/>
        </w:rPr>
      </w:pPr>
      <w:r>
        <w:rPr>
          <w:rFonts w:ascii="Verdana" w:hAnsi="Verdana" w:cs="Verdana"/>
          <w:sz w:val="22"/>
          <w:szCs w:val="22"/>
        </w:rPr>
        <w:t xml:space="preserve"> 4.2.1                                   Use Case Diagram</w:t>
      </w:r>
      <w:r w:rsidR="009A5AC8">
        <w:rPr>
          <w:rFonts w:ascii="Verdana" w:hAnsi="Verdana" w:cs="Verdana"/>
          <w:sz w:val="22"/>
          <w:szCs w:val="22"/>
        </w:rPr>
        <w:tab/>
      </w:r>
      <w:r w:rsidR="009A5AC8">
        <w:rPr>
          <w:rFonts w:ascii="Verdana" w:hAnsi="Verdana" w:cs="Verdana"/>
          <w:sz w:val="22"/>
          <w:szCs w:val="22"/>
        </w:rPr>
        <w:tab/>
      </w:r>
      <w:r w:rsidR="009A5AC8">
        <w:rPr>
          <w:rFonts w:ascii="Verdana" w:hAnsi="Verdana" w:cs="Verdana"/>
          <w:sz w:val="22"/>
          <w:szCs w:val="22"/>
        </w:rPr>
        <w:tab/>
      </w:r>
      <w:r w:rsidR="009A5AC8">
        <w:rPr>
          <w:rFonts w:ascii="Verdana" w:hAnsi="Verdana" w:cs="Verdana"/>
          <w:sz w:val="22"/>
          <w:szCs w:val="22"/>
        </w:rPr>
        <w:tab/>
        <w:t xml:space="preserve">   19</w:t>
      </w:r>
    </w:p>
    <w:p w14:paraId="16B2AC76" w14:textId="56BEEB9F" w:rsidR="00F90993" w:rsidRDefault="00F90993" w:rsidP="00A14C0D">
      <w:pPr>
        <w:spacing w:line="360" w:lineRule="auto"/>
        <w:rPr>
          <w:rFonts w:ascii="Verdana" w:hAnsi="Verdana" w:cs="Verdana"/>
          <w:sz w:val="22"/>
          <w:szCs w:val="22"/>
        </w:rPr>
      </w:pPr>
      <w:r>
        <w:rPr>
          <w:rFonts w:ascii="Verdana" w:hAnsi="Verdana" w:cs="Verdana"/>
          <w:sz w:val="22"/>
          <w:szCs w:val="22"/>
        </w:rPr>
        <w:t xml:space="preserve"> 4.2.2</w:t>
      </w:r>
      <w:r w:rsidR="009A5AC8">
        <w:rPr>
          <w:rFonts w:ascii="Verdana" w:hAnsi="Verdana" w:cs="Verdana"/>
          <w:sz w:val="22"/>
          <w:szCs w:val="22"/>
        </w:rPr>
        <w:t xml:space="preserve">                                   Class Diagram</w:t>
      </w:r>
      <w:r w:rsidR="009A5AC8">
        <w:rPr>
          <w:rFonts w:ascii="Verdana" w:hAnsi="Verdana" w:cs="Verdana"/>
          <w:sz w:val="22"/>
          <w:szCs w:val="22"/>
        </w:rPr>
        <w:tab/>
      </w:r>
      <w:r w:rsidR="009A5AC8">
        <w:rPr>
          <w:rFonts w:ascii="Verdana" w:hAnsi="Verdana" w:cs="Verdana"/>
          <w:sz w:val="22"/>
          <w:szCs w:val="22"/>
        </w:rPr>
        <w:tab/>
      </w:r>
      <w:r w:rsidR="009A5AC8">
        <w:rPr>
          <w:rFonts w:ascii="Verdana" w:hAnsi="Verdana" w:cs="Verdana"/>
          <w:sz w:val="22"/>
          <w:szCs w:val="22"/>
        </w:rPr>
        <w:tab/>
      </w:r>
      <w:r w:rsidR="009A5AC8">
        <w:rPr>
          <w:rFonts w:ascii="Verdana" w:hAnsi="Verdana" w:cs="Verdana"/>
          <w:sz w:val="22"/>
          <w:szCs w:val="22"/>
        </w:rPr>
        <w:tab/>
      </w:r>
      <w:r w:rsidR="009A5AC8">
        <w:rPr>
          <w:rFonts w:ascii="Verdana" w:hAnsi="Verdana" w:cs="Verdana"/>
          <w:sz w:val="22"/>
          <w:szCs w:val="22"/>
        </w:rPr>
        <w:tab/>
        <w:t xml:space="preserve">   20</w:t>
      </w:r>
    </w:p>
    <w:p w14:paraId="4F75CB80" w14:textId="1EE5FA53" w:rsidR="009A5AC8" w:rsidRDefault="009A5AC8" w:rsidP="00A14C0D">
      <w:pPr>
        <w:spacing w:line="360" w:lineRule="auto"/>
        <w:rPr>
          <w:rFonts w:ascii="Verdana" w:hAnsi="Verdana" w:cs="Verdana"/>
          <w:sz w:val="22"/>
          <w:szCs w:val="22"/>
        </w:rPr>
      </w:pPr>
      <w:r>
        <w:rPr>
          <w:rFonts w:ascii="Verdana" w:hAnsi="Verdana" w:cs="Verdana"/>
          <w:sz w:val="22"/>
          <w:szCs w:val="22"/>
        </w:rPr>
        <w:t xml:space="preserve"> 4.2.3                                   Sequence Diagram</w:t>
      </w:r>
      <w:r>
        <w:rPr>
          <w:rFonts w:ascii="Verdana" w:hAnsi="Verdana" w:cs="Verdana"/>
          <w:sz w:val="22"/>
          <w:szCs w:val="22"/>
        </w:rPr>
        <w:tab/>
      </w:r>
      <w:r>
        <w:rPr>
          <w:rFonts w:ascii="Verdana" w:hAnsi="Verdana" w:cs="Verdana"/>
          <w:sz w:val="22"/>
          <w:szCs w:val="22"/>
        </w:rPr>
        <w:tab/>
      </w:r>
      <w:r>
        <w:rPr>
          <w:rFonts w:ascii="Verdana" w:hAnsi="Verdana" w:cs="Verdana"/>
          <w:sz w:val="22"/>
          <w:szCs w:val="22"/>
        </w:rPr>
        <w:tab/>
      </w:r>
      <w:r>
        <w:rPr>
          <w:rFonts w:ascii="Verdana" w:hAnsi="Verdana" w:cs="Verdana"/>
          <w:sz w:val="22"/>
          <w:szCs w:val="22"/>
        </w:rPr>
        <w:tab/>
        <w:t xml:space="preserve">   21</w:t>
      </w:r>
    </w:p>
    <w:p w14:paraId="450B6014" w14:textId="52791A30" w:rsidR="009A5AC8" w:rsidRDefault="009A5AC8" w:rsidP="00A14C0D">
      <w:pPr>
        <w:spacing w:line="360" w:lineRule="auto"/>
        <w:rPr>
          <w:rFonts w:ascii="Verdana" w:hAnsi="Verdana" w:cs="Verdana"/>
          <w:sz w:val="22"/>
          <w:szCs w:val="22"/>
        </w:rPr>
      </w:pPr>
      <w:r>
        <w:rPr>
          <w:rFonts w:ascii="Verdana" w:hAnsi="Verdana" w:cs="Verdana"/>
          <w:sz w:val="22"/>
          <w:szCs w:val="22"/>
        </w:rPr>
        <w:t xml:space="preserve"> 4.2.4                                   Collaboration Diagram</w:t>
      </w:r>
      <w:r>
        <w:rPr>
          <w:rFonts w:ascii="Verdana" w:hAnsi="Verdana" w:cs="Verdana"/>
          <w:sz w:val="22"/>
          <w:szCs w:val="22"/>
        </w:rPr>
        <w:tab/>
      </w:r>
      <w:r>
        <w:rPr>
          <w:rFonts w:ascii="Verdana" w:hAnsi="Verdana" w:cs="Verdana"/>
          <w:sz w:val="22"/>
          <w:szCs w:val="22"/>
        </w:rPr>
        <w:tab/>
      </w:r>
      <w:r>
        <w:rPr>
          <w:rFonts w:ascii="Verdana" w:hAnsi="Verdana" w:cs="Verdana"/>
          <w:sz w:val="22"/>
          <w:szCs w:val="22"/>
        </w:rPr>
        <w:tab/>
        <w:t xml:space="preserve">   22</w:t>
      </w:r>
    </w:p>
    <w:p w14:paraId="7B87F01B" w14:textId="4354FA11" w:rsidR="009A5AC8" w:rsidRDefault="009A5AC8" w:rsidP="00A14C0D">
      <w:pPr>
        <w:spacing w:line="360" w:lineRule="auto"/>
        <w:rPr>
          <w:rFonts w:ascii="Verdana" w:hAnsi="Verdana" w:cs="Verdana"/>
          <w:sz w:val="22"/>
          <w:szCs w:val="22"/>
        </w:rPr>
      </w:pPr>
      <w:r>
        <w:rPr>
          <w:rFonts w:ascii="Verdana" w:hAnsi="Verdana" w:cs="Verdana"/>
          <w:sz w:val="22"/>
          <w:szCs w:val="22"/>
        </w:rPr>
        <w:t xml:space="preserve"> 4.2.5                                   Deployment Diagram</w:t>
      </w:r>
      <w:r w:rsidR="003F2865">
        <w:rPr>
          <w:rFonts w:ascii="Verdana" w:hAnsi="Verdana" w:cs="Verdana"/>
          <w:sz w:val="22"/>
          <w:szCs w:val="22"/>
        </w:rPr>
        <w:tab/>
      </w:r>
      <w:r w:rsidR="003F2865">
        <w:rPr>
          <w:rFonts w:ascii="Verdana" w:hAnsi="Verdana" w:cs="Verdana"/>
          <w:sz w:val="22"/>
          <w:szCs w:val="22"/>
        </w:rPr>
        <w:tab/>
      </w:r>
      <w:r w:rsidR="003F2865">
        <w:rPr>
          <w:rFonts w:ascii="Verdana" w:hAnsi="Verdana" w:cs="Verdana"/>
          <w:sz w:val="22"/>
          <w:szCs w:val="22"/>
        </w:rPr>
        <w:tab/>
      </w:r>
      <w:r w:rsidR="003F2865">
        <w:rPr>
          <w:rFonts w:ascii="Verdana" w:hAnsi="Verdana" w:cs="Verdana"/>
          <w:sz w:val="22"/>
          <w:szCs w:val="22"/>
        </w:rPr>
        <w:tab/>
        <w:t xml:space="preserve">   22</w:t>
      </w:r>
    </w:p>
    <w:p w14:paraId="588129B8" w14:textId="2A554E4E" w:rsidR="003F2865" w:rsidRDefault="003F2865" w:rsidP="00A14C0D">
      <w:pPr>
        <w:spacing w:line="360" w:lineRule="auto"/>
        <w:rPr>
          <w:rFonts w:ascii="Verdana" w:hAnsi="Verdana" w:cs="Verdana"/>
          <w:sz w:val="22"/>
          <w:szCs w:val="22"/>
        </w:rPr>
      </w:pPr>
      <w:r>
        <w:rPr>
          <w:rFonts w:ascii="Verdana" w:hAnsi="Verdana" w:cs="Verdana"/>
          <w:sz w:val="22"/>
          <w:szCs w:val="22"/>
        </w:rPr>
        <w:t xml:space="preserve"> 4.2.</w:t>
      </w:r>
      <w:r w:rsidR="00BA4D20">
        <w:rPr>
          <w:rFonts w:ascii="Verdana" w:hAnsi="Verdana" w:cs="Verdana"/>
          <w:sz w:val="22"/>
          <w:szCs w:val="22"/>
        </w:rPr>
        <w:t>6                                   Component Diagram</w:t>
      </w:r>
      <w:r w:rsidR="00BA4D20">
        <w:rPr>
          <w:rFonts w:ascii="Verdana" w:hAnsi="Verdana" w:cs="Verdana"/>
          <w:sz w:val="22"/>
          <w:szCs w:val="22"/>
        </w:rPr>
        <w:tab/>
      </w:r>
      <w:r w:rsidR="00BA4D20">
        <w:rPr>
          <w:rFonts w:ascii="Verdana" w:hAnsi="Verdana" w:cs="Verdana"/>
          <w:sz w:val="22"/>
          <w:szCs w:val="22"/>
        </w:rPr>
        <w:tab/>
      </w:r>
      <w:r w:rsidR="00BA4D20">
        <w:rPr>
          <w:rFonts w:ascii="Verdana" w:hAnsi="Verdana" w:cs="Verdana"/>
          <w:sz w:val="22"/>
          <w:szCs w:val="22"/>
        </w:rPr>
        <w:tab/>
      </w:r>
      <w:r w:rsidR="00BA4D20">
        <w:rPr>
          <w:rFonts w:ascii="Verdana" w:hAnsi="Verdana" w:cs="Verdana"/>
          <w:sz w:val="22"/>
          <w:szCs w:val="22"/>
        </w:rPr>
        <w:tab/>
        <w:t xml:space="preserve">   23</w:t>
      </w:r>
    </w:p>
    <w:p w14:paraId="7F1B8643" w14:textId="03F8F24C" w:rsidR="00BA4D20" w:rsidRDefault="00BA4D20" w:rsidP="00A14C0D">
      <w:pPr>
        <w:spacing w:line="360" w:lineRule="auto"/>
        <w:rPr>
          <w:rFonts w:ascii="Verdana" w:hAnsi="Verdana" w:cs="Verdana"/>
          <w:sz w:val="22"/>
          <w:szCs w:val="22"/>
        </w:rPr>
      </w:pPr>
      <w:r>
        <w:rPr>
          <w:rFonts w:ascii="Verdana" w:hAnsi="Verdana" w:cs="Verdana"/>
          <w:sz w:val="22"/>
          <w:szCs w:val="22"/>
        </w:rPr>
        <w:t xml:space="preserve"> 4.2.7                                   Activity Diagram</w:t>
      </w:r>
      <w:r>
        <w:rPr>
          <w:rFonts w:ascii="Verdana" w:hAnsi="Verdana" w:cs="Verdana"/>
          <w:sz w:val="22"/>
          <w:szCs w:val="22"/>
        </w:rPr>
        <w:tab/>
      </w:r>
      <w:r>
        <w:rPr>
          <w:rFonts w:ascii="Verdana" w:hAnsi="Verdana" w:cs="Verdana"/>
          <w:sz w:val="22"/>
          <w:szCs w:val="22"/>
        </w:rPr>
        <w:tab/>
      </w:r>
      <w:r>
        <w:rPr>
          <w:rFonts w:ascii="Verdana" w:hAnsi="Verdana" w:cs="Verdana"/>
          <w:sz w:val="22"/>
          <w:szCs w:val="22"/>
        </w:rPr>
        <w:tab/>
      </w:r>
      <w:r>
        <w:rPr>
          <w:rFonts w:ascii="Verdana" w:hAnsi="Verdana" w:cs="Verdana"/>
          <w:sz w:val="22"/>
          <w:szCs w:val="22"/>
        </w:rPr>
        <w:tab/>
        <w:t xml:space="preserve">   23</w:t>
      </w:r>
    </w:p>
    <w:p w14:paraId="7AF35656" w14:textId="241F61DC" w:rsidR="00BA4D20" w:rsidRDefault="00BA4D20" w:rsidP="00A14C0D">
      <w:pPr>
        <w:spacing w:line="360" w:lineRule="auto"/>
        <w:rPr>
          <w:rFonts w:ascii="Verdana" w:hAnsi="Verdana" w:cs="Verdana"/>
          <w:sz w:val="22"/>
          <w:szCs w:val="22"/>
        </w:rPr>
      </w:pPr>
      <w:r>
        <w:rPr>
          <w:rFonts w:ascii="Verdana" w:hAnsi="Verdana" w:cs="Verdana"/>
          <w:sz w:val="22"/>
          <w:szCs w:val="22"/>
        </w:rPr>
        <w:t xml:space="preserve"> 4.2.8.1                                Context Diagram</w:t>
      </w:r>
      <w:r>
        <w:rPr>
          <w:rFonts w:ascii="Verdana" w:hAnsi="Verdana" w:cs="Verdana"/>
          <w:sz w:val="22"/>
          <w:szCs w:val="22"/>
        </w:rPr>
        <w:tab/>
      </w:r>
      <w:r>
        <w:rPr>
          <w:rFonts w:ascii="Verdana" w:hAnsi="Verdana" w:cs="Verdana"/>
          <w:sz w:val="22"/>
          <w:szCs w:val="22"/>
        </w:rPr>
        <w:tab/>
      </w:r>
      <w:r>
        <w:rPr>
          <w:rFonts w:ascii="Verdana" w:hAnsi="Verdana" w:cs="Verdana"/>
          <w:sz w:val="22"/>
          <w:szCs w:val="22"/>
        </w:rPr>
        <w:tab/>
      </w:r>
      <w:r>
        <w:rPr>
          <w:rFonts w:ascii="Verdana" w:hAnsi="Verdana" w:cs="Verdana"/>
          <w:sz w:val="22"/>
          <w:szCs w:val="22"/>
        </w:rPr>
        <w:tab/>
        <w:t xml:space="preserve">   24</w:t>
      </w:r>
    </w:p>
    <w:p w14:paraId="28A2FF3D" w14:textId="3271B170" w:rsidR="00BA4D20" w:rsidRDefault="00BA4D20" w:rsidP="00A14C0D">
      <w:pPr>
        <w:spacing w:line="360" w:lineRule="auto"/>
        <w:rPr>
          <w:rFonts w:ascii="Verdana" w:hAnsi="Verdana" w:cs="Verdana"/>
          <w:sz w:val="22"/>
          <w:szCs w:val="22"/>
        </w:rPr>
      </w:pPr>
      <w:r>
        <w:rPr>
          <w:rFonts w:ascii="Verdana" w:hAnsi="Verdana" w:cs="Verdana"/>
          <w:sz w:val="22"/>
          <w:szCs w:val="22"/>
        </w:rPr>
        <w:t xml:space="preserve"> 4.2.8.2                                DFD Level-I Diagram</w:t>
      </w:r>
      <w:r>
        <w:rPr>
          <w:rFonts w:ascii="Verdana" w:hAnsi="Verdana" w:cs="Verdana"/>
          <w:sz w:val="22"/>
          <w:szCs w:val="22"/>
        </w:rPr>
        <w:tab/>
      </w:r>
      <w:r>
        <w:rPr>
          <w:rFonts w:ascii="Verdana" w:hAnsi="Verdana" w:cs="Verdana"/>
          <w:sz w:val="22"/>
          <w:szCs w:val="22"/>
        </w:rPr>
        <w:tab/>
      </w:r>
      <w:r>
        <w:rPr>
          <w:rFonts w:ascii="Verdana" w:hAnsi="Verdana" w:cs="Verdana"/>
          <w:sz w:val="22"/>
          <w:szCs w:val="22"/>
        </w:rPr>
        <w:tab/>
      </w:r>
      <w:r>
        <w:rPr>
          <w:rFonts w:ascii="Verdana" w:hAnsi="Verdana" w:cs="Verdana"/>
          <w:sz w:val="22"/>
          <w:szCs w:val="22"/>
        </w:rPr>
        <w:tab/>
        <w:t xml:space="preserve">   25</w:t>
      </w:r>
    </w:p>
    <w:p w14:paraId="75ADF688" w14:textId="34295B40" w:rsidR="00BA4D20" w:rsidRDefault="00BA4D20" w:rsidP="00A14C0D">
      <w:pPr>
        <w:spacing w:line="360" w:lineRule="auto"/>
        <w:rPr>
          <w:rFonts w:ascii="Verdana" w:hAnsi="Verdana" w:cs="Verdana"/>
          <w:sz w:val="22"/>
          <w:szCs w:val="22"/>
        </w:rPr>
      </w:pPr>
      <w:r>
        <w:rPr>
          <w:rFonts w:ascii="Verdana" w:hAnsi="Verdana" w:cs="Verdana"/>
          <w:sz w:val="22"/>
          <w:szCs w:val="22"/>
        </w:rPr>
        <w:t xml:space="preserve"> 4.2.8.3                                DFD Level-II Diagram</w:t>
      </w:r>
      <w:r>
        <w:rPr>
          <w:rFonts w:ascii="Verdana" w:hAnsi="Verdana" w:cs="Verdana"/>
          <w:sz w:val="22"/>
          <w:szCs w:val="22"/>
        </w:rPr>
        <w:tab/>
      </w:r>
      <w:r>
        <w:rPr>
          <w:rFonts w:ascii="Verdana" w:hAnsi="Verdana" w:cs="Verdana"/>
          <w:sz w:val="22"/>
          <w:szCs w:val="22"/>
        </w:rPr>
        <w:tab/>
      </w:r>
      <w:r>
        <w:rPr>
          <w:rFonts w:ascii="Verdana" w:hAnsi="Verdana" w:cs="Verdana"/>
          <w:sz w:val="22"/>
          <w:szCs w:val="22"/>
        </w:rPr>
        <w:tab/>
        <w:t xml:space="preserve">   25</w:t>
      </w:r>
    </w:p>
    <w:p w14:paraId="1FF9E2B6" w14:textId="29004632" w:rsidR="00333111" w:rsidRDefault="00333111" w:rsidP="00A14C0D">
      <w:pPr>
        <w:spacing w:line="360" w:lineRule="auto"/>
        <w:rPr>
          <w:rFonts w:ascii="Verdana" w:hAnsi="Verdana" w:cs="Verdana"/>
          <w:sz w:val="22"/>
          <w:szCs w:val="22"/>
        </w:rPr>
      </w:pPr>
      <w:r>
        <w:rPr>
          <w:rFonts w:ascii="Verdana" w:hAnsi="Verdana" w:cs="Verdana"/>
          <w:sz w:val="22"/>
          <w:szCs w:val="22"/>
        </w:rPr>
        <w:t xml:space="preserve"> 4.3.1                                   ER Diagram</w:t>
      </w:r>
      <w:r>
        <w:rPr>
          <w:rFonts w:ascii="Verdana" w:hAnsi="Verdana" w:cs="Verdana"/>
          <w:sz w:val="22"/>
          <w:szCs w:val="22"/>
        </w:rPr>
        <w:tab/>
      </w:r>
      <w:r>
        <w:rPr>
          <w:rFonts w:ascii="Verdana" w:hAnsi="Verdana" w:cs="Verdana"/>
          <w:sz w:val="22"/>
          <w:szCs w:val="22"/>
        </w:rPr>
        <w:tab/>
      </w:r>
      <w:r>
        <w:rPr>
          <w:rFonts w:ascii="Verdana" w:hAnsi="Verdana" w:cs="Verdana"/>
          <w:sz w:val="22"/>
          <w:szCs w:val="22"/>
        </w:rPr>
        <w:tab/>
      </w:r>
      <w:r>
        <w:rPr>
          <w:rFonts w:ascii="Verdana" w:hAnsi="Verdana" w:cs="Verdana"/>
          <w:sz w:val="22"/>
          <w:szCs w:val="22"/>
        </w:rPr>
        <w:tab/>
      </w:r>
      <w:r>
        <w:rPr>
          <w:rFonts w:ascii="Verdana" w:hAnsi="Verdana" w:cs="Verdana"/>
          <w:sz w:val="22"/>
          <w:szCs w:val="22"/>
        </w:rPr>
        <w:tab/>
        <w:t xml:space="preserve">   26</w:t>
      </w:r>
    </w:p>
    <w:p w14:paraId="68EF3438" w14:textId="116420A0"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5.1                                      Flow of proposed system</w:t>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t xml:space="preserve">   </w:t>
      </w:r>
      <w:r w:rsidR="00A14C0D">
        <w:rPr>
          <w:rFonts w:ascii="Verdana" w:hAnsi="Verdana" w:cs="Verdana"/>
          <w:sz w:val="22"/>
          <w:szCs w:val="22"/>
        </w:rPr>
        <w:t>31</w:t>
      </w:r>
    </w:p>
    <w:p w14:paraId="3BB34566" w14:textId="06ED9088"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5.4.1</w:t>
      </w:r>
      <w:r>
        <w:rPr>
          <w:rFonts w:ascii="Verdana" w:hAnsi="Verdana" w:cs="Verdana"/>
          <w:sz w:val="22"/>
          <w:szCs w:val="22"/>
        </w:rPr>
        <w:tab/>
      </w:r>
      <w:r>
        <w:rPr>
          <w:rFonts w:ascii="Verdana" w:hAnsi="Verdana" w:cs="Verdana"/>
          <w:sz w:val="22"/>
          <w:szCs w:val="22"/>
        </w:rPr>
        <w:tab/>
      </w:r>
      <w:r>
        <w:rPr>
          <w:rFonts w:ascii="Verdana" w:hAnsi="Verdana" w:cs="Verdana"/>
          <w:sz w:val="22"/>
          <w:szCs w:val="22"/>
        </w:rPr>
        <w:tab/>
        <w:t xml:space="preserve">               Landing Page</w:t>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t xml:space="preserve">   </w:t>
      </w:r>
      <w:r w:rsidR="00A14C0D">
        <w:rPr>
          <w:rFonts w:ascii="Verdana" w:hAnsi="Verdana" w:cs="Verdana"/>
          <w:sz w:val="22"/>
          <w:szCs w:val="22"/>
        </w:rPr>
        <w:t>37</w:t>
      </w:r>
    </w:p>
    <w:p w14:paraId="677A39F6" w14:textId="1D2CBED9"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5.4.2                                   About Page</w:t>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t xml:space="preserve">   </w:t>
      </w:r>
      <w:r w:rsidR="00A14C0D">
        <w:rPr>
          <w:rFonts w:ascii="Verdana" w:hAnsi="Verdana" w:cs="Verdana"/>
          <w:sz w:val="22"/>
          <w:szCs w:val="22"/>
        </w:rPr>
        <w:t>38</w:t>
      </w:r>
    </w:p>
    <w:p w14:paraId="570E7F63" w14:textId="13FBB6AD"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5.4.3                                   Registration Page</w:t>
      </w:r>
      <w:r w:rsidR="008762A2">
        <w:rPr>
          <w:rFonts w:ascii="Verdana" w:hAnsi="Verdana" w:cs="Verdana"/>
          <w:sz w:val="22"/>
          <w:szCs w:val="22"/>
        </w:rPr>
        <w:tab/>
      </w:r>
      <w:r w:rsidR="008762A2">
        <w:rPr>
          <w:rFonts w:ascii="Verdana" w:hAnsi="Verdana" w:cs="Verdana"/>
          <w:sz w:val="22"/>
          <w:szCs w:val="22"/>
        </w:rPr>
        <w:tab/>
      </w:r>
      <w:r w:rsidR="008762A2">
        <w:rPr>
          <w:rFonts w:ascii="Verdana" w:hAnsi="Verdana" w:cs="Verdana"/>
          <w:sz w:val="22"/>
          <w:szCs w:val="22"/>
        </w:rPr>
        <w:tab/>
      </w:r>
      <w:r w:rsidR="008762A2">
        <w:rPr>
          <w:rFonts w:ascii="Verdana" w:hAnsi="Verdana" w:cs="Verdana"/>
          <w:sz w:val="22"/>
          <w:szCs w:val="22"/>
        </w:rPr>
        <w:tab/>
        <w:t xml:space="preserve">   </w:t>
      </w:r>
      <w:r w:rsidR="00A14C0D">
        <w:rPr>
          <w:rFonts w:ascii="Verdana" w:hAnsi="Verdana" w:cs="Verdana"/>
          <w:sz w:val="22"/>
          <w:szCs w:val="22"/>
        </w:rPr>
        <w:t>38</w:t>
      </w:r>
    </w:p>
    <w:p w14:paraId="6239DDD1" w14:textId="2CDD6C93"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5.4.4                                   Login Page</w:t>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t xml:space="preserve">   </w:t>
      </w:r>
      <w:r w:rsidR="00A14C0D">
        <w:rPr>
          <w:rFonts w:ascii="Verdana" w:hAnsi="Verdana" w:cs="Verdana"/>
          <w:sz w:val="22"/>
          <w:szCs w:val="22"/>
        </w:rPr>
        <w:t>39</w:t>
      </w:r>
    </w:p>
    <w:p w14:paraId="60FF877F" w14:textId="60E606A0"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5.4.5</w:t>
      </w:r>
      <w:r>
        <w:rPr>
          <w:rFonts w:ascii="Verdana" w:hAnsi="Verdana" w:cs="Verdana"/>
          <w:sz w:val="22"/>
          <w:szCs w:val="22"/>
        </w:rPr>
        <w:tab/>
      </w:r>
      <w:r>
        <w:rPr>
          <w:rFonts w:ascii="Verdana" w:hAnsi="Verdana" w:cs="Verdana"/>
          <w:sz w:val="22"/>
          <w:szCs w:val="22"/>
        </w:rPr>
        <w:tab/>
      </w:r>
      <w:r>
        <w:rPr>
          <w:rFonts w:ascii="Verdana" w:hAnsi="Verdana" w:cs="Verdana"/>
          <w:sz w:val="22"/>
          <w:szCs w:val="22"/>
        </w:rPr>
        <w:tab/>
      </w:r>
      <w:r>
        <w:rPr>
          <w:rFonts w:ascii="Verdana" w:hAnsi="Verdana" w:cs="Verdana"/>
          <w:sz w:val="22"/>
          <w:szCs w:val="22"/>
        </w:rPr>
        <w:tab/>
        <w:t xml:space="preserve">      Home Page</w:t>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t xml:space="preserve">   </w:t>
      </w:r>
      <w:r w:rsidR="00A14C0D">
        <w:rPr>
          <w:rFonts w:ascii="Verdana" w:hAnsi="Verdana" w:cs="Verdana"/>
          <w:sz w:val="22"/>
          <w:szCs w:val="22"/>
        </w:rPr>
        <w:t>39</w:t>
      </w:r>
    </w:p>
    <w:p w14:paraId="45FDF48B" w14:textId="40617895"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5.4.6</w:t>
      </w:r>
      <w:r>
        <w:rPr>
          <w:rFonts w:ascii="Verdana" w:hAnsi="Verdana" w:cs="Verdana"/>
          <w:sz w:val="22"/>
          <w:szCs w:val="22"/>
        </w:rPr>
        <w:tab/>
      </w:r>
      <w:r>
        <w:rPr>
          <w:rFonts w:ascii="Verdana" w:hAnsi="Verdana" w:cs="Verdana"/>
          <w:sz w:val="22"/>
          <w:szCs w:val="22"/>
        </w:rPr>
        <w:tab/>
      </w:r>
      <w:r>
        <w:rPr>
          <w:rFonts w:ascii="Verdana" w:hAnsi="Verdana" w:cs="Verdana"/>
          <w:sz w:val="22"/>
          <w:szCs w:val="22"/>
        </w:rPr>
        <w:tab/>
      </w:r>
      <w:r>
        <w:rPr>
          <w:rFonts w:ascii="Verdana" w:hAnsi="Verdana" w:cs="Verdana"/>
          <w:sz w:val="22"/>
          <w:szCs w:val="22"/>
        </w:rPr>
        <w:tab/>
        <w:t xml:space="preserve">      Upload Page</w:t>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t xml:space="preserve">   </w:t>
      </w:r>
      <w:r w:rsidR="00A14C0D">
        <w:rPr>
          <w:rFonts w:ascii="Verdana" w:hAnsi="Verdana" w:cs="Verdana"/>
          <w:sz w:val="22"/>
          <w:szCs w:val="22"/>
        </w:rPr>
        <w:t>40</w:t>
      </w:r>
    </w:p>
    <w:p w14:paraId="3A9B576E" w14:textId="765BBBA0" w:rsidR="00C24A6E" w:rsidRDefault="00C24A6E" w:rsidP="00A14C0D">
      <w:pPr>
        <w:spacing w:line="360" w:lineRule="auto"/>
        <w:rPr>
          <w:rFonts w:ascii="Verdana" w:hAnsi="Verdana" w:cs="Verdana"/>
          <w:sz w:val="22"/>
          <w:szCs w:val="22"/>
          <w:lang w:val="en-IN"/>
        </w:rPr>
      </w:pPr>
      <w:r>
        <w:rPr>
          <w:rFonts w:ascii="Verdana" w:hAnsi="Verdana" w:cs="Verdana"/>
          <w:sz w:val="22"/>
          <w:szCs w:val="22"/>
        </w:rPr>
        <w:t xml:space="preserve"> 5.4.7.1                       Detection Result Page </w:t>
      </w:r>
      <w:r>
        <w:rPr>
          <w:rFonts w:ascii="Verdana" w:hAnsi="Verdana" w:cs="Verdana"/>
          <w:sz w:val="22"/>
          <w:szCs w:val="22"/>
          <w:lang w:val="en-IN"/>
        </w:rPr>
        <w:t>(Puffin, Fish)</w:t>
      </w:r>
      <w:r w:rsidR="00A14C0D">
        <w:rPr>
          <w:rFonts w:ascii="Verdana" w:hAnsi="Verdana" w:cs="Verdana"/>
          <w:sz w:val="22"/>
          <w:szCs w:val="22"/>
          <w:lang w:val="en-IN"/>
        </w:rPr>
        <w:t xml:space="preserve">                    40</w:t>
      </w:r>
    </w:p>
    <w:p w14:paraId="7475F61E" w14:textId="1F1DFFAF" w:rsidR="00C24A6E" w:rsidRDefault="00C24A6E" w:rsidP="00A14C0D">
      <w:pPr>
        <w:spacing w:line="360" w:lineRule="auto"/>
        <w:rPr>
          <w:rFonts w:ascii="Verdana" w:hAnsi="Verdana" w:cs="Verdana"/>
          <w:sz w:val="22"/>
          <w:szCs w:val="22"/>
          <w:lang w:val="en-IN"/>
        </w:rPr>
      </w:pPr>
      <w:r>
        <w:rPr>
          <w:rFonts w:ascii="Verdana" w:hAnsi="Verdana" w:cs="Verdana"/>
          <w:sz w:val="22"/>
          <w:szCs w:val="22"/>
          <w:lang w:val="en-IN"/>
        </w:rPr>
        <w:t xml:space="preserve"> 5.4.7.2                       </w:t>
      </w:r>
      <w:r>
        <w:rPr>
          <w:rFonts w:ascii="Verdana" w:hAnsi="Verdana" w:cs="Verdana"/>
          <w:sz w:val="22"/>
          <w:szCs w:val="22"/>
        </w:rPr>
        <w:t xml:space="preserve">Detection Result Page </w:t>
      </w:r>
      <w:r>
        <w:rPr>
          <w:rFonts w:ascii="Verdana" w:hAnsi="Verdana" w:cs="Verdana"/>
          <w:sz w:val="22"/>
          <w:szCs w:val="22"/>
          <w:lang w:val="en-IN"/>
        </w:rPr>
        <w:t>(Penguin)</w:t>
      </w:r>
      <w:r w:rsidR="00925E29">
        <w:rPr>
          <w:rFonts w:ascii="Verdana" w:hAnsi="Verdana" w:cs="Verdana"/>
          <w:sz w:val="22"/>
          <w:szCs w:val="22"/>
          <w:lang w:val="en-IN"/>
        </w:rPr>
        <w:tab/>
      </w:r>
      <w:r w:rsidR="00925E29">
        <w:rPr>
          <w:rFonts w:ascii="Verdana" w:hAnsi="Verdana" w:cs="Verdana"/>
          <w:sz w:val="22"/>
          <w:szCs w:val="22"/>
          <w:lang w:val="en-IN"/>
        </w:rPr>
        <w:tab/>
      </w:r>
      <w:r w:rsidR="00925E29">
        <w:rPr>
          <w:rFonts w:ascii="Verdana" w:hAnsi="Verdana" w:cs="Verdana"/>
          <w:sz w:val="22"/>
          <w:szCs w:val="22"/>
          <w:lang w:val="en-IN"/>
        </w:rPr>
        <w:tab/>
        <w:t xml:space="preserve">   </w:t>
      </w:r>
      <w:r w:rsidR="00A14C0D">
        <w:rPr>
          <w:rFonts w:ascii="Verdana" w:hAnsi="Verdana" w:cs="Verdana"/>
          <w:sz w:val="22"/>
          <w:szCs w:val="22"/>
          <w:lang w:val="en-IN"/>
        </w:rPr>
        <w:t>41</w:t>
      </w:r>
    </w:p>
    <w:p w14:paraId="6C6FD0F6" w14:textId="07B4003A" w:rsidR="00C24A6E" w:rsidRDefault="00C24A6E" w:rsidP="00A14C0D">
      <w:pPr>
        <w:spacing w:line="360" w:lineRule="auto"/>
        <w:rPr>
          <w:rFonts w:ascii="Verdana" w:hAnsi="Verdana" w:cs="Verdana"/>
          <w:sz w:val="22"/>
          <w:szCs w:val="22"/>
          <w:lang w:val="en-IN"/>
        </w:rPr>
      </w:pPr>
      <w:r>
        <w:rPr>
          <w:rFonts w:ascii="Verdana" w:hAnsi="Verdana" w:cs="Verdana"/>
          <w:sz w:val="22"/>
          <w:szCs w:val="22"/>
          <w:lang w:val="en-IN"/>
        </w:rPr>
        <w:t xml:space="preserve"> 5.4.7.3                       </w:t>
      </w:r>
      <w:r>
        <w:rPr>
          <w:rFonts w:ascii="Verdana" w:hAnsi="Verdana" w:cs="Verdana"/>
          <w:sz w:val="22"/>
          <w:szCs w:val="22"/>
        </w:rPr>
        <w:t xml:space="preserve">Detection Result Page </w:t>
      </w:r>
      <w:r>
        <w:rPr>
          <w:rFonts w:ascii="Verdana" w:hAnsi="Verdana" w:cs="Verdana"/>
          <w:sz w:val="22"/>
          <w:szCs w:val="22"/>
          <w:lang w:val="en-IN"/>
        </w:rPr>
        <w:t>(Overlapped Fishes)</w:t>
      </w:r>
      <w:r w:rsidR="00925E29">
        <w:rPr>
          <w:rFonts w:ascii="Verdana" w:hAnsi="Verdana" w:cs="Verdana"/>
          <w:sz w:val="22"/>
          <w:szCs w:val="22"/>
          <w:lang w:val="en-IN"/>
        </w:rPr>
        <w:tab/>
        <w:t xml:space="preserve">   4</w:t>
      </w:r>
      <w:r w:rsidR="00A14C0D">
        <w:rPr>
          <w:rFonts w:ascii="Verdana" w:hAnsi="Verdana" w:cs="Verdana"/>
          <w:sz w:val="22"/>
          <w:szCs w:val="22"/>
          <w:lang w:val="en-IN"/>
        </w:rPr>
        <w:t>1</w:t>
      </w:r>
    </w:p>
    <w:p w14:paraId="18B05525" w14:textId="00BCF826" w:rsidR="00C24A6E" w:rsidRDefault="00C24A6E" w:rsidP="00A14C0D">
      <w:pPr>
        <w:spacing w:line="360" w:lineRule="auto"/>
        <w:rPr>
          <w:rFonts w:ascii="Verdana" w:hAnsi="Verdana" w:cs="Verdana"/>
          <w:sz w:val="22"/>
          <w:szCs w:val="22"/>
          <w:lang w:val="en-IN"/>
        </w:rPr>
      </w:pPr>
      <w:r>
        <w:rPr>
          <w:rFonts w:ascii="Verdana" w:hAnsi="Verdana" w:cs="Verdana"/>
          <w:sz w:val="22"/>
          <w:szCs w:val="22"/>
          <w:lang w:val="en-IN"/>
        </w:rPr>
        <w:t xml:space="preserve"> 5.4.7.4                       </w:t>
      </w:r>
      <w:r>
        <w:rPr>
          <w:rFonts w:ascii="Verdana" w:hAnsi="Verdana" w:cs="Verdana"/>
          <w:sz w:val="22"/>
          <w:szCs w:val="22"/>
        </w:rPr>
        <w:t xml:space="preserve">Detection Result Page </w:t>
      </w:r>
      <w:r>
        <w:rPr>
          <w:rFonts w:ascii="Verdana" w:hAnsi="Verdana" w:cs="Verdana"/>
          <w:sz w:val="22"/>
          <w:szCs w:val="22"/>
          <w:lang w:val="en-IN"/>
        </w:rPr>
        <w:t>(Jellyfish)</w:t>
      </w:r>
      <w:r w:rsidR="00925E29">
        <w:rPr>
          <w:rFonts w:ascii="Verdana" w:hAnsi="Verdana" w:cs="Verdana"/>
          <w:sz w:val="22"/>
          <w:szCs w:val="22"/>
          <w:lang w:val="en-IN"/>
        </w:rPr>
        <w:tab/>
      </w:r>
      <w:r w:rsidR="00925E29">
        <w:rPr>
          <w:rFonts w:ascii="Verdana" w:hAnsi="Verdana" w:cs="Verdana"/>
          <w:sz w:val="22"/>
          <w:szCs w:val="22"/>
          <w:lang w:val="en-IN"/>
        </w:rPr>
        <w:tab/>
      </w:r>
      <w:r w:rsidR="00925E29">
        <w:rPr>
          <w:rFonts w:ascii="Verdana" w:hAnsi="Verdana" w:cs="Verdana"/>
          <w:sz w:val="22"/>
          <w:szCs w:val="22"/>
          <w:lang w:val="en-IN"/>
        </w:rPr>
        <w:tab/>
        <w:t xml:space="preserve">   </w:t>
      </w:r>
      <w:r w:rsidR="00A14C0D">
        <w:rPr>
          <w:rFonts w:ascii="Verdana" w:hAnsi="Verdana" w:cs="Verdana"/>
          <w:sz w:val="22"/>
          <w:szCs w:val="22"/>
          <w:lang w:val="en-IN"/>
        </w:rPr>
        <w:t>42</w:t>
      </w:r>
    </w:p>
    <w:p w14:paraId="3FBF35F2" w14:textId="7F7A0BC0" w:rsidR="00C24A6E" w:rsidRDefault="00C24A6E" w:rsidP="00A14C0D">
      <w:pPr>
        <w:spacing w:line="360" w:lineRule="auto"/>
        <w:rPr>
          <w:rFonts w:ascii="Verdana" w:hAnsi="Verdana" w:cs="Verdana"/>
          <w:sz w:val="22"/>
          <w:szCs w:val="22"/>
          <w:lang w:val="en-IN"/>
        </w:rPr>
      </w:pPr>
      <w:r>
        <w:rPr>
          <w:rFonts w:ascii="Verdana" w:hAnsi="Verdana" w:cs="Verdana"/>
          <w:sz w:val="22"/>
          <w:szCs w:val="22"/>
          <w:lang w:val="en-IN"/>
        </w:rPr>
        <w:t xml:space="preserve"> 5.4.7.5                       </w:t>
      </w:r>
      <w:r>
        <w:rPr>
          <w:rFonts w:ascii="Verdana" w:hAnsi="Verdana" w:cs="Verdana"/>
          <w:sz w:val="22"/>
          <w:szCs w:val="22"/>
        </w:rPr>
        <w:t xml:space="preserve">Detection Result Page </w:t>
      </w:r>
      <w:r>
        <w:rPr>
          <w:rFonts w:ascii="Verdana" w:hAnsi="Verdana" w:cs="Verdana"/>
          <w:sz w:val="22"/>
          <w:szCs w:val="22"/>
          <w:lang w:val="en-IN"/>
        </w:rPr>
        <w:t>(Starfish, Fish)</w:t>
      </w:r>
      <w:r w:rsidR="00925E29">
        <w:rPr>
          <w:rFonts w:ascii="Verdana" w:hAnsi="Verdana" w:cs="Verdana"/>
          <w:sz w:val="22"/>
          <w:szCs w:val="22"/>
          <w:lang w:val="en-IN"/>
        </w:rPr>
        <w:tab/>
      </w:r>
      <w:r w:rsidR="00925E29">
        <w:rPr>
          <w:rFonts w:ascii="Verdana" w:hAnsi="Verdana" w:cs="Verdana"/>
          <w:sz w:val="22"/>
          <w:szCs w:val="22"/>
          <w:lang w:val="en-IN"/>
        </w:rPr>
        <w:tab/>
        <w:t xml:space="preserve">   </w:t>
      </w:r>
      <w:r w:rsidR="00A14C0D">
        <w:rPr>
          <w:rFonts w:ascii="Verdana" w:hAnsi="Verdana" w:cs="Verdana"/>
          <w:sz w:val="22"/>
          <w:szCs w:val="22"/>
          <w:lang w:val="en-IN"/>
        </w:rPr>
        <w:t>42</w:t>
      </w:r>
    </w:p>
    <w:p w14:paraId="25856606" w14:textId="7E4B2758" w:rsidR="00C24A6E" w:rsidRDefault="00C24A6E" w:rsidP="00A14C0D">
      <w:pPr>
        <w:spacing w:line="360" w:lineRule="auto"/>
        <w:rPr>
          <w:rFonts w:ascii="Verdana" w:hAnsi="Verdana" w:cs="Verdana"/>
          <w:sz w:val="22"/>
          <w:szCs w:val="22"/>
          <w:lang w:val="en-IN"/>
        </w:rPr>
      </w:pPr>
      <w:r>
        <w:rPr>
          <w:rFonts w:ascii="Verdana" w:hAnsi="Verdana" w:cs="Verdana"/>
          <w:sz w:val="22"/>
          <w:szCs w:val="22"/>
          <w:lang w:val="en-IN"/>
        </w:rPr>
        <w:t xml:space="preserve"> 5.4.7.6                       </w:t>
      </w:r>
      <w:r>
        <w:rPr>
          <w:rFonts w:ascii="Verdana" w:hAnsi="Verdana" w:cs="Verdana"/>
          <w:sz w:val="22"/>
          <w:szCs w:val="22"/>
        </w:rPr>
        <w:t xml:space="preserve">Detection Result Page </w:t>
      </w:r>
      <w:r>
        <w:rPr>
          <w:rFonts w:ascii="Verdana" w:hAnsi="Verdana" w:cs="Verdana"/>
          <w:sz w:val="22"/>
          <w:szCs w:val="22"/>
          <w:lang w:val="en-IN"/>
        </w:rPr>
        <w:t>(Low visibility conditions)</w:t>
      </w:r>
      <w:r w:rsidR="00925E29">
        <w:rPr>
          <w:rFonts w:ascii="Verdana" w:hAnsi="Verdana" w:cs="Verdana"/>
          <w:sz w:val="22"/>
          <w:szCs w:val="22"/>
          <w:lang w:val="en-IN"/>
        </w:rPr>
        <w:t xml:space="preserve"> </w:t>
      </w:r>
      <w:r w:rsidR="00A14C0D">
        <w:rPr>
          <w:rFonts w:ascii="Verdana" w:hAnsi="Verdana" w:cs="Verdana"/>
          <w:sz w:val="22"/>
          <w:szCs w:val="22"/>
          <w:lang w:val="en-IN"/>
        </w:rPr>
        <w:t xml:space="preserve"> 43</w:t>
      </w:r>
    </w:p>
    <w:p w14:paraId="09A7B73F" w14:textId="4E86DB85" w:rsidR="00C24A6E" w:rsidRPr="00673F58" w:rsidRDefault="00C24A6E" w:rsidP="00A14C0D">
      <w:pPr>
        <w:spacing w:line="360" w:lineRule="auto"/>
        <w:rPr>
          <w:rFonts w:ascii="Verdana" w:hAnsi="Verdana" w:cs="Verdana"/>
          <w:sz w:val="22"/>
          <w:szCs w:val="22"/>
          <w:lang w:val="en-IN"/>
        </w:rPr>
      </w:pPr>
      <w:r>
        <w:rPr>
          <w:rFonts w:ascii="Verdana" w:hAnsi="Verdana" w:cs="Verdana"/>
          <w:sz w:val="22"/>
          <w:szCs w:val="22"/>
          <w:lang w:val="en-IN"/>
        </w:rPr>
        <w:t xml:space="preserve"> 5.4.7.7                       </w:t>
      </w:r>
      <w:r>
        <w:rPr>
          <w:rFonts w:ascii="Verdana" w:hAnsi="Verdana" w:cs="Verdana"/>
          <w:sz w:val="22"/>
          <w:szCs w:val="22"/>
        </w:rPr>
        <w:t xml:space="preserve">Detection Result Page </w:t>
      </w:r>
      <w:r>
        <w:rPr>
          <w:rFonts w:ascii="Verdana" w:hAnsi="Verdana" w:cs="Verdana"/>
          <w:sz w:val="22"/>
          <w:szCs w:val="22"/>
          <w:lang w:val="en-IN"/>
        </w:rPr>
        <w:t>(Shark, Fish)</w:t>
      </w:r>
      <w:r w:rsidR="008762A2">
        <w:rPr>
          <w:rFonts w:ascii="Verdana" w:hAnsi="Verdana" w:cs="Verdana"/>
          <w:sz w:val="22"/>
          <w:szCs w:val="22"/>
          <w:lang w:val="en-IN"/>
        </w:rPr>
        <w:tab/>
      </w:r>
      <w:r w:rsidR="008762A2">
        <w:rPr>
          <w:rFonts w:ascii="Verdana" w:hAnsi="Verdana" w:cs="Verdana"/>
          <w:sz w:val="22"/>
          <w:szCs w:val="22"/>
          <w:lang w:val="en-IN"/>
        </w:rPr>
        <w:tab/>
        <w:t xml:space="preserve">   </w:t>
      </w:r>
      <w:r w:rsidR="00A14C0D">
        <w:rPr>
          <w:rFonts w:ascii="Verdana" w:hAnsi="Verdana" w:cs="Verdana"/>
          <w:sz w:val="22"/>
          <w:szCs w:val="22"/>
          <w:lang w:val="en-IN"/>
        </w:rPr>
        <w:t>43</w:t>
      </w:r>
    </w:p>
    <w:p w14:paraId="022D8ECF" w14:textId="296C8572"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6.3.1                          Registration Page with alert-1</w:t>
      </w:r>
      <w:r w:rsidR="008762A2">
        <w:rPr>
          <w:rFonts w:ascii="Verdana" w:hAnsi="Verdana" w:cs="Verdana"/>
          <w:sz w:val="22"/>
          <w:szCs w:val="22"/>
        </w:rPr>
        <w:tab/>
      </w:r>
      <w:r w:rsidR="008762A2">
        <w:rPr>
          <w:rFonts w:ascii="Verdana" w:hAnsi="Verdana" w:cs="Verdana"/>
          <w:sz w:val="22"/>
          <w:szCs w:val="22"/>
        </w:rPr>
        <w:tab/>
      </w:r>
      <w:r w:rsidR="008762A2">
        <w:rPr>
          <w:rFonts w:ascii="Verdana" w:hAnsi="Verdana" w:cs="Verdana"/>
          <w:sz w:val="22"/>
          <w:szCs w:val="22"/>
        </w:rPr>
        <w:tab/>
        <w:t xml:space="preserve">   </w:t>
      </w:r>
      <w:r w:rsidR="00A14C0D">
        <w:rPr>
          <w:rFonts w:ascii="Verdana" w:hAnsi="Verdana" w:cs="Verdana"/>
          <w:sz w:val="22"/>
          <w:szCs w:val="22"/>
        </w:rPr>
        <w:t>50</w:t>
      </w:r>
    </w:p>
    <w:p w14:paraId="28CC410A" w14:textId="67D01801"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6.3.2                          Registration Page with alert-2</w:t>
      </w:r>
      <w:r w:rsidR="008762A2">
        <w:rPr>
          <w:rFonts w:ascii="Verdana" w:hAnsi="Verdana" w:cs="Verdana"/>
          <w:sz w:val="22"/>
          <w:szCs w:val="22"/>
        </w:rPr>
        <w:tab/>
      </w:r>
      <w:r w:rsidR="008762A2">
        <w:rPr>
          <w:rFonts w:ascii="Verdana" w:hAnsi="Verdana" w:cs="Verdana"/>
          <w:sz w:val="22"/>
          <w:szCs w:val="22"/>
        </w:rPr>
        <w:tab/>
      </w:r>
      <w:r w:rsidR="008762A2">
        <w:rPr>
          <w:rFonts w:ascii="Verdana" w:hAnsi="Verdana" w:cs="Verdana"/>
          <w:sz w:val="22"/>
          <w:szCs w:val="22"/>
        </w:rPr>
        <w:tab/>
        <w:t xml:space="preserve">   </w:t>
      </w:r>
      <w:r w:rsidR="00A14C0D">
        <w:rPr>
          <w:rFonts w:ascii="Verdana" w:hAnsi="Verdana" w:cs="Verdana"/>
          <w:sz w:val="22"/>
          <w:szCs w:val="22"/>
        </w:rPr>
        <w:t>50</w:t>
      </w:r>
    </w:p>
    <w:p w14:paraId="3EE7EC0F" w14:textId="57B74727"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6.3.3                          Registration Page with alert-3</w:t>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t xml:space="preserve">   </w:t>
      </w:r>
      <w:r w:rsidR="00A14C0D">
        <w:rPr>
          <w:rFonts w:ascii="Verdana" w:hAnsi="Verdana" w:cs="Verdana"/>
          <w:sz w:val="22"/>
          <w:szCs w:val="22"/>
        </w:rPr>
        <w:t>51</w:t>
      </w:r>
    </w:p>
    <w:p w14:paraId="6257DA9B" w14:textId="4736AD79"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6.3.4                          Registration Page with alert-4</w:t>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t xml:space="preserve">   </w:t>
      </w:r>
      <w:r w:rsidR="00A14C0D">
        <w:rPr>
          <w:rFonts w:ascii="Verdana" w:hAnsi="Verdana" w:cs="Verdana"/>
          <w:sz w:val="22"/>
          <w:szCs w:val="22"/>
        </w:rPr>
        <w:t>51</w:t>
      </w:r>
    </w:p>
    <w:p w14:paraId="5F6A605F" w14:textId="69656825"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6.3.5                          Login Page with alert-1</w:t>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r>
      <w:r w:rsidR="00925E29">
        <w:rPr>
          <w:rFonts w:ascii="Verdana" w:hAnsi="Verdana" w:cs="Verdana"/>
          <w:sz w:val="22"/>
          <w:szCs w:val="22"/>
        </w:rPr>
        <w:tab/>
        <w:t xml:space="preserve">   </w:t>
      </w:r>
      <w:r w:rsidR="00A14C0D">
        <w:rPr>
          <w:rFonts w:ascii="Verdana" w:hAnsi="Verdana" w:cs="Verdana"/>
          <w:sz w:val="22"/>
          <w:szCs w:val="22"/>
        </w:rPr>
        <w:t>51</w:t>
      </w:r>
    </w:p>
    <w:p w14:paraId="0F000437" w14:textId="0FB0DDB5" w:rsidR="00C24A6E" w:rsidRDefault="00C24A6E" w:rsidP="00A14C0D">
      <w:pPr>
        <w:spacing w:line="360" w:lineRule="auto"/>
        <w:rPr>
          <w:rFonts w:ascii="Verdana" w:hAnsi="Verdana" w:cs="Verdana"/>
          <w:sz w:val="22"/>
          <w:szCs w:val="22"/>
        </w:rPr>
      </w:pPr>
      <w:r>
        <w:rPr>
          <w:rFonts w:ascii="Verdana" w:hAnsi="Verdana" w:cs="Verdana"/>
          <w:sz w:val="22"/>
          <w:szCs w:val="22"/>
        </w:rPr>
        <w:lastRenderedPageBreak/>
        <w:t xml:space="preserve"> 6.3.6                          Login Page with alert-2</w:t>
      </w:r>
      <w:r w:rsidR="008762A2">
        <w:rPr>
          <w:rFonts w:ascii="Verdana" w:hAnsi="Verdana" w:cs="Verdana"/>
          <w:sz w:val="22"/>
          <w:szCs w:val="22"/>
        </w:rPr>
        <w:tab/>
      </w:r>
      <w:r w:rsidR="008762A2">
        <w:rPr>
          <w:rFonts w:ascii="Verdana" w:hAnsi="Verdana" w:cs="Verdana"/>
          <w:sz w:val="22"/>
          <w:szCs w:val="22"/>
        </w:rPr>
        <w:tab/>
      </w:r>
      <w:r w:rsidR="008762A2">
        <w:rPr>
          <w:rFonts w:ascii="Verdana" w:hAnsi="Verdana" w:cs="Verdana"/>
          <w:sz w:val="22"/>
          <w:szCs w:val="22"/>
        </w:rPr>
        <w:tab/>
      </w:r>
      <w:r w:rsidR="008762A2">
        <w:rPr>
          <w:rFonts w:ascii="Verdana" w:hAnsi="Verdana" w:cs="Verdana"/>
          <w:sz w:val="22"/>
          <w:szCs w:val="22"/>
        </w:rPr>
        <w:tab/>
        <w:t xml:space="preserve">   </w:t>
      </w:r>
      <w:r w:rsidR="00A14C0D">
        <w:rPr>
          <w:rFonts w:ascii="Verdana" w:hAnsi="Verdana" w:cs="Verdana"/>
          <w:sz w:val="22"/>
          <w:szCs w:val="22"/>
        </w:rPr>
        <w:t>52</w:t>
      </w:r>
    </w:p>
    <w:p w14:paraId="0EAE7472" w14:textId="230E66FE" w:rsidR="00C24A6E" w:rsidRDefault="00C24A6E" w:rsidP="00A14C0D">
      <w:pPr>
        <w:spacing w:line="360" w:lineRule="auto"/>
        <w:rPr>
          <w:rFonts w:ascii="Verdana" w:hAnsi="Verdana" w:cs="Verdana"/>
          <w:sz w:val="22"/>
          <w:szCs w:val="22"/>
        </w:rPr>
      </w:pPr>
      <w:r>
        <w:rPr>
          <w:rFonts w:ascii="Verdana" w:hAnsi="Verdana" w:cs="Verdana"/>
          <w:sz w:val="22"/>
          <w:szCs w:val="22"/>
        </w:rPr>
        <w:t xml:space="preserve"> 6.4.1                          Confusion matrix for YOLOv9 predictions</w:t>
      </w:r>
      <w:r w:rsidR="008762A2">
        <w:rPr>
          <w:rFonts w:ascii="Verdana" w:hAnsi="Verdana" w:cs="Verdana"/>
          <w:sz w:val="22"/>
          <w:szCs w:val="22"/>
        </w:rPr>
        <w:tab/>
      </w:r>
      <w:r w:rsidR="008762A2">
        <w:rPr>
          <w:rFonts w:ascii="Verdana" w:hAnsi="Verdana" w:cs="Verdana"/>
          <w:sz w:val="22"/>
          <w:szCs w:val="22"/>
        </w:rPr>
        <w:tab/>
        <w:t xml:space="preserve">   </w:t>
      </w:r>
      <w:r w:rsidR="00A14C0D">
        <w:rPr>
          <w:rFonts w:ascii="Verdana" w:hAnsi="Verdana" w:cs="Verdana"/>
          <w:sz w:val="22"/>
          <w:szCs w:val="22"/>
        </w:rPr>
        <w:t>55</w:t>
      </w:r>
    </w:p>
    <w:p w14:paraId="2A42D830" w14:textId="77777777" w:rsidR="00AA0B00" w:rsidRDefault="00C24A6E" w:rsidP="00A14C0D">
      <w:pPr>
        <w:pStyle w:val="ListParagraph"/>
        <w:numPr>
          <w:ilvl w:val="2"/>
          <w:numId w:val="71"/>
        </w:numPr>
        <w:spacing w:line="360" w:lineRule="auto"/>
        <w:rPr>
          <w:rFonts w:ascii="Verdana" w:hAnsi="Verdana" w:cs="Verdana"/>
          <w:sz w:val="22"/>
          <w:szCs w:val="22"/>
        </w:rPr>
      </w:pPr>
      <w:r w:rsidRPr="00704E88">
        <w:rPr>
          <w:rFonts w:ascii="Verdana" w:hAnsi="Verdana" w:cs="Verdana"/>
          <w:sz w:val="22"/>
          <w:szCs w:val="22"/>
        </w:rPr>
        <w:t xml:space="preserve">          Graphs regarding YOLOv9 predictions</w:t>
      </w:r>
      <w:r w:rsidR="008762A2">
        <w:rPr>
          <w:rFonts w:ascii="Verdana" w:hAnsi="Verdana" w:cs="Verdana"/>
          <w:sz w:val="22"/>
          <w:szCs w:val="22"/>
        </w:rPr>
        <w:tab/>
      </w:r>
      <w:r w:rsidR="008762A2">
        <w:rPr>
          <w:rFonts w:ascii="Verdana" w:hAnsi="Verdana" w:cs="Verdana"/>
          <w:sz w:val="22"/>
          <w:szCs w:val="22"/>
        </w:rPr>
        <w:tab/>
        <w:t xml:space="preserve">   </w:t>
      </w:r>
      <w:r w:rsidR="00A14C0D">
        <w:rPr>
          <w:rFonts w:ascii="Verdana" w:hAnsi="Verdana" w:cs="Verdana"/>
          <w:sz w:val="22"/>
          <w:szCs w:val="22"/>
        </w:rPr>
        <w:t>55</w:t>
      </w:r>
    </w:p>
    <w:p w14:paraId="6ACB4A07" w14:textId="77777777" w:rsidR="00D302F4" w:rsidRDefault="00AA0B00" w:rsidP="00AA0B00">
      <w:pPr>
        <w:spacing w:line="360" w:lineRule="auto"/>
        <w:ind w:left="80"/>
        <w:rPr>
          <w:rFonts w:ascii="Verdana" w:hAnsi="Verdana" w:cs="Verdana"/>
          <w:sz w:val="22"/>
          <w:szCs w:val="22"/>
        </w:rPr>
      </w:pPr>
      <w:r>
        <w:rPr>
          <w:rFonts w:ascii="Verdana" w:hAnsi="Verdana" w:cs="Verdana"/>
          <w:sz w:val="22"/>
          <w:szCs w:val="22"/>
        </w:rPr>
        <w:t>10.</w:t>
      </w:r>
      <w:r w:rsidR="00725BEE">
        <w:rPr>
          <w:rFonts w:ascii="Verdana" w:hAnsi="Verdana" w:cs="Verdana"/>
          <w:sz w:val="22"/>
          <w:szCs w:val="22"/>
        </w:rPr>
        <w:t>4.</w:t>
      </w:r>
      <w:r>
        <w:rPr>
          <w:rFonts w:ascii="Verdana" w:hAnsi="Verdana" w:cs="Verdana"/>
          <w:sz w:val="22"/>
          <w:szCs w:val="22"/>
        </w:rPr>
        <w:t>1</w:t>
      </w:r>
      <w:r w:rsidR="00A14C0D" w:rsidRPr="00AA0B00">
        <w:rPr>
          <w:rFonts w:ascii="Verdana" w:hAnsi="Verdana" w:cs="Verdana"/>
          <w:sz w:val="22"/>
          <w:szCs w:val="22"/>
        </w:rPr>
        <w:t xml:space="preserve">       </w:t>
      </w:r>
      <w:r>
        <w:rPr>
          <w:rFonts w:ascii="Verdana" w:hAnsi="Verdana" w:cs="Verdana"/>
          <w:sz w:val="22"/>
          <w:szCs w:val="22"/>
        </w:rPr>
        <w:t xml:space="preserve">                 </w:t>
      </w:r>
      <w:proofErr w:type="spellStart"/>
      <w:r>
        <w:rPr>
          <w:rFonts w:ascii="Verdana" w:hAnsi="Verdana" w:cs="Verdana"/>
          <w:sz w:val="22"/>
          <w:szCs w:val="22"/>
        </w:rPr>
        <w:t>XaMPP</w:t>
      </w:r>
      <w:proofErr w:type="spellEnd"/>
      <w:r w:rsidR="00D83A4A">
        <w:rPr>
          <w:rFonts w:ascii="Verdana" w:hAnsi="Verdana" w:cs="Verdana"/>
          <w:sz w:val="22"/>
          <w:szCs w:val="22"/>
        </w:rPr>
        <w:t xml:space="preserve"> Server</w:t>
      </w:r>
      <w:r>
        <w:rPr>
          <w:rFonts w:ascii="Verdana" w:hAnsi="Verdana" w:cs="Verdana"/>
          <w:sz w:val="22"/>
          <w:szCs w:val="22"/>
        </w:rPr>
        <w:t xml:space="preserve"> </w:t>
      </w:r>
      <w:r w:rsidR="00D83A4A">
        <w:rPr>
          <w:rFonts w:ascii="Verdana" w:hAnsi="Verdana" w:cs="Verdana"/>
          <w:sz w:val="22"/>
          <w:szCs w:val="22"/>
        </w:rPr>
        <w:t>Control Panel</w:t>
      </w:r>
      <w:r w:rsidR="00D83A4A">
        <w:rPr>
          <w:rFonts w:ascii="Verdana" w:hAnsi="Verdana" w:cs="Verdana"/>
          <w:sz w:val="22"/>
          <w:szCs w:val="22"/>
        </w:rPr>
        <w:tab/>
      </w:r>
      <w:r w:rsidR="00D83A4A">
        <w:rPr>
          <w:rFonts w:ascii="Verdana" w:hAnsi="Verdana" w:cs="Verdana"/>
          <w:sz w:val="22"/>
          <w:szCs w:val="22"/>
        </w:rPr>
        <w:tab/>
      </w:r>
      <w:r w:rsidR="00D83A4A">
        <w:rPr>
          <w:rFonts w:ascii="Verdana" w:hAnsi="Verdana" w:cs="Verdana"/>
          <w:sz w:val="22"/>
          <w:szCs w:val="22"/>
        </w:rPr>
        <w:tab/>
      </w:r>
      <w:r w:rsidR="00D83A4A">
        <w:rPr>
          <w:rFonts w:ascii="Verdana" w:hAnsi="Verdana" w:cs="Verdana"/>
          <w:sz w:val="22"/>
          <w:szCs w:val="22"/>
        </w:rPr>
        <w:tab/>
        <w:t xml:space="preserve">   </w:t>
      </w:r>
      <w:r>
        <w:rPr>
          <w:rFonts w:ascii="Verdana" w:hAnsi="Verdana" w:cs="Verdana"/>
          <w:sz w:val="22"/>
          <w:szCs w:val="22"/>
        </w:rPr>
        <w:t xml:space="preserve">72  </w:t>
      </w:r>
    </w:p>
    <w:p w14:paraId="378A05D1" w14:textId="77777777" w:rsidR="00DC34DE" w:rsidRDefault="00D302F4" w:rsidP="00D302F4">
      <w:pPr>
        <w:spacing w:line="360" w:lineRule="auto"/>
        <w:ind w:left="80"/>
        <w:rPr>
          <w:rFonts w:ascii="Verdana" w:hAnsi="Verdana" w:cs="Verdana"/>
          <w:sz w:val="22"/>
          <w:szCs w:val="22"/>
        </w:rPr>
      </w:pPr>
      <w:r>
        <w:rPr>
          <w:rFonts w:ascii="Verdana" w:hAnsi="Verdana" w:cs="Verdana"/>
          <w:sz w:val="22"/>
          <w:szCs w:val="22"/>
        </w:rPr>
        <w:t>10.5.1                        Fully Connected Deep Neural Network</w:t>
      </w:r>
      <w:r>
        <w:rPr>
          <w:rFonts w:ascii="Verdana" w:hAnsi="Verdana" w:cs="Verdana"/>
          <w:sz w:val="22"/>
          <w:szCs w:val="22"/>
        </w:rPr>
        <w:tab/>
      </w:r>
      <w:r>
        <w:rPr>
          <w:rFonts w:ascii="Verdana" w:hAnsi="Verdana" w:cs="Verdana"/>
          <w:sz w:val="22"/>
          <w:szCs w:val="22"/>
        </w:rPr>
        <w:tab/>
        <w:t xml:space="preserve">   76</w:t>
      </w:r>
      <w:r w:rsidR="00AA0B00">
        <w:rPr>
          <w:rFonts w:ascii="Verdana" w:hAnsi="Verdana" w:cs="Verdana"/>
          <w:sz w:val="22"/>
          <w:szCs w:val="22"/>
        </w:rPr>
        <w:t xml:space="preserve">   </w:t>
      </w:r>
    </w:p>
    <w:p w14:paraId="60E9114F" w14:textId="48F5CA99" w:rsidR="00C24A6E" w:rsidRPr="00AA0B00" w:rsidRDefault="00DC34DE" w:rsidP="00D302F4">
      <w:pPr>
        <w:spacing w:line="360" w:lineRule="auto"/>
        <w:ind w:left="80"/>
        <w:rPr>
          <w:rFonts w:ascii="Verdana" w:hAnsi="Verdana" w:cs="Verdana"/>
          <w:sz w:val="22"/>
          <w:szCs w:val="22"/>
        </w:rPr>
        <w:sectPr w:rsidR="00C24A6E" w:rsidRPr="00AA0B00" w:rsidSect="003E0C56">
          <w:pgSz w:w="11920" w:h="16840"/>
          <w:pgMar w:top="1700" w:right="1320" w:bottom="1260" w:left="1280" w:header="1474" w:footer="567" w:gutter="0"/>
          <w:cols w:space="720"/>
          <w:docGrid w:linePitch="326"/>
        </w:sectPr>
      </w:pPr>
      <w:r>
        <w:rPr>
          <w:rFonts w:ascii="Verdana" w:hAnsi="Verdana" w:cs="Verdana"/>
          <w:sz w:val="22"/>
          <w:szCs w:val="22"/>
        </w:rPr>
        <w:t>10.5.2</w:t>
      </w:r>
      <w:r w:rsidR="00AA0B00">
        <w:rPr>
          <w:rFonts w:ascii="Verdana" w:hAnsi="Verdana" w:cs="Verdana"/>
          <w:sz w:val="22"/>
          <w:szCs w:val="22"/>
        </w:rPr>
        <w:t xml:space="preserve">    </w:t>
      </w:r>
      <w:r>
        <w:rPr>
          <w:rFonts w:ascii="Verdana" w:hAnsi="Verdana" w:cs="Verdana"/>
          <w:sz w:val="22"/>
          <w:szCs w:val="22"/>
        </w:rPr>
        <w:t xml:space="preserve">                   </w:t>
      </w:r>
      <w:r w:rsidR="00391E89">
        <w:rPr>
          <w:rFonts w:ascii="Verdana" w:hAnsi="Verdana" w:cs="Verdana"/>
          <w:sz w:val="22"/>
          <w:szCs w:val="22"/>
        </w:rPr>
        <w:t xml:space="preserve"> </w:t>
      </w:r>
      <w:r>
        <w:rPr>
          <w:rFonts w:ascii="Verdana" w:hAnsi="Verdana" w:cs="Verdana"/>
          <w:sz w:val="22"/>
          <w:szCs w:val="22"/>
        </w:rPr>
        <w:t>CNN architecture</w:t>
      </w:r>
      <w:r w:rsidR="00391E89">
        <w:rPr>
          <w:rFonts w:ascii="Verdana" w:hAnsi="Verdana" w:cs="Verdana"/>
          <w:sz w:val="22"/>
          <w:szCs w:val="22"/>
        </w:rPr>
        <w:tab/>
      </w:r>
      <w:r w:rsidR="00391E89">
        <w:rPr>
          <w:rFonts w:ascii="Verdana" w:hAnsi="Verdana" w:cs="Verdana"/>
          <w:sz w:val="22"/>
          <w:szCs w:val="22"/>
        </w:rPr>
        <w:tab/>
      </w:r>
      <w:r w:rsidR="00391E89">
        <w:rPr>
          <w:rFonts w:ascii="Verdana" w:hAnsi="Verdana" w:cs="Verdana"/>
          <w:sz w:val="22"/>
          <w:szCs w:val="22"/>
        </w:rPr>
        <w:tab/>
      </w:r>
      <w:r w:rsidR="00391E89">
        <w:rPr>
          <w:rFonts w:ascii="Verdana" w:hAnsi="Verdana" w:cs="Verdana"/>
          <w:sz w:val="22"/>
          <w:szCs w:val="22"/>
        </w:rPr>
        <w:tab/>
      </w:r>
      <w:r w:rsidR="00391E89">
        <w:rPr>
          <w:rFonts w:ascii="Verdana" w:hAnsi="Verdana" w:cs="Verdana"/>
          <w:sz w:val="22"/>
          <w:szCs w:val="22"/>
        </w:rPr>
        <w:tab/>
        <w:t xml:space="preserve">   </w:t>
      </w:r>
      <w:r>
        <w:rPr>
          <w:rFonts w:ascii="Verdana" w:hAnsi="Verdana" w:cs="Verdana"/>
          <w:sz w:val="22"/>
          <w:szCs w:val="22"/>
        </w:rPr>
        <w:t xml:space="preserve">78               </w:t>
      </w:r>
    </w:p>
    <w:p w14:paraId="20A1CF47" w14:textId="799DB22C" w:rsidR="00704E88" w:rsidRDefault="00704E88">
      <w:pPr>
        <w:suppressAutoHyphens w:val="0"/>
        <w:rPr>
          <w:rFonts w:ascii="Verdana" w:hAnsi="Verdana" w:cs="Verdana"/>
          <w:sz w:val="22"/>
          <w:szCs w:val="22"/>
        </w:rPr>
      </w:pPr>
    </w:p>
    <w:p w14:paraId="4315B731" w14:textId="77777777" w:rsidR="00704E88" w:rsidRDefault="00704E88" w:rsidP="00704E88">
      <w:pPr>
        <w:spacing w:line="360" w:lineRule="auto"/>
        <w:jc w:val="center"/>
        <w:rPr>
          <w:rFonts w:ascii="Verdana" w:hAnsi="Verdana" w:cs="Verdana"/>
          <w:b/>
          <w:bCs/>
          <w:sz w:val="40"/>
          <w:szCs w:val="40"/>
        </w:rPr>
      </w:pPr>
    </w:p>
    <w:p w14:paraId="2BFA777F" w14:textId="77777777" w:rsidR="00704E88" w:rsidRDefault="00704E88" w:rsidP="00704E88">
      <w:pPr>
        <w:spacing w:line="360" w:lineRule="auto"/>
        <w:jc w:val="center"/>
        <w:rPr>
          <w:rFonts w:ascii="Verdana" w:hAnsi="Verdana" w:cs="Verdana"/>
          <w:b/>
          <w:bCs/>
          <w:sz w:val="40"/>
          <w:szCs w:val="40"/>
        </w:rPr>
      </w:pPr>
    </w:p>
    <w:p w14:paraId="689BD7ED" w14:textId="77777777" w:rsidR="00704E88" w:rsidRDefault="00704E88" w:rsidP="00704E88">
      <w:pPr>
        <w:spacing w:line="360" w:lineRule="auto"/>
        <w:jc w:val="center"/>
        <w:rPr>
          <w:rFonts w:ascii="Verdana" w:hAnsi="Verdana" w:cs="Verdana"/>
          <w:b/>
          <w:bCs/>
          <w:sz w:val="40"/>
          <w:szCs w:val="40"/>
        </w:rPr>
      </w:pPr>
    </w:p>
    <w:p w14:paraId="451444ED" w14:textId="77777777" w:rsidR="00704E88" w:rsidRDefault="00704E88" w:rsidP="00704E88">
      <w:pPr>
        <w:spacing w:line="360" w:lineRule="auto"/>
        <w:jc w:val="center"/>
        <w:rPr>
          <w:rFonts w:ascii="Verdana" w:hAnsi="Verdana" w:cs="Verdana"/>
          <w:b/>
          <w:bCs/>
          <w:sz w:val="40"/>
          <w:szCs w:val="40"/>
        </w:rPr>
      </w:pPr>
    </w:p>
    <w:p w14:paraId="1771C417" w14:textId="77777777" w:rsidR="00704E88" w:rsidRDefault="00704E88" w:rsidP="00704E88">
      <w:pPr>
        <w:spacing w:line="360" w:lineRule="auto"/>
        <w:jc w:val="center"/>
        <w:rPr>
          <w:rFonts w:ascii="Verdana" w:hAnsi="Verdana" w:cs="Verdana"/>
          <w:b/>
          <w:bCs/>
          <w:sz w:val="40"/>
          <w:szCs w:val="40"/>
        </w:rPr>
      </w:pPr>
    </w:p>
    <w:p w14:paraId="39BCAFFE" w14:textId="77777777" w:rsidR="00704E88" w:rsidRDefault="00704E88" w:rsidP="00704E88">
      <w:pPr>
        <w:spacing w:line="360" w:lineRule="auto"/>
        <w:jc w:val="center"/>
        <w:rPr>
          <w:rFonts w:ascii="Verdana" w:hAnsi="Verdana" w:cs="Verdana"/>
          <w:b/>
          <w:bCs/>
          <w:sz w:val="40"/>
          <w:szCs w:val="40"/>
        </w:rPr>
      </w:pPr>
      <w:r>
        <w:rPr>
          <w:rFonts w:ascii="Verdana" w:hAnsi="Verdana" w:cs="Verdana"/>
          <w:b/>
          <w:bCs/>
          <w:sz w:val="40"/>
          <w:szCs w:val="40"/>
        </w:rPr>
        <w:t xml:space="preserve">   </w:t>
      </w:r>
    </w:p>
    <w:p w14:paraId="3E7073E0" w14:textId="77777777" w:rsidR="00704E88" w:rsidRDefault="00704E88" w:rsidP="00704E88">
      <w:pPr>
        <w:spacing w:line="360" w:lineRule="auto"/>
        <w:jc w:val="center"/>
        <w:rPr>
          <w:rFonts w:ascii="Verdana" w:hAnsi="Verdana" w:cs="Verdana"/>
          <w:b/>
          <w:bCs/>
          <w:sz w:val="40"/>
          <w:szCs w:val="40"/>
        </w:rPr>
      </w:pPr>
    </w:p>
    <w:p w14:paraId="381EECFB" w14:textId="77777777" w:rsidR="00704E88" w:rsidRDefault="00704E88" w:rsidP="00704E88">
      <w:pPr>
        <w:spacing w:line="360" w:lineRule="auto"/>
        <w:jc w:val="center"/>
        <w:rPr>
          <w:rFonts w:ascii="Verdana" w:hAnsi="Verdana" w:cs="Verdana"/>
          <w:b/>
          <w:bCs/>
          <w:sz w:val="40"/>
          <w:szCs w:val="40"/>
        </w:rPr>
      </w:pPr>
    </w:p>
    <w:p w14:paraId="3BD17E38" w14:textId="77777777" w:rsidR="00C10BAD" w:rsidRDefault="00704E88" w:rsidP="00704E88">
      <w:pPr>
        <w:spacing w:line="360" w:lineRule="auto"/>
        <w:jc w:val="center"/>
        <w:rPr>
          <w:rFonts w:ascii="Verdana" w:hAnsi="Verdana" w:cs="Verdana"/>
          <w:b/>
          <w:bCs/>
          <w:sz w:val="32"/>
          <w:szCs w:val="32"/>
        </w:rPr>
      </w:pPr>
      <w:r w:rsidRPr="009F4E0E">
        <w:rPr>
          <w:rFonts w:ascii="Verdana" w:hAnsi="Verdana" w:cs="Verdana"/>
          <w:b/>
          <w:bCs/>
          <w:sz w:val="32"/>
          <w:szCs w:val="32"/>
        </w:rPr>
        <w:t>1.INTRODUCTION</w:t>
      </w:r>
    </w:p>
    <w:p w14:paraId="3B36BF9F" w14:textId="77777777" w:rsidR="00C24A6E" w:rsidRDefault="00C24A6E" w:rsidP="00704E88">
      <w:pPr>
        <w:spacing w:line="360" w:lineRule="auto"/>
        <w:jc w:val="center"/>
        <w:rPr>
          <w:rFonts w:ascii="Verdana" w:hAnsi="Verdana" w:cs="Verdana"/>
          <w:b/>
          <w:bCs/>
          <w:sz w:val="32"/>
          <w:szCs w:val="32"/>
        </w:rPr>
      </w:pPr>
    </w:p>
    <w:p w14:paraId="3E61F76D" w14:textId="77777777" w:rsidR="00C24A6E" w:rsidRDefault="00C24A6E" w:rsidP="00704E88">
      <w:pPr>
        <w:spacing w:line="360" w:lineRule="auto"/>
        <w:jc w:val="center"/>
        <w:rPr>
          <w:rFonts w:ascii="Verdana" w:hAnsi="Verdana" w:cs="Verdana"/>
          <w:b/>
          <w:bCs/>
          <w:sz w:val="32"/>
          <w:szCs w:val="32"/>
        </w:rPr>
        <w:sectPr w:rsidR="00C24A6E" w:rsidSect="00C10BAD">
          <w:headerReference w:type="default" r:id="rId8"/>
          <w:footerReference w:type="default" r:id="rId9"/>
          <w:pgSz w:w="11906" w:h="16838"/>
          <w:pgMar w:top="1440" w:right="1267" w:bottom="1440" w:left="1260" w:header="720" w:footer="720" w:gutter="0"/>
          <w:pgNumType w:start="1"/>
          <w:cols w:space="720"/>
          <w:docGrid w:linePitch="600" w:charSpace="32768"/>
        </w:sectPr>
      </w:pPr>
    </w:p>
    <w:p w14:paraId="1C137874" w14:textId="77777777" w:rsidR="00C24A6E" w:rsidRDefault="00C24A6E" w:rsidP="00704E88">
      <w:pPr>
        <w:spacing w:line="360" w:lineRule="auto"/>
        <w:jc w:val="center"/>
        <w:rPr>
          <w:rFonts w:ascii="Verdana" w:hAnsi="Verdana" w:cs="Verdana"/>
          <w:b/>
          <w:bCs/>
          <w:sz w:val="32"/>
          <w:szCs w:val="32"/>
        </w:rPr>
        <w:sectPr w:rsidR="00C24A6E" w:rsidSect="00C24A6E">
          <w:type w:val="continuous"/>
          <w:pgSz w:w="11906" w:h="16838"/>
          <w:pgMar w:top="1440" w:right="1267" w:bottom="1440" w:left="1260" w:header="720" w:footer="720" w:gutter="0"/>
          <w:pgNumType w:start="1"/>
          <w:cols w:space="720"/>
          <w:docGrid w:linePitch="600" w:charSpace="32768"/>
        </w:sectPr>
      </w:pPr>
    </w:p>
    <w:p w14:paraId="49CE58EE" w14:textId="7B1A398E" w:rsidR="00704E88" w:rsidRDefault="00704E88" w:rsidP="00704E88">
      <w:pPr>
        <w:spacing w:line="360" w:lineRule="auto"/>
        <w:jc w:val="center"/>
        <w:rPr>
          <w:rFonts w:ascii="Verdana" w:hAnsi="Verdana" w:cs="Verdana"/>
          <w:b/>
          <w:bCs/>
          <w:sz w:val="32"/>
          <w:szCs w:val="32"/>
        </w:rPr>
      </w:pPr>
    </w:p>
    <w:p w14:paraId="2CC1ACBC" w14:textId="77777777" w:rsidR="00C10BAD" w:rsidRDefault="00C10BAD" w:rsidP="00704E88">
      <w:pPr>
        <w:spacing w:line="360" w:lineRule="auto"/>
        <w:jc w:val="center"/>
        <w:rPr>
          <w:rFonts w:ascii="Verdana" w:hAnsi="Verdana" w:cs="Verdana"/>
          <w:b/>
          <w:bCs/>
          <w:sz w:val="32"/>
          <w:szCs w:val="32"/>
        </w:rPr>
        <w:sectPr w:rsidR="00C10BAD" w:rsidSect="00C10BAD">
          <w:type w:val="continuous"/>
          <w:pgSz w:w="11906" w:h="16838"/>
          <w:pgMar w:top="1440" w:right="1267" w:bottom="1440" w:left="1260" w:header="720" w:footer="720" w:gutter="0"/>
          <w:pgNumType w:start="1"/>
          <w:cols w:space="720"/>
          <w:docGrid w:linePitch="600" w:charSpace="32768"/>
        </w:sectPr>
      </w:pPr>
    </w:p>
    <w:p w14:paraId="7A9C4FEC" w14:textId="77777777" w:rsidR="00C10BAD" w:rsidRDefault="00C10BAD" w:rsidP="00704E88">
      <w:pPr>
        <w:spacing w:line="360" w:lineRule="auto"/>
        <w:jc w:val="center"/>
        <w:rPr>
          <w:rFonts w:ascii="Verdana" w:hAnsi="Verdana" w:cs="Verdana"/>
          <w:b/>
          <w:bCs/>
          <w:sz w:val="32"/>
          <w:szCs w:val="32"/>
        </w:rPr>
        <w:sectPr w:rsidR="00C10BAD" w:rsidSect="00C10BAD">
          <w:type w:val="continuous"/>
          <w:pgSz w:w="11906" w:h="16838"/>
          <w:pgMar w:top="1440" w:right="1267" w:bottom="1440" w:left="1260" w:header="720" w:footer="720" w:gutter="0"/>
          <w:cols w:space="720"/>
          <w:docGrid w:linePitch="600" w:charSpace="32768"/>
        </w:sectPr>
      </w:pPr>
    </w:p>
    <w:p w14:paraId="04AAEFE4" w14:textId="77777777" w:rsidR="00C10BAD" w:rsidRPr="009F4E0E" w:rsidRDefault="00C10BAD" w:rsidP="00704E88">
      <w:pPr>
        <w:spacing w:line="360" w:lineRule="auto"/>
        <w:jc w:val="center"/>
        <w:rPr>
          <w:rFonts w:ascii="Verdana" w:hAnsi="Verdana" w:cs="Verdana"/>
          <w:b/>
          <w:bCs/>
          <w:sz w:val="32"/>
          <w:szCs w:val="32"/>
        </w:rPr>
      </w:pPr>
    </w:p>
    <w:p w14:paraId="549DE707" w14:textId="713A5523" w:rsidR="0057214D" w:rsidRPr="0057214D" w:rsidRDefault="0057214D" w:rsidP="0057214D">
      <w:pPr>
        <w:ind w:left="3210"/>
        <w:rPr>
          <w:rFonts w:ascii="Verdana" w:eastAsia="Calibri" w:hAnsi="Verdana"/>
          <w:b/>
          <w:bCs/>
          <w:sz w:val="28"/>
          <w:szCs w:val="28"/>
          <w:lang w:eastAsia="en-US"/>
        </w:rPr>
      </w:pPr>
      <w:r>
        <w:rPr>
          <w:rFonts w:ascii="Verdana" w:hAnsi="Verdana" w:cs="Verdana"/>
          <w:sz w:val="22"/>
          <w:szCs w:val="22"/>
        </w:rPr>
        <w:br w:type="page"/>
      </w:r>
      <w:r w:rsidRPr="0057214D">
        <w:rPr>
          <w:rFonts w:ascii="Verdana" w:eastAsia="Calibri" w:hAnsi="Verdana"/>
          <w:b/>
          <w:bCs/>
          <w:sz w:val="28"/>
          <w:szCs w:val="28"/>
          <w:lang w:eastAsia="en-US"/>
        </w:rPr>
        <w:lastRenderedPageBreak/>
        <w:t>INTRODUCTION</w:t>
      </w:r>
    </w:p>
    <w:p w14:paraId="48B4E264" w14:textId="77777777" w:rsidR="0057214D" w:rsidRPr="0057214D" w:rsidRDefault="0057214D" w:rsidP="0057214D">
      <w:pPr>
        <w:suppressAutoHyphens w:val="0"/>
        <w:spacing w:after="160" w:line="259" w:lineRule="auto"/>
        <w:ind w:left="3610"/>
        <w:contextualSpacing/>
        <w:rPr>
          <w:rFonts w:ascii="Verdana" w:eastAsia="Calibri" w:hAnsi="Verdana"/>
          <w:b/>
          <w:bCs/>
          <w:lang w:eastAsia="en-US"/>
        </w:rPr>
      </w:pPr>
    </w:p>
    <w:p w14:paraId="5E5DF0EA" w14:textId="77777777" w:rsidR="0057214D" w:rsidRPr="0057214D" w:rsidRDefault="0057214D" w:rsidP="0057214D">
      <w:pPr>
        <w:suppressAutoHyphens w:val="0"/>
        <w:spacing w:after="160" w:line="360" w:lineRule="auto"/>
        <w:rPr>
          <w:rFonts w:ascii="Verdana" w:eastAsia="Calibri" w:hAnsi="Verdana"/>
          <w:b/>
          <w:bCs/>
          <w:lang w:eastAsia="en-US"/>
        </w:rPr>
      </w:pPr>
      <w:r w:rsidRPr="0057214D">
        <w:rPr>
          <w:rFonts w:ascii="Verdana" w:eastAsia="Calibri" w:hAnsi="Verdana"/>
          <w:b/>
          <w:bCs/>
          <w:lang w:eastAsia="en-US"/>
        </w:rPr>
        <w:t>1.1 OBJECTIVE OF PROJECT:</w:t>
      </w:r>
    </w:p>
    <w:p w14:paraId="54F03200" w14:textId="77777777" w:rsidR="0057214D" w:rsidRPr="0057214D" w:rsidRDefault="0057214D" w:rsidP="0057214D">
      <w:pPr>
        <w:suppressAutoHyphens w:val="0"/>
        <w:spacing w:after="160" w:line="360" w:lineRule="auto"/>
        <w:jc w:val="both"/>
        <w:rPr>
          <w:rFonts w:ascii="Verdana" w:hAnsi="Verdana"/>
          <w:sz w:val="20"/>
          <w:szCs w:val="20"/>
          <w:lang w:val="en-IN" w:eastAsia="en-US"/>
        </w:rPr>
      </w:pPr>
      <w:r w:rsidRPr="0057214D">
        <w:rPr>
          <w:rFonts w:ascii="Verdana" w:hAnsi="Verdana"/>
          <w:sz w:val="20"/>
          <w:szCs w:val="20"/>
          <w:lang w:val="en-IN" w:eastAsia="en-US"/>
        </w:rPr>
        <w:t>The primary objective of this project is to develop and refine a highly accurate and efficient system for detecting fish in underwater environments, using advanced object detection models, YOLOv9 and Faster R-CNN. By harnessing the capabilities of these cutting-edge convolutional neural networks, the project aims to address the challenges associated with underwater fish detection, such as varying light conditions, the presence of obstructions, and the need for real-time processing. This endeavour seeks to compare the performance of YOLOv9 and Faster R-CNN in terms of detection speed, accuracy, and reliability under diverse conditions, with the goal of identifying the most suitable model or combination of models for real-world applications. Ultimately, this project intends to contribute to the fields of marine biology, conservation efforts, and sustainable fishing practices by providing a robust tool for monitoring aquatic life, thus enabling better management of marine resources and preservation of aquatic ecosystems.</w:t>
      </w:r>
    </w:p>
    <w:p w14:paraId="1DBB008B" w14:textId="77777777" w:rsidR="0057214D" w:rsidRPr="0057214D" w:rsidRDefault="0057214D" w:rsidP="0057214D">
      <w:pPr>
        <w:suppressAutoHyphens w:val="0"/>
        <w:spacing w:after="160" w:line="360" w:lineRule="auto"/>
        <w:jc w:val="both"/>
        <w:rPr>
          <w:rFonts w:ascii="Verdana" w:hAnsi="Verdana"/>
          <w:sz w:val="20"/>
          <w:szCs w:val="20"/>
          <w:lang w:val="en-IN" w:eastAsia="en-US"/>
        </w:rPr>
      </w:pPr>
    </w:p>
    <w:p w14:paraId="2A10A678" w14:textId="77777777" w:rsidR="0057214D" w:rsidRPr="0057214D" w:rsidRDefault="0057214D" w:rsidP="0057214D">
      <w:pPr>
        <w:suppressAutoHyphens w:val="0"/>
        <w:spacing w:after="160" w:line="360" w:lineRule="auto"/>
        <w:rPr>
          <w:rFonts w:ascii="Verdana" w:eastAsia="Calibri" w:hAnsi="Verdana"/>
          <w:lang w:val="en-IN" w:eastAsia="en-US"/>
        </w:rPr>
      </w:pPr>
      <w:r w:rsidRPr="0057214D">
        <w:rPr>
          <w:rFonts w:ascii="Verdana" w:eastAsia="Calibri" w:hAnsi="Verdana"/>
          <w:b/>
          <w:bCs/>
          <w:lang w:eastAsia="en-US"/>
        </w:rPr>
        <w:t>1.2 PROBLEM STATEMENT:</w:t>
      </w:r>
    </w:p>
    <w:p w14:paraId="5BCF187E"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val="en-IN" w:eastAsia="en-US"/>
        </w:rPr>
        <w:t>The monitoring and study of marine life, including fish species in their natural habitats, present significant challenges due to the complex and diverse conditions of aquatic environments. Traditional methods for underwater fish detection often struggle with issues related to background noise, varying visibility, and the dynamic nature of underwater scenes. These limitations hinder the efficiency and accuracy of marine biological studies, sustainable fishing practices, and efforts to preserve aquatic ecosystems. Thus, there is a pressing need for an advanced, robust, and efficient tool that can overcome these challenges by accurately detecting and monitoring fish in real-time across diverse and complex aquatic environments. This study aims to address this gap by leveraging the capabilities of two leading convolutional neural network models, YOLOv9 and Faster R-CNN, renowned for their object detection abilities. By comparing their performance in terms of detection speed, accuracy, and reliability in underwater settings, this research seeks to identify the most effective approach for enhancing fish detection tasks, thereby contributing to the advancement of marine biology, sustainable fishing, and the conservation of aquatic ecosystems.</w:t>
      </w:r>
    </w:p>
    <w:p w14:paraId="32EB7DE1" w14:textId="77777777" w:rsidR="0057214D" w:rsidRPr="0057214D" w:rsidRDefault="0057214D" w:rsidP="0057214D">
      <w:pPr>
        <w:suppressAutoHyphens w:val="0"/>
        <w:spacing w:after="160" w:line="360" w:lineRule="auto"/>
        <w:rPr>
          <w:rFonts w:ascii="Verdana" w:eastAsia="Calibri" w:hAnsi="Verdana"/>
          <w:b/>
          <w:bCs/>
          <w:lang w:eastAsia="en-US"/>
        </w:rPr>
      </w:pPr>
    </w:p>
    <w:p w14:paraId="0F48EDFE" w14:textId="77777777" w:rsidR="0057214D" w:rsidRPr="0057214D" w:rsidRDefault="0057214D" w:rsidP="0057214D">
      <w:pPr>
        <w:suppressAutoHyphens w:val="0"/>
        <w:spacing w:after="160" w:line="360" w:lineRule="auto"/>
        <w:rPr>
          <w:rFonts w:ascii="Verdana" w:eastAsia="Calibri" w:hAnsi="Verdana"/>
          <w:b/>
          <w:bCs/>
          <w:lang w:eastAsia="en-US"/>
        </w:rPr>
      </w:pPr>
    </w:p>
    <w:p w14:paraId="6808371C" w14:textId="77777777" w:rsidR="0057214D" w:rsidRDefault="0057214D" w:rsidP="0057214D">
      <w:pPr>
        <w:suppressAutoHyphens w:val="0"/>
        <w:spacing w:after="160" w:line="360" w:lineRule="auto"/>
        <w:rPr>
          <w:rFonts w:ascii="Verdana" w:eastAsia="Calibri" w:hAnsi="Verdana"/>
          <w:b/>
          <w:bCs/>
          <w:lang w:eastAsia="en-US"/>
        </w:rPr>
      </w:pPr>
    </w:p>
    <w:p w14:paraId="7BDEE729" w14:textId="1983956D" w:rsidR="0057214D" w:rsidRPr="0057214D" w:rsidRDefault="0057214D" w:rsidP="0057214D">
      <w:pPr>
        <w:suppressAutoHyphens w:val="0"/>
        <w:spacing w:after="160" w:line="360" w:lineRule="auto"/>
        <w:rPr>
          <w:rFonts w:ascii="Verdana" w:eastAsia="Calibri" w:hAnsi="Verdana"/>
          <w:lang w:val="en-IN" w:eastAsia="en-US"/>
        </w:rPr>
      </w:pPr>
      <w:r w:rsidRPr="0057214D">
        <w:rPr>
          <w:rFonts w:ascii="Verdana" w:eastAsia="Calibri" w:hAnsi="Verdana"/>
          <w:b/>
          <w:bCs/>
          <w:lang w:eastAsia="en-US"/>
        </w:rPr>
        <w:lastRenderedPageBreak/>
        <w:t>1.3 MOTIVATION:</w:t>
      </w:r>
    </w:p>
    <w:p w14:paraId="31571172" w14:textId="77777777" w:rsidR="0057214D" w:rsidRPr="0057214D" w:rsidRDefault="0057214D" w:rsidP="0057214D">
      <w:pPr>
        <w:suppressAutoHyphens w:val="0"/>
        <w:spacing w:before="100" w:beforeAutospacing="1" w:after="100" w:afterAutospacing="1" w:line="360" w:lineRule="auto"/>
        <w:jc w:val="both"/>
        <w:rPr>
          <w:rFonts w:ascii="Verdana" w:hAnsi="Verdana"/>
          <w:color w:val="0F0F0F"/>
          <w:sz w:val="20"/>
          <w:szCs w:val="20"/>
          <w:lang w:val="en-IN" w:eastAsia="en-IN"/>
        </w:rPr>
      </w:pPr>
      <w:r w:rsidRPr="0057214D">
        <w:rPr>
          <w:rFonts w:ascii="Verdana" w:hAnsi="Verdana"/>
          <w:b/>
          <w:color w:val="0F0F0F"/>
          <w:sz w:val="20"/>
          <w:szCs w:val="20"/>
          <w:lang w:val="en-IN" w:eastAsia="en-IN"/>
        </w:rPr>
        <w:t>1. Enhancing Marine Biodiversity Conservation:</w:t>
      </w:r>
      <w:r w:rsidRPr="0057214D">
        <w:rPr>
          <w:rFonts w:ascii="Verdana" w:hAnsi="Verdana"/>
          <w:color w:val="0F0F0F"/>
          <w:sz w:val="20"/>
          <w:szCs w:val="20"/>
          <w:lang w:val="en-IN" w:eastAsia="en-IN"/>
        </w:rPr>
        <w:t xml:space="preserve"> The conservation of marine biodiversity is vital for maintaining ecological balance and supporting the livelihoods of millions of people worldwide. Efficient and accurate detection of fish and other marine life plays a crucial role in monitoring the health and diversity of aquatic ecosystems. By improving detection methods, this research directly contributes to the preservation and sustainable management of marine resources.</w:t>
      </w:r>
    </w:p>
    <w:p w14:paraId="74451E80" w14:textId="77777777" w:rsidR="0057214D" w:rsidRPr="0057214D" w:rsidRDefault="0057214D" w:rsidP="0057214D">
      <w:pPr>
        <w:suppressAutoHyphens w:val="0"/>
        <w:spacing w:before="100" w:beforeAutospacing="1" w:after="100" w:afterAutospacing="1" w:line="360" w:lineRule="auto"/>
        <w:jc w:val="both"/>
        <w:rPr>
          <w:rFonts w:ascii="Verdana" w:hAnsi="Verdana"/>
          <w:color w:val="0F0F0F"/>
          <w:sz w:val="20"/>
          <w:szCs w:val="20"/>
          <w:lang w:val="en-IN" w:eastAsia="en-IN"/>
        </w:rPr>
      </w:pPr>
      <w:r w:rsidRPr="0057214D">
        <w:rPr>
          <w:rFonts w:ascii="Verdana" w:hAnsi="Verdana"/>
          <w:b/>
          <w:color w:val="0F0F0F"/>
          <w:sz w:val="20"/>
          <w:szCs w:val="20"/>
          <w:lang w:val="en-IN" w:eastAsia="en-IN"/>
        </w:rPr>
        <w:t>2. Advancing Marine Biological Research:</w:t>
      </w:r>
      <w:r w:rsidRPr="0057214D">
        <w:rPr>
          <w:rFonts w:ascii="Verdana" w:hAnsi="Verdana"/>
          <w:color w:val="0F0F0F"/>
          <w:sz w:val="20"/>
          <w:szCs w:val="20"/>
          <w:lang w:val="en-IN" w:eastAsia="en-IN"/>
        </w:rPr>
        <w:t xml:space="preserve"> Marine biologists rely on accurate data regarding species distribution, behaviour, and population dynamics to conduct their research. Traditional observational methods are often labour-intensive, costly, and limited in scope and accuracy. The adoption of advanced detection technologies can revolutionize the way marine biological research is conducted, providing more reliable data at a fraction of the time and cost.</w:t>
      </w:r>
    </w:p>
    <w:p w14:paraId="1AAFF768" w14:textId="77777777" w:rsidR="0057214D" w:rsidRPr="0057214D" w:rsidRDefault="0057214D" w:rsidP="0057214D">
      <w:pPr>
        <w:suppressAutoHyphens w:val="0"/>
        <w:spacing w:before="100" w:beforeAutospacing="1" w:after="100" w:afterAutospacing="1" w:line="360" w:lineRule="auto"/>
        <w:jc w:val="both"/>
        <w:rPr>
          <w:rFonts w:ascii="Verdana" w:hAnsi="Verdana"/>
          <w:color w:val="0F0F0F"/>
          <w:sz w:val="20"/>
          <w:szCs w:val="20"/>
          <w:lang w:val="en-IN" w:eastAsia="en-IN"/>
        </w:rPr>
      </w:pPr>
      <w:r w:rsidRPr="0057214D">
        <w:rPr>
          <w:rFonts w:ascii="Verdana" w:hAnsi="Verdana"/>
          <w:b/>
          <w:color w:val="0F0F0F"/>
          <w:sz w:val="20"/>
          <w:szCs w:val="20"/>
          <w:lang w:val="en-IN" w:eastAsia="en-IN"/>
        </w:rPr>
        <w:t>3. Supporting Sustainable Fishing Practices:</w:t>
      </w:r>
      <w:r w:rsidRPr="0057214D">
        <w:rPr>
          <w:rFonts w:ascii="Verdana" w:hAnsi="Verdana"/>
          <w:color w:val="0F0F0F"/>
          <w:sz w:val="20"/>
          <w:szCs w:val="20"/>
          <w:lang w:val="en-IN" w:eastAsia="en-IN"/>
        </w:rPr>
        <w:t xml:space="preserve"> Overfishing and bycatch are significant concerns that threaten marine ecosystems and the sustainability of fishing industries. By developing more precise fish detection tools, this study aims to aid in the implementation of more sustainable fishing practices, ensuring that fish populations are harvested responsibly and with minimal ecological impact.</w:t>
      </w:r>
    </w:p>
    <w:p w14:paraId="6BB321A0" w14:textId="77777777" w:rsidR="0057214D" w:rsidRPr="0057214D" w:rsidRDefault="0057214D" w:rsidP="0057214D">
      <w:pPr>
        <w:suppressAutoHyphens w:val="0"/>
        <w:spacing w:before="100" w:beforeAutospacing="1" w:after="100" w:afterAutospacing="1" w:line="360" w:lineRule="auto"/>
        <w:jc w:val="both"/>
        <w:rPr>
          <w:rFonts w:ascii="Verdana" w:hAnsi="Verdana"/>
          <w:color w:val="0F0F0F"/>
          <w:sz w:val="20"/>
          <w:szCs w:val="20"/>
          <w:lang w:val="en-IN" w:eastAsia="en-IN"/>
        </w:rPr>
      </w:pPr>
      <w:r w:rsidRPr="0057214D">
        <w:rPr>
          <w:rFonts w:ascii="Verdana" w:hAnsi="Verdana"/>
          <w:b/>
          <w:color w:val="0F0F0F"/>
          <w:sz w:val="20"/>
          <w:szCs w:val="20"/>
          <w:lang w:val="en-IN" w:eastAsia="en-IN"/>
        </w:rPr>
        <w:t>4. Leveraging Technological Innovations:</w:t>
      </w:r>
      <w:r w:rsidRPr="0057214D">
        <w:rPr>
          <w:rFonts w:ascii="Verdana" w:hAnsi="Verdana"/>
          <w:color w:val="0F0F0F"/>
          <w:sz w:val="20"/>
          <w:szCs w:val="20"/>
          <w:lang w:val="en-IN" w:eastAsia="en-IN"/>
        </w:rPr>
        <w:t xml:space="preserve"> The fields of artificial intelligence (AI) and machine learning have seen remarkable advancements in recent years, particularly in object detection algorithms such as YOLOv9 and Faster R-CNN. This study is motivated by the opportunity to apply these cutting-edge technologies to the unique challenges of underwater fish detection, showcasing their potential to address real-world environmental and biological problems.</w:t>
      </w:r>
    </w:p>
    <w:p w14:paraId="521DF6F4" w14:textId="77777777" w:rsidR="0057214D" w:rsidRPr="0057214D" w:rsidRDefault="0057214D" w:rsidP="0057214D">
      <w:pPr>
        <w:suppressAutoHyphens w:val="0"/>
        <w:spacing w:before="100" w:beforeAutospacing="1" w:after="100" w:afterAutospacing="1" w:line="360" w:lineRule="auto"/>
        <w:jc w:val="both"/>
        <w:rPr>
          <w:rFonts w:ascii="Verdana" w:hAnsi="Verdana"/>
          <w:b/>
          <w:bCs/>
          <w:color w:val="000000"/>
          <w:lang w:val="en-IN" w:eastAsia="en-IN"/>
        </w:rPr>
      </w:pPr>
      <w:r w:rsidRPr="0057214D">
        <w:rPr>
          <w:rFonts w:ascii="Verdana" w:hAnsi="Verdana"/>
          <w:b/>
          <w:bCs/>
          <w:color w:val="000000"/>
          <w:lang w:val="en-IN" w:eastAsia="en-IN"/>
        </w:rPr>
        <w:t>1.4 SCOPE:</w:t>
      </w:r>
    </w:p>
    <w:p w14:paraId="6297C3FB" w14:textId="77777777" w:rsidR="0057214D" w:rsidRPr="0057214D" w:rsidRDefault="0057214D" w:rsidP="0057214D">
      <w:pPr>
        <w:suppressAutoHyphens w:val="0"/>
        <w:spacing w:after="160" w:line="360" w:lineRule="auto"/>
        <w:ind w:left="360"/>
        <w:jc w:val="both"/>
        <w:rPr>
          <w:rFonts w:ascii="Verdana" w:hAnsi="Verdana"/>
          <w:color w:val="000000"/>
          <w:sz w:val="20"/>
          <w:szCs w:val="20"/>
          <w:shd w:val="clear" w:color="auto" w:fill="FFFFFF"/>
          <w:lang w:val="en-IN" w:eastAsia="en-IN"/>
        </w:rPr>
      </w:pPr>
      <w:bookmarkStart w:id="0" w:name="_Hlk167544111"/>
      <w:r w:rsidRPr="0057214D">
        <w:rPr>
          <w:rFonts w:ascii="Verdana" w:hAnsi="Verdana"/>
          <w:b/>
          <w:bCs/>
          <w:color w:val="000000"/>
          <w:sz w:val="20"/>
          <w:szCs w:val="20"/>
          <w:shd w:val="clear" w:color="auto" w:fill="FFFFFF"/>
          <w:lang w:val="en-IN" w:eastAsia="en-IN"/>
        </w:rPr>
        <w:t>1. Model Evaluation</w:t>
      </w:r>
      <w:r w:rsidRPr="0057214D">
        <w:rPr>
          <w:rFonts w:ascii="Verdana" w:hAnsi="Verdana"/>
          <w:color w:val="000000"/>
          <w:sz w:val="20"/>
          <w:szCs w:val="20"/>
          <w:shd w:val="clear" w:color="auto" w:fill="FFFFFF"/>
          <w:lang w:val="en-IN" w:eastAsia="en-IN"/>
        </w:rPr>
        <w:t>: The primary scope involves a detailed assessment of YOLOv9 and Faster R-CNN models in terms of their detection speed, accuracy, and reliability when applied to underwater fish detection. This includes analysing how well each model performs under different environmental conditions, such as varying visibility, background noise, and the presence of multiple fish species.</w:t>
      </w:r>
    </w:p>
    <w:p w14:paraId="7346701D" w14:textId="77777777" w:rsidR="0057214D" w:rsidRPr="0057214D" w:rsidRDefault="0057214D" w:rsidP="0057214D">
      <w:pPr>
        <w:suppressAutoHyphens w:val="0"/>
        <w:spacing w:after="160" w:line="360" w:lineRule="auto"/>
        <w:ind w:left="360"/>
        <w:jc w:val="both"/>
        <w:rPr>
          <w:rFonts w:ascii="Verdana" w:hAnsi="Verdana"/>
          <w:b/>
          <w:bCs/>
          <w:color w:val="000000"/>
          <w:sz w:val="20"/>
          <w:szCs w:val="20"/>
          <w:shd w:val="clear" w:color="auto" w:fill="FFFFFF"/>
          <w:lang w:val="en-IN" w:eastAsia="en-IN"/>
        </w:rPr>
      </w:pPr>
    </w:p>
    <w:p w14:paraId="7047F301" w14:textId="77777777" w:rsidR="0057214D" w:rsidRPr="0057214D" w:rsidRDefault="0057214D" w:rsidP="0057214D">
      <w:pPr>
        <w:suppressAutoHyphens w:val="0"/>
        <w:spacing w:after="160" w:line="360" w:lineRule="auto"/>
        <w:ind w:left="360"/>
        <w:jc w:val="both"/>
        <w:rPr>
          <w:rFonts w:ascii="Verdana" w:hAnsi="Verdana"/>
          <w:color w:val="000000"/>
          <w:sz w:val="20"/>
          <w:szCs w:val="20"/>
          <w:shd w:val="clear" w:color="auto" w:fill="FFFFFF"/>
          <w:lang w:val="en-IN" w:eastAsia="en-IN"/>
        </w:rPr>
      </w:pPr>
      <w:r w:rsidRPr="0057214D">
        <w:rPr>
          <w:rFonts w:ascii="Verdana" w:hAnsi="Verdana"/>
          <w:b/>
          <w:bCs/>
          <w:color w:val="000000"/>
          <w:sz w:val="20"/>
          <w:szCs w:val="20"/>
          <w:shd w:val="clear" w:color="auto" w:fill="FFFFFF"/>
          <w:lang w:val="en-IN" w:eastAsia="en-IN"/>
        </w:rPr>
        <w:lastRenderedPageBreak/>
        <w:t>2. Dataset Utilization:</w:t>
      </w:r>
      <w:r w:rsidRPr="0057214D">
        <w:rPr>
          <w:rFonts w:ascii="Verdana" w:hAnsi="Verdana"/>
          <w:color w:val="000000"/>
          <w:sz w:val="20"/>
          <w:szCs w:val="20"/>
          <w:shd w:val="clear" w:color="auto" w:fill="FFFFFF"/>
          <w:lang w:val="en-IN" w:eastAsia="en-IN"/>
        </w:rPr>
        <w:t xml:space="preserve"> Utilizing a comprehensive dataset of underwater images featuring various fish species across different settings and conditions. The scope includes the collection, preparation, and augmentation of this dataset to ensure it effectively challenges the models and provides a robust basis for comparison.</w:t>
      </w:r>
    </w:p>
    <w:p w14:paraId="134271EA" w14:textId="77777777" w:rsidR="0057214D" w:rsidRPr="0057214D" w:rsidRDefault="0057214D" w:rsidP="0057214D">
      <w:pPr>
        <w:suppressAutoHyphens w:val="0"/>
        <w:spacing w:after="160" w:line="360" w:lineRule="auto"/>
        <w:ind w:left="360"/>
        <w:jc w:val="both"/>
        <w:rPr>
          <w:rFonts w:ascii="Verdana" w:hAnsi="Verdana"/>
          <w:color w:val="000000"/>
          <w:sz w:val="20"/>
          <w:szCs w:val="20"/>
          <w:shd w:val="clear" w:color="auto" w:fill="FFFFFF"/>
          <w:lang w:val="en-IN" w:eastAsia="en-IN"/>
        </w:rPr>
      </w:pPr>
      <w:r w:rsidRPr="0057214D">
        <w:rPr>
          <w:rFonts w:ascii="Verdana" w:hAnsi="Verdana"/>
          <w:b/>
          <w:bCs/>
          <w:color w:val="000000"/>
          <w:sz w:val="20"/>
          <w:szCs w:val="20"/>
          <w:shd w:val="clear" w:color="auto" w:fill="FFFFFF"/>
          <w:lang w:val="en-IN" w:eastAsia="en-IN"/>
        </w:rPr>
        <w:t>3. Performance Metrics:</w:t>
      </w:r>
      <w:r w:rsidRPr="0057214D">
        <w:rPr>
          <w:rFonts w:ascii="Verdana" w:hAnsi="Verdana"/>
          <w:color w:val="000000"/>
          <w:sz w:val="20"/>
          <w:szCs w:val="20"/>
          <w:shd w:val="clear" w:color="auto" w:fill="FFFFFF"/>
          <w:lang w:val="en-IN" w:eastAsia="en-IN"/>
        </w:rPr>
        <w:t xml:space="preserve"> The study focuses on quantifying the models' performance using standard metrics such as precision, recall, and the speed of detection. These metrics will help in understanding the trade-offs between speed and accuracy for real-time applications.</w:t>
      </w:r>
    </w:p>
    <w:p w14:paraId="7718DDEB" w14:textId="77777777" w:rsidR="0057214D" w:rsidRPr="0057214D" w:rsidRDefault="0057214D" w:rsidP="0057214D">
      <w:pPr>
        <w:suppressAutoHyphens w:val="0"/>
        <w:spacing w:after="160" w:line="360" w:lineRule="auto"/>
        <w:ind w:left="360"/>
        <w:jc w:val="both"/>
        <w:rPr>
          <w:rFonts w:ascii="Verdana" w:hAnsi="Verdana"/>
          <w:color w:val="000000"/>
          <w:sz w:val="20"/>
          <w:szCs w:val="20"/>
          <w:shd w:val="clear" w:color="auto" w:fill="FFFFFF"/>
          <w:lang w:eastAsia="en-IN"/>
        </w:rPr>
      </w:pPr>
    </w:p>
    <w:bookmarkEnd w:id="0"/>
    <w:p w14:paraId="10067E41" w14:textId="77777777" w:rsidR="0057214D" w:rsidRPr="0057214D" w:rsidRDefault="0057214D" w:rsidP="0057214D">
      <w:pPr>
        <w:suppressAutoHyphens w:val="0"/>
        <w:spacing w:after="160" w:line="360" w:lineRule="auto"/>
        <w:rPr>
          <w:rFonts w:ascii="Verdana" w:eastAsia="Calibri" w:hAnsi="Verdana"/>
          <w:bCs/>
          <w:lang w:val="en-IN" w:eastAsia="en-US"/>
        </w:rPr>
      </w:pPr>
      <w:r w:rsidRPr="0057214D">
        <w:rPr>
          <w:rFonts w:ascii="Verdana" w:eastAsia="Calibri" w:hAnsi="Verdana"/>
          <w:b/>
          <w:bCs/>
          <w:lang w:eastAsia="en-US"/>
        </w:rPr>
        <w:t>1.5 PROJECT INTRODUCTION:</w:t>
      </w:r>
    </w:p>
    <w:p w14:paraId="64263D15" w14:textId="77777777" w:rsidR="0057214D" w:rsidRPr="0057214D" w:rsidRDefault="0057214D" w:rsidP="0057214D">
      <w:pPr>
        <w:suppressAutoHyphens w:val="0"/>
        <w:spacing w:after="160" w:line="360" w:lineRule="auto"/>
        <w:jc w:val="both"/>
        <w:rPr>
          <w:rFonts w:ascii="Verdana" w:hAnsi="Verdana"/>
          <w:sz w:val="20"/>
          <w:szCs w:val="20"/>
          <w:lang w:val="en-IN" w:eastAsia="en-US"/>
        </w:rPr>
      </w:pPr>
      <w:r w:rsidRPr="0057214D">
        <w:rPr>
          <w:rFonts w:ascii="Verdana" w:hAnsi="Verdana"/>
          <w:sz w:val="20"/>
          <w:szCs w:val="20"/>
          <w:lang w:val="en-IN" w:eastAsia="en-US"/>
        </w:rPr>
        <w:t>This study embarks on an in-depth exploration of cutting-edge object detection technologies, particularly YOLOv9 and Faster R-CNN, with the goal of revolutionizing underwater fish detection systems. The research focuses on leveraging these advanced convolutional neural network (CNN) models to address the complex challenges unique to aquatic environments, such as variable visibility, light diffusion, background noise, and the dynamic movement of marine life. Detecting fish underwater is particularly difficult due to factors like water turbidity, fluctuating lighting conditions, and the presence of particulate matter, all of which can obscure objects and degrade image quality. This study aims to tackle these hurdles by evaluating the strengths and limitations of YOLOv9 and Faster R-CNN, two of the most prominent object detection frameworks in the field today.</w:t>
      </w:r>
    </w:p>
    <w:p w14:paraId="2A0234AF" w14:textId="77777777" w:rsidR="0057214D" w:rsidRPr="0057214D" w:rsidRDefault="0057214D" w:rsidP="0057214D">
      <w:pPr>
        <w:suppressAutoHyphens w:val="0"/>
        <w:spacing w:after="160" w:line="360" w:lineRule="auto"/>
        <w:jc w:val="both"/>
        <w:rPr>
          <w:rFonts w:ascii="Verdana" w:hAnsi="Verdana"/>
          <w:sz w:val="20"/>
          <w:szCs w:val="20"/>
          <w:lang w:val="en-IN" w:eastAsia="en-US"/>
        </w:rPr>
      </w:pPr>
      <w:r w:rsidRPr="0057214D">
        <w:rPr>
          <w:rFonts w:ascii="Verdana" w:hAnsi="Verdana"/>
          <w:sz w:val="20"/>
          <w:szCs w:val="20"/>
          <w:lang w:val="en-IN" w:eastAsia="en-US"/>
        </w:rPr>
        <w:t>YOLOv9, known for its one-stage detection mechanism, emphasizes speed and real-time performance, making it highly suited for applications where detection latency must be minimized. In contrast, Faster R-CNN utilizes a two-stage process that first generates region proposals and then classifies and refines object locations, often providing greater accuracy, though at the cost of processing time. The combination of these two models in the study provides a balanced investigation into their trade-offs in speed, accuracy, and computational resource demands. By conducting a comprehensive comparison, this study seeks to identify the model most suited for real-time underwater fish monitoring applications.</w:t>
      </w:r>
    </w:p>
    <w:p w14:paraId="31ABE030" w14:textId="77777777" w:rsidR="0057214D" w:rsidRPr="0057214D" w:rsidRDefault="0057214D" w:rsidP="0057214D">
      <w:pPr>
        <w:suppressAutoHyphens w:val="0"/>
        <w:spacing w:after="160" w:line="360" w:lineRule="auto"/>
        <w:jc w:val="both"/>
        <w:rPr>
          <w:rFonts w:ascii="Verdana" w:hAnsi="Verdana"/>
          <w:sz w:val="20"/>
          <w:szCs w:val="20"/>
          <w:lang w:val="en-IN" w:eastAsia="en-US"/>
        </w:rPr>
      </w:pPr>
      <w:r w:rsidRPr="0057214D">
        <w:rPr>
          <w:rFonts w:ascii="Verdana" w:hAnsi="Verdana"/>
          <w:sz w:val="20"/>
          <w:szCs w:val="20"/>
          <w:lang w:val="en-IN" w:eastAsia="en-US"/>
        </w:rPr>
        <w:t>To assess the real-world applicability of these models, the research employs a diverse dataset of underwater images featuring multiple species of fish, varying in size, shape, and behaviour. The dataset is designed to represent the complexity of underwater scenes, including various background environments, fish populations, and lighting conditions. The study not only evaluates the models' ability to detect and classify fish but also tests their robustness in challenging conditions, such as when fish are obscured by vegetation, sand, or other underwater elements.</w:t>
      </w:r>
    </w:p>
    <w:p w14:paraId="29C45746" w14:textId="77777777" w:rsidR="0057214D" w:rsidRPr="0057214D" w:rsidRDefault="0057214D" w:rsidP="0057214D">
      <w:pPr>
        <w:suppressAutoHyphens w:val="0"/>
        <w:spacing w:after="160" w:line="360" w:lineRule="auto"/>
        <w:jc w:val="both"/>
        <w:rPr>
          <w:rFonts w:ascii="Verdana" w:hAnsi="Verdana"/>
          <w:sz w:val="20"/>
          <w:szCs w:val="20"/>
          <w:lang w:val="en-IN" w:eastAsia="en-US"/>
        </w:rPr>
      </w:pPr>
      <w:r w:rsidRPr="0057214D">
        <w:rPr>
          <w:rFonts w:ascii="Verdana" w:hAnsi="Verdana"/>
          <w:sz w:val="20"/>
          <w:szCs w:val="20"/>
          <w:lang w:val="en-IN" w:eastAsia="en-US"/>
        </w:rPr>
        <w:lastRenderedPageBreak/>
        <w:t>Moreover, the research explores the potential benefits of incorporating advanced preprocessing techniques tailored for underwater environments, such as image enhancement algorithms designed to mitigate poor visibility and improve contrast. These techniques are applied to optimize the input data, ensuring that the models can better handle the unique challenges posed by underwater detection tasks.</w:t>
      </w:r>
    </w:p>
    <w:p w14:paraId="6C54D6FE" w14:textId="77777777" w:rsidR="0057214D" w:rsidRPr="0057214D" w:rsidRDefault="0057214D" w:rsidP="0057214D">
      <w:pPr>
        <w:suppressAutoHyphens w:val="0"/>
        <w:spacing w:after="160" w:line="360" w:lineRule="auto"/>
        <w:jc w:val="both"/>
        <w:rPr>
          <w:rFonts w:ascii="Verdana" w:hAnsi="Verdana"/>
          <w:sz w:val="20"/>
          <w:szCs w:val="20"/>
          <w:lang w:val="en-IN" w:eastAsia="en-US"/>
        </w:rPr>
      </w:pPr>
      <w:r w:rsidRPr="0057214D">
        <w:rPr>
          <w:rFonts w:ascii="Verdana" w:hAnsi="Verdana"/>
          <w:sz w:val="20"/>
          <w:szCs w:val="20"/>
          <w:lang w:val="en-IN" w:eastAsia="en-US"/>
        </w:rPr>
        <w:t>The findings from this study promise to make significant contributions to the fields of marine biology and environmental science, offering insights into more efficient and effective methods for monitoring marine life. By improving detection accuracy and speed, these models could enable more sustainable fishing practices, allowing for better tracking of fish populations, reducing bycatch, and aiding conservation efforts. Additionally, the enhanced detection capabilities may play a crucial role in preserving aquatic ecosystems, as accurate monitoring of fish species can lead to better understanding and management of biodiversity.</w:t>
      </w:r>
    </w:p>
    <w:p w14:paraId="15B6CF61" w14:textId="7CD30854" w:rsidR="0057214D" w:rsidRDefault="0057214D" w:rsidP="0057214D">
      <w:pPr>
        <w:suppressAutoHyphens w:val="0"/>
        <w:spacing w:line="360" w:lineRule="auto"/>
        <w:jc w:val="both"/>
        <w:rPr>
          <w:rFonts w:ascii="Verdana" w:hAnsi="Verdana"/>
          <w:sz w:val="20"/>
          <w:szCs w:val="20"/>
          <w:lang w:val="en-IN" w:eastAsia="en-US"/>
        </w:rPr>
      </w:pPr>
      <w:r w:rsidRPr="0057214D">
        <w:rPr>
          <w:rFonts w:ascii="Verdana" w:hAnsi="Verdana"/>
          <w:sz w:val="20"/>
          <w:szCs w:val="20"/>
          <w:lang w:val="en-IN" w:eastAsia="en-US"/>
        </w:rPr>
        <w:t>Ultimately, this project aims not only to highlight the strengths and weaknesses of YOLOv9 and Faster R-CNN in underwater detection tasks but also to offer valuable insights into how these technologies can be applied to advance aquatic life monitoring systems. The integration of real-time detection systems could revolutionize fish tracking and habitat monitoring, ensuring a more sustainable future for marine ecosystems. This research lays the groundwork for future innovations in underwater detection, with applications extending beyond fish monitoring to include broader environmental and conservation efforts.</w:t>
      </w:r>
    </w:p>
    <w:p w14:paraId="46F372CE" w14:textId="02B60EA1" w:rsidR="00704E88" w:rsidRDefault="0057214D">
      <w:pPr>
        <w:suppressAutoHyphens w:val="0"/>
        <w:rPr>
          <w:rFonts w:ascii="Verdana" w:hAnsi="Verdana"/>
          <w:sz w:val="20"/>
          <w:szCs w:val="20"/>
          <w:lang w:val="en-IN" w:eastAsia="en-US"/>
        </w:rPr>
      </w:pPr>
      <w:r>
        <w:rPr>
          <w:rFonts w:ascii="Verdana" w:hAnsi="Verdana"/>
          <w:sz w:val="20"/>
          <w:szCs w:val="20"/>
          <w:lang w:val="en-IN" w:eastAsia="en-US"/>
        </w:rPr>
        <w:br w:type="page"/>
      </w:r>
    </w:p>
    <w:p w14:paraId="00C2C9B9" w14:textId="77777777" w:rsidR="00F97C97" w:rsidRDefault="00F97C97" w:rsidP="00F97C97">
      <w:pPr>
        <w:suppressAutoHyphens w:val="0"/>
        <w:spacing w:after="160" w:line="360" w:lineRule="auto"/>
        <w:jc w:val="center"/>
        <w:rPr>
          <w:rFonts w:ascii="Verdana" w:hAnsi="Verdana" w:cs="Verdana"/>
          <w:b/>
          <w:bCs/>
          <w:sz w:val="40"/>
          <w:szCs w:val="40"/>
        </w:rPr>
      </w:pPr>
    </w:p>
    <w:p w14:paraId="53F17DC0" w14:textId="77777777" w:rsidR="00F97C97" w:rsidRDefault="00F97C97" w:rsidP="00F97C97">
      <w:pPr>
        <w:suppressAutoHyphens w:val="0"/>
        <w:spacing w:after="160" w:line="360" w:lineRule="auto"/>
        <w:jc w:val="center"/>
        <w:rPr>
          <w:rFonts w:ascii="Verdana" w:hAnsi="Verdana" w:cs="Verdana"/>
          <w:b/>
          <w:bCs/>
          <w:sz w:val="40"/>
          <w:szCs w:val="40"/>
        </w:rPr>
      </w:pPr>
    </w:p>
    <w:p w14:paraId="1E471D6E" w14:textId="77777777" w:rsidR="00F97C97" w:rsidRDefault="00F97C97" w:rsidP="00F97C97">
      <w:pPr>
        <w:suppressAutoHyphens w:val="0"/>
        <w:spacing w:after="160" w:line="360" w:lineRule="auto"/>
        <w:jc w:val="center"/>
        <w:rPr>
          <w:rFonts w:ascii="Verdana" w:hAnsi="Verdana" w:cs="Verdana"/>
          <w:b/>
          <w:bCs/>
          <w:sz w:val="40"/>
          <w:szCs w:val="40"/>
        </w:rPr>
      </w:pPr>
    </w:p>
    <w:p w14:paraId="37A7BC0B" w14:textId="77777777" w:rsidR="00F97C97" w:rsidRDefault="00F97C97" w:rsidP="00F97C97">
      <w:pPr>
        <w:suppressAutoHyphens w:val="0"/>
        <w:spacing w:after="160" w:line="360" w:lineRule="auto"/>
        <w:jc w:val="center"/>
        <w:rPr>
          <w:rFonts w:ascii="Verdana" w:hAnsi="Verdana" w:cs="Verdana"/>
          <w:b/>
          <w:bCs/>
          <w:sz w:val="40"/>
          <w:szCs w:val="40"/>
        </w:rPr>
      </w:pPr>
    </w:p>
    <w:p w14:paraId="620BEAF3" w14:textId="77777777" w:rsidR="00F97C97" w:rsidRDefault="00F97C97" w:rsidP="00F97C97">
      <w:pPr>
        <w:suppressAutoHyphens w:val="0"/>
        <w:spacing w:after="160" w:line="360" w:lineRule="auto"/>
        <w:jc w:val="center"/>
        <w:rPr>
          <w:rFonts w:ascii="Verdana" w:hAnsi="Verdana" w:cs="Verdana"/>
          <w:b/>
          <w:bCs/>
          <w:sz w:val="40"/>
          <w:szCs w:val="40"/>
        </w:rPr>
      </w:pPr>
    </w:p>
    <w:p w14:paraId="299EB966" w14:textId="77777777" w:rsidR="00F97C97" w:rsidRDefault="00F97C97" w:rsidP="00F97C97">
      <w:pPr>
        <w:suppressAutoHyphens w:val="0"/>
        <w:spacing w:after="160" w:line="360" w:lineRule="auto"/>
        <w:jc w:val="center"/>
        <w:rPr>
          <w:rFonts w:ascii="Verdana" w:hAnsi="Verdana" w:cs="Verdana"/>
          <w:b/>
          <w:bCs/>
          <w:sz w:val="40"/>
          <w:szCs w:val="40"/>
        </w:rPr>
      </w:pPr>
    </w:p>
    <w:p w14:paraId="02E7520B" w14:textId="77777777" w:rsidR="00F97C97" w:rsidRDefault="00F97C97" w:rsidP="00F97C97">
      <w:pPr>
        <w:suppressAutoHyphens w:val="0"/>
        <w:spacing w:after="160" w:line="360" w:lineRule="auto"/>
        <w:jc w:val="center"/>
        <w:rPr>
          <w:rFonts w:ascii="Verdana" w:hAnsi="Verdana" w:cs="Verdana"/>
          <w:b/>
          <w:bCs/>
          <w:sz w:val="40"/>
          <w:szCs w:val="40"/>
        </w:rPr>
      </w:pPr>
    </w:p>
    <w:p w14:paraId="5F6BF2CE" w14:textId="493B4C34" w:rsidR="00F97C97" w:rsidRPr="009F4E0E" w:rsidRDefault="00F97C97" w:rsidP="00F97C97">
      <w:pPr>
        <w:suppressAutoHyphens w:val="0"/>
        <w:spacing w:after="160" w:line="360" w:lineRule="auto"/>
        <w:jc w:val="center"/>
        <w:rPr>
          <w:rFonts w:ascii="Verdana" w:eastAsia="Calibri" w:hAnsi="Verdana"/>
          <w:b/>
          <w:color w:val="000000"/>
          <w:sz w:val="32"/>
          <w:szCs w:val="32"/>
          <w:lang w:val="en-IN" w:eastAsia="en-US"/>
        </w:rPr>
      </w:pPr>
      <w:r w:rsidRPr="009F4E0E">
        <w:rPr>
          <w:rFonts w:ascii="Verdana" w:hAnsi="Verdana" w:cs="Verdana"/>
          <w:b/>
          <w:bCs/>
          <w:sz w:val="32"/>
          <w:szCs w:val="32"/>
        </w:rPr>
        <w:t>2.</w:t>
      </w:r>
      <w:r w:rsidRPr="009F4E0E">
        <w:rPr>
          <w:rFonts w:ascii="Verdana" w:eastAsia="Calibri" w:hAnsi="Verdana"/>
          <w:b/>
          <w:color w:val="000000"/>
          <w:sz w:val="32"/>
          <w:szCs w:val="32"/>
          <w:lang w:val="en-IN" w:eastAsia="en-US"/>
        </w:rPr>
        <w:t xml:space="preserve"> SYSTEM ANALYSIS</w:t>
      </w:r>
    </w:p>
    <w:p w14:paraId="78FB6EA2" w14:textId="4B4EABD1" w:rsidR="00F97C97" w:rsidRPr="00704E88" w:rsidRDefault="00F97C97" w:rsidP="00F97C97">
      <w:pPr>
        <w:spacing w:line="360" w:lineRule="auto"/>
        <w:jc w:val="center"/>
        <w:rPr>
          <w:rFonts w:ascii="Verdana" w:hAnsi="Verdana" w:cs="Verdana"/>
          <w:b/>
          <w:bCs/>
          <w:sz w:val="40"/>
          <w:szCs w:val="40"/>
        </w:rPr>
      </w:pPr>
    </w:p>
    <w:p w14:paraId="1D5BE146" w14:textId="77777777" w:rsidR="00704E88" w:rsidRDefault="00704E88">
      <w:pPr>
        <w:suppressAutoHyphens w:val="0"/>
        <w:rPr>
          <w:rFonts w:ascii="Verdana" w:hAnsi="Verdana"/>
          <w:sz w:val="20"/>
          <w:szCs w:val="20"/>
          <w:lang w:val="en-IN" w:eastAsia="en-US"/>
        </w:rPr>
      </w:pPr>
      <w:r>
        <w:rPr>
          <w:rFonts w:ascii="Verdana" w:hAnsi="Verdana"/>
          <w:sz w:val="20"/>
          <w:szCs w:val="20"/>
          <w:lang w:val="en-IN" w:eastAsia="en-US"/>
        </w:rPr>
        <w:br w:type="page"/>
      </w:r>
    </w:p>
    <w:p w14:paraId="610472D4" w14:textId="77777777" w:rsidR="0057214D" w:rsidRDefault="0057214D">
      <w:pPr>
        <w:suppressAutoHyphens w:val="0"/>
        <w:rPr>
          <w:rFonts w:ascii="Verdana" w:hAnsi="Verdana"/>
          <w:sz w:val="20"/>
          <w:szCs w:val="20"/>
          <w:lang w:val="en-IN" w:eastAsia="en-US"/>
        </w:rPr>
      </w:pPr>
    </w:p>
    <w:p w14:paraId="7C5C3678" w14:textId="5A6AA66D" w:rsidR="0057214D" w:rsidRPr="0057214D" w:rsidRDefault="0057214D" w:rsidP="0057214D">
      <w:pPr>
        <w:suppressAutoHyphens w:val="0"/>
        <w:spacing w:after="160" w:line="360" w:lineRule="auto"/>
        <w:jc w:val="center"/>
        <w:rPr>
          <w:rFonts w:ascii="Verdana" w:eastAsia="Calibri" w:hAnsi="Verdana"/>
          <w:b/>
          <w:color w:val="000000"/>
          <w:sz w:val="28"/>
          <w:szCs w:val="28"/>
          <w:lang w:val="en-IN" w:eastAsia="en-US"/>
        </w:rPr>
      </w:pPr>
      <w:r w:rsidRPr="0057214D">
        <w:rPr>
          <w:rFonts w:ascii="Verdana" w:eastAsia="Calibri" w:hAnsi="Verdana"/>
          <w:b/>
          <w:color w:val="000000"/>
          <w:sz w:val="28"/>
          <w:szCs w:val="28"/>
          <w:lang w:val="en-IN" w:eastAsia="en-US"/>
        </w:rPr>
        <w:t>SYSTEM ANALYSIS</w:t>
      </w:r>
    </w:p>
    <w:p w14:paraId="78A2876F" w14:textId="77777777" w:rsidR="0057214D" w:rsidRPr="0057214D" w:rsidRDefault="0057214D" w:rsidP="0057214D">
      <w:pPr>
        <w:suppressAutoHyphens w:val="0"/>
        <w:spacing w:after="160" w:line="360" w:lineRule="auto"/>
        <w:jc w:val="both"/>
        <w:rPr>
          <w:rFonts w:ascii="Verdana" w:hAnsi="Verdana"/>
          <w:b/>
          <w:color w:val="000000"/>
          <w:sz w:val="20"/>
          <w:szCs w:val="20"/>
          <w:shd w:val="clear" w:color="auto" w:fill="FFFFFF"/>
          <w:lang w:val="en-IN" w:eastAsia="en-IN"/>
        </w:rPr>
      </w:pPr>
    </w:p>
    <w:p w14:paraId="0E32B89F" w14:textId="4FA4B7CA" w:rsidR="0057214D" w:rsidRPr="0057214D" w:rsidRDefault="0057214D" w:rsidP="0057214D">
      <w:pPr>
        <w:suppressAutoHyphens w:val="0"/>
        <w:spacing w:after="160" w:line="360" w:lineRule="auto"/>
        <w:jc w:val="both"/>
        <w:rPr>
          <w:rFonts w:ascii="Verdana" w:eastAsia="Calibri" w:hAnsi="Verdana"/>
          <w:b/>
          <w:bCs/>
          <w:lang w:eastAsia="en-US"/>
        </w:rPr>
      </w:pPr>
      <w:r w:rsidRPr="0057214D">
        <w:rPr>
          <w:rFonts w:ascii="Verdana" w:eastAsia="Calibri" w:hAnsi="Verdana"/>
          <w:b/>
          <w:bCs/>
          <w:lang w:eastAsia="en-US"/>
        </w:rPr>
        <w:t>2.1 E</w:t>
      </w:r>
      <w:r w:rsidR="00627F34">
        <w:rPr>
          <w:rFonts w:ascii="Verdana" w:eastAsia="Calibri" w:hAnsi="Verdana"/>
          <w:b/>
          <w:bCs/>
          <w:lang w:eastAsia="en-US"/>
        </w:rPr>
        <w:t>XISTING SYSTEM</w:t>
      </w:r>
      <w:r w:rsidR="00286E68">
        <w:rPr>
          <w:rFonts w:ascii="Verdana" w:eastAsia="Calibri" w:hAnsi="Verdana"/>
          <w:b/>
          <w:bCs/>
          <w:lang w:eastAsia="en-US"/>
        </w:rPr>
        <w:t>:</w:t>
      </w:r>
    </w:p>
    <w:p w14:paraId="4AE152A6" w14:textId="77777777" w:rsidR="0057214D" w:rsidRPr="0057214D" w:rsidRDefault="0057214D" w:rsidP="0057214D">
      <w:pPr>
        <w:suppressAutoHyphens w:val="0"/>
        <w:spacing w:after="160" w:line="360" w:lineRule="auto"/>
        <w:jc w:val="both"/>
        <w:rPr>
          <w:rFonts w:ascii="Verdana" w:hAnsi="Verdana"/>
          <w:sz w:val="20"/>
          <w:szCs w:val="20"/>
          <w:lang w:val="en-IN" w:eastAsia="en-US"/>
        </w:rPr>
      </w:pPr>
      <w:r w:rsidRPr="0057214D">
        <w:rPr>
          <w:rFonts w:ascii="Verdana" w:hAnsi="Verdana"/>
          <w:sz w:val="20"/>
          <w:szCs w:val="20"/>
          <w:lang w:val="en-IN" w:eastAsia="en-US"/>
        </w:rPr>
        <w:t xml:space="preserve">The existing method for underwater fish detection primarily uses the Faster R-CNN framework, which combines region proposal and classification to accurately detect objects. It typically utilizes backbone networks like VGG16 or </w:t>
      </w:r>
      <w:proofErr w:type="spellStart"/>
      <w:r w:rsidRPr="0057214D">
        <w:rPr>
          <w:rFonts w:ascii="Verdana" w:hAnsi="Verdana"/>
          <w:sz w:val="20"/>
          <w:szCs w:val="20"/>
          <w:lang w:val="en-IN" w:eastAsia="en-US"/>
        </w:rPr>
        <w:t>ResNet</w:t>
      </w:r>
      <w:proofErr w:type="spellEnd"/>
      <w:r w:rsidRPr="0057214D">
        <w:rPr>
          <w:rFonts w:ascii="Verdana" w:hAnsi="Verdana"/>
          <w:sz w:val="20"/>
          <w:szCs w:val="20"/>
          <w:lang w:val="en-IN" w:eastAsia="en-US"/>
        </w:rPr>
        <w:t xml:space="preserve"> for feature extraction, followed by a Region Proposal Network (RPN) to identify potential object locations. While this approach is effective for general object detection, it struggles in underwater environments due to poor visibility, varying lighting, and particulate matter, which degrade image quality. As a result, enhancements such as improved feature extraction, optimized anchor strategies, and advanced preprocessing techniques are being explored to increase detection accuracy and efficiency.</w:t>
      </w:r>
    </w:p>
    <w:p w14:paraId="412C8E8F" w14:textId="77777777" w:rsidR="0057214D" w:rsidRPr="0057214D" w:rsidRDefault="0057214D" w:rsidP="0057214D">
      <w:pPr>
        <w:suppressAutoHyphens w:val="0"/>
        <w:spacing w:after="160" w:line="360" w:lineRule="auto"/>
        <w:jc w:val="both"/>
        <w:rPr>
          <w:rFonts w:ascii="Verdana" w:hAnsi="Verdana"/>
          <w:sz w:val="20"/>
          <w:szCs w:val="20"/>
          <w:lang w:val="en-IN" w:eastAsia="en-US"/>
        </w:rPr>
      </w:pPr>
    </w:p>
    <w:p w14:paraId="6565DF23" w14:textId="77777777" w:rsidR="0057214D" w:rsidRPr="0057214D" w:rsidRDefault="0057214D" w:rsidP="0057214D">
      <w:pPr>
        <w:suppressAutoHyphens w:val="0"/>
        <w:spacing w:after="160" w:line="360" w:lineRule="auto"/>
        <w:jc w:val="both"/>
        <w:rPr>
          <w:rFonts w:ascii="Verdana" w:eastAsia="Calibri" w:hAnsi="Verdana"/>
          <w:b/>
          <w:bCs/>
          <w:sz w:val="20"/>
          <w:szCs w:val="20"/>
          <w:lang w:eastAsia="en-US"/>
        </w:rPr>
      </w:pPr>
      <w:r w:rsidRPr="0057214D">
        <w:rPr>
          <w:rFonts w:ascii="Verdana" w:eastAsia="Calibri" w:hAnsi="Verdana"/>
          <w:b/>
          <w:bCs/>
          <w:sz w:val="20"/>
          <w:szCs w:val="20"/>
          <w:lang w:eastAsia="en-US"/>
        </w:rPr>
        <w:t>Disadvantages of the Existing System</w:t>
      </w:r>
    </w:p>
    <w:p w14:paraId="102E1DBB" w14:textId="77777777" w:rsidR="0057214D" w:rsidRPr="0057214D" w:rsidRDefault="0057214D" w:rsidP="0057214D">
      <w:pPr>
        <w:suppressAutoHyphens w:val="0"/>
        <w:spacing w:after="160" w:line="360" w:lineRule="auto"/>
        <w:ind w:left="360"/>
        <w:jc w:val="both"/>
        <w:rPr>
          <w:rFonts w:ascii="Verdana" w:hAnsi="Verdana"/>
          <w:color w:val="000000"/>
          <w:sz w:val="20"/>
          <w:szCs w:val="20"/>
          <w:shd w:val="clear" w:color="auto" w:fill="FFFFFF"/>
          <w:lang w:val="en-IN" w:eastAsia="en-IN"/>
        </w:rPr>
      </w:pPr>
      <w:r w:rsidRPr="0057214D">
        <w:rPr>
          <w:rFonts w:ascii="Verdana" w:hAnsi="Verdana"/>
          <w:b/>
          <w:bCs/>
          <w:color w:val="000000"/>
          <w:sz w:val="20"/>
          <w:szCs w:val="20"/>
          <w:shd w:val="clear" w:color="auto" w:fill="FFFFFF"/>
          <w:lang w:val="en-IN" w:eastAsia="en-IN"/>
        </w:rPr>
        <w:t>1. Sensitivity to Underwater Conditions:</w:t>
      </w:r>
      <w:r w:rsidRPr="0057214D">
        <w:rPr>
          <w:rFonts w:ascii="Verdana" w:hAnsi="Verdana"/>
          <w:color w:val="000000"/>
          <w:sz w:val="20"/>
          <w:szCs w:val="20"/>
          <w:shd w:val="clear" w:color="auto" w:fill="FFFFFF"/>
          <w:lang w:val="en-IN" w:eastAsia="en-IN"/>
        </w:rPr>
        <w:t xml:space="preserve"> Faster R-CNN's performance can significantly decrease in underwater scenarios due to poor visibility, varying light conditions, and the presence of particulate matter. These factors can obscure fish targets and lead to misclassifications or missed detections.</w:t>
      </w:r>
    </w:p>
    <w:p w14:paraId="54374482" w14:textId="77777777" w:rsidR="0057214D" w:rsidRPr="0057214D" w:rsidRDefault="0057214D" w:rsidP="0057214D">
      <w:pPr>
        <w:suppressAutoHyphens w:val="0"/>
        <w:spacing w:after="160" w:line="360" w:lineRule="auto"/>
        <w:ind w:left="360"/>
        <w:jc w:val="both"/>
        <w:rPr>
          <w:rFonts w:ascii="Verdana" w:hAnsi="Verdana"/>
          <w:color w:val="000000"/>
          <w:sz w:val="20"/>
          <w:szCs w:val="20"/>
          <w:shd w:val="clear" w:color="auto" w:fill="FFFFFF"/>
          <w:lang w:val="en-IN" w:eastAsia="en-IN"/>
        </w:rPr>
      </w:pPr>
      <w:r w:rsidRPr="0057214D">
        <w:rPr>
          <w:rFonts w:ascii="Verdana" w:hAnsi="Verdana"/>
          <w:b/>
          <w:bCs/>
          <w:color w:val="000000"/>
          <w:sz w:val="20"/>
          <w:szCs w:val="20"/>
          <w:shd w:val="clear" w:color="auto" w:fill="FFFFFF"/>
          <w:lang w:val="en-IN" w:eastAsia="en-IN"/>
        </w:rPr>
        <w:t>2. Computational Intensity</w:t>
      </w:r>
      <w:r w:rsidRPr="0057214D">
        <w:rPr>
          <w:rFonts w:ascii="Verdana" w:hAnsi="Verdana"/>
          <w:color w:val="000000"/>
          <w:sz w:val="20"/>
          <w:szCs w:val="20"/>
          <w:shd w:val="clear" w:color="auto" w:fill="FFFFFF"/>
          <w:lang w:val="en-IN" w:eastAsia="en-IN"/>
        </w:rPr>
        <w:t>: The two-stage process of generating region proposals and then classifying them makes Faster R-CNN computationally intensive. This can limit its applicability in real-time detection scenarios, where rapid processing is required.</w:t>
      </w:r>
    </w:p>
    <w:p w14:paraId="674C0431" w14:textId="77777777" w:rsidR="0057214D" w:rsidRPr="0057214D" w:rsidRDefault="0057214D" w:rsidP="0057214D">
      <w:pPr>
        <w:suppressAutoHyphens w:val="0"/>
        <w:spacing w:after="160" w:line="360" w:lineRule="auto"/>
        <w:ind w:left="360"/>
        <w:jc w:val="both"/>
        <w:rPr>
          <w:rFonts w:ascii="Verdana" w:hAnsi="Verdana"/>
          <w:color w:val="000000"/>
          <w:sz w:val="20"/>
          <w:szCs w:val="20"/>
          <w:shd w:val="clear" w:color="auto" w:fill="FFFFFF"/>
          <w:lang w:val="en-IN" w:eastAsia="en-IN"/>
        </w:rPr>
      </w:pPr>
      <w:r w:rsidRPr="0057214D">
        <w:rPr>
          <w:rFonts w:ascii="Verdana" w:hAnsi="Verdana"/>
          <w:b/>
          <w:bCs/>
          <w:color w:val="000000"/>
          <w:sz w:val="20"/>
          <w:szCs w:val="20"/>
          <w:shd w:val="clear" w:color="auto" w:fill="FFFFFF"/>
          <w:lang w:val="en-IN" w:eastAsia="en-IN"/>
        </w:rPr>
        <w:t>3. Limited Adaptability to Varied Species:</w:t>
      </w:r>
      <w:r w:rsidRPr="0057214D">
        <w:rPr>
          <w:rFonts w:ascii="Verdana" w:hAnsi="Verdana"/>
          <w:color w:val="000000"/>
          <w:sz w:val="20"/>
          <w:szCs w:val="20"/>
          <w:shd w:val="clear" w:color="auto" w:fill="FFFFFF"/>
          <w:lang w:val="en-IN" w:eastAsia="en-IN"/>
        </w:rPr>
        <w:t xml:space="preserve"> The model's effectiveness can diminish with the vast variety of fish species and their different appearances, sizes, and behaviours. Standard Faster R-CNN may not adequately capture the nuanced differences between species without significant customization.</w:t>
      </w:r>
    </w:p>
    <w:p w14:paraId="6A49CB40" w14:textId="77777777" w:rsidR="0057214D" w:rsidRPr="0057214D" w:rsidRDefault="0057214D" w:rsidP="0057214D">
      <w:pPr>
        <w:suppressAutoHyphens w:val="0"/>
        <w:spacing w:after="160" w:line="360" w:lineRule="auto"/>
        <w:ind w:left="360"/>
        <w:jc w:val="both"/>
        <w:rPr>
          <w:rFonts w:ascii="Verdana" w:hAnsi="Verdana"/>
          <w:color w:val="000000"/>
          <w:sz w:val="20"/>
          <w:szCs w:val="20"/>
          <w:shd w:val="clear" w:color="auto" w:fill="FFFFFF"/>
          <w:lang w:val="en-IN" w:eastAsia="en-IN"/>
        </w:rPr>
      </w:pPr>
      <w:r w:rsidRPr="0057214D">
        <w:rPr>
          <w:rFonts w:ascii="Verdana" w:hAnsi="Verdana"/>
          <w:b/>
          <w:bCs/>
          <w:color w:val="000000"/>
          <w:sz w:val="20"/>
          <w:szCs w:val="20"/>
          <w:shd w:val="clear" w:color="auto" w:fill="FFFFFF"/>
          <w:lang w:val="en-IN" w:eastAsia="en-IN"/>
        </w:rPr>
        <w:t>4. High Dependency on Quality Data:</w:t>
      </w:r>
      <w:r w:rsidRPr="0057214D">
        <w:rPr>
          <w:rFonts w:ascii="Verdana" w:hAnsi="Verdana"/>
          <w:color w:val="000000"/>
          <w:sz w:val="20"/>
          <w:szCs w:val="20"/>
          <w:shd w:val="clear" w:color="auto" w:fill="FFFFFF"/>
          <w:lang w:val="en-IN" w:eastAsia="en-IN"/>
        </w:rPr>
        <w:t xml:space="preserve"> The accuracy of Faster R-CNN is highly dependent on the quality and diversity of the training dataset. In underwater environments, obtaining a comprehensive and varied dataset is challenging, affecting the model's ability to generalize across different underwater settings and species.</w:t>
      </w:r>
    </w:p>
    <w:p w14:paraId="2C075554" w14:textId="77777777" w:rsidR="0057214D" w:rsidRPr="0057214D" w:rsidRDefault="0057214D" w:rsidP="0057214D">
      <w:pPr>
        <w:suppressAutoHyphens w:val="0"/>
        <w:spacing w:after="160" w:line="360" w:lineRule="auto"/>
        <w:jc w:val="both"/>
        <w:rPr>
          <w:rFonts w:ascii="Verdana" w:eastAsia="Calibri" w:hAnsi="Verdana"/>
          <w:b/>
          <w:bCs/>
          <w:lang w:eastAsia="en-US"/>
        </w:rPr>
      </w:pPr>
    </w:p>
    <w:p w14:paraId="306153C1" w14:textId="77777777" w:rsidR="0057214D" w:rsidRPr="0057214D" w:rsidRDefault="0057214D" w:rsidP="0057214D">
      <w:pPr>
        <w:suppressAutoHyphens w:val="0"/>
        <w:spacing w:after="160" w:line="360" w:lineRule="auto"/>
        <w:jc w:val="both"/>
        <w:rPr>
          <w:rFonts w:ascii="Verdana" w:eastAsia="Calibri" w:hAnsi="Verdana"/>
          <w:b/>
          <w:bCs/>
          <w:lang w:eastAsia="en-US"/>
        </w:rPr>
      </w:pPr>
    </w:p>
    <w:p w14:paraId="234CD46A" w14:textId="77777777" w:rsidR="0057214D" w:rsidRDefault="0057214D" w:rsidP="0057214D">
      <w:pPr>
        <w:suppressAutoHyphens w:val="0"/>
        <w:spacing w:after="160" w:line="360" w:lineRule="auto"/>
        <w:jc w:val="both"/>
        <w:rPr>
          <w:rFonts w:ascii="Verdana" w:eastAsia="Calibri" w:hAnsi="Verdana"/>
          <w:b/>
          <w:bCs/>
          <w:lang w:eastAsia="en-US"/>
        </w:rPr>
      </w:pPr>
    </w:p>
    <w:p w14:paraId="20D6DD98" w14:textId="7D2BA6A8" w:rsidR="0057214D" w:rsidRPr="0057214D" w:rsidRDefault="0057214D" w:rsidP="0057214D">
      <w:pPr>
        <w:suppressAutoHyphens w:val="0"/>
        <w:spacing w:after="160" w:line="360" w:lineRule="auto"/>
        <w:jc w:val="both"/>
        <w:rPr>
          <w:rFonts w:ascii="Verdana" w:eastAsia="Calibri" w:hAnsi="Verdana"/>
          <w:b/>
          <w:bCs/>
          <w:lang w:eastAsia="en-US"/>
        </w:rPr>
      </w:pPr>
      <w:r w:rsidRPr="0057214D">
        <w:rPr>
          <w:rFonts w:ascii="Verdana" w:eastAsia="Calibri" w:hAnsi="Verdana"/>
          <w:b/>
          <w:bCs/>
          <w:lang w:eastAsia="en-US"/>
        </w:rPr>
        <w:t>2.2 P</w:t>
      </w:r>
      <w:r w:rsidR="00627F34">
        <w:rPr>
          <w:rFonts w:ascii="Verdana" w:eastAsia="Calibri" w:hAnsi="Verdana"/>
          <w:b/>
          <w:bCs/>
          <w:lang w:eastAsia="en-US"/>
        </w:rPr>
        <w:t>ROPOSED SYSTEM</w:t>
      </w:r>
      <w:r w:rsidR="00286E68">
        <w:rPr>
          <w:rFonts w:ascii="Verdana" w:eastAsia="Calibri" w:hAnsi="Verdana"/>
          <w:b/>
          <w:bCs/>
          <w:lang w:eastAsia="en-US"/>
        </w:rPr>
        <w:t>:</w:t>
      </w:r>
    </w:p>
    <w:p w14:paraId="6DFFD8D2" w14:textId="77777777" w:rsidR="0057214D" w:rsidRPr="0057214D" w:rsidRDefault="0057214D" w:rsidP="0057214D">
      <w:pPr>
        <w:suppressAutoHyphens w:val="0"/>
        <w:spacing w:before="100" w:beforeAutospacing="1" w:after="100" w:afterAutospacing="1" w:line="360" w:lineRule="auto"/>
        <w:jc w:val="both"/>
        <w:rPr>
          <w:rFonts w:ascii="Verdana" w:hAnsi="Verdana"/>
          <w:sz w:val="20"/>
          <w:szCs w:val="20"/>
          <w:lang w:val="en-IN" w:eastAsia="en-IN"/>
        </w:rPr>
      </w:pPr>
      <w:r w:rsidRPr="0057214D">
        <w:rPr>
          <w:rFonts w:ascii="Verdana" w:hAnsi="Verdana"/>
          <w:sz w:val="20"/>
          <w:szCs w:val="20"/>
          <w:lang w:val="en-IN" w:eastAsia="en-IN"/>
        </w:rPr>
        <w:t xml:space="preserve">To further enhance the proposed system, YOLOv9 is also integrated alongside </w:t>
      </w:r>
      <w:proofErr w:type="spellStart"/>
      <w:r w:rsidRPr="0057214D">
        <w:rPr>
          <w:rFonts w:ascii="Verdana" w:hAnsi="Verdana"/>
          <w:sz w:val="20"/>
          <w:szCs w:val="20"/>
          <w:lang w:val="en-IN" w:eastAsia="en-IN"/>
        </w:rPr>
        <w:t>MobileNet</w:t>
      </w:r>
      <w:proofErr w:type="spellEnd"/>
      <w:r w:rsidRPr="0057214D">
        <w:rPr>
          <w:rFonts w:ascii="Verdana" w:hAnsi="Verdana"/>
          <w:sz w:val="20"/>
          <w:szCs w:val="20"/>
          <w:lang w:val="en-IN" w:eastAsia="en-IN"/>
        </w:rPr>
        <w:t xml:space="preserve"> and Faster R-CNN, capitalizing on its state-of-the-art performance in object detection tasks. YOLOv9, known for its speed and accuracy, is particularly well-suited for real-time detection due to its one-stage detection mechanism, which directly predicts bounding boxes and class probabilities without needing a region proposal stage like Faster R-CNN.</w:t>
      </w:r>
    </w:p>
    <w:p w14:paraId="0B2DF0DF" w14:textId="77777777" w:rsidR="0057214D" w:rsidRPr="0057214D" w:rsidRDefault="0057214D" w:rsidP="0057214D">
      <w:pPr>
        <w:suppressAutoHyphens w:val="0"/>
        <w:spacing w:before="100" w:beforeAutospacing="1" w:after="100" w:afterAutospacing="1" w:line="360" w:lineRule="auto"/>
        <w:jc w:val="both"/>
        <w:rPr>
          <w:rFonts w:ascii="Verdana" w:hAnsi="Verdana"/>
          <w:sz w:val="20"/>
          <w:szCs w:val="20"/>
          <w:lang w:val="en-IN" w:eastAsia="en-IN"/>
        </w:rPr>
      </w:pPr>
      <w:r w:rsidRPr="0057214D">
        <w:rPr>
          <w:rFonts w:ascii="Verdana" w:hAnsi="Verdana"/>
          <w:sz w:val="20"/>
          <w:szCs w:val="20"/>
          <w:lang w:val="en-IN" w:eastAsia="en-IN"/>
        </w:rPr>
        <w:t>By incorporating YOLOv9, the proposed system benefits from:</w:t>
      </w:r>
    </w:p>
    <w:p w14:paraId="7C7E42CC" w14:textId="77777777" w:rsidR="0057214D" w:rsidRPr="0057214D" w:rsidRDefault="0057214D" w:rsidP="0057214D">
      <w:pPr>
        <w:numPr>
          <w:ilvl w:val="0"/>
          <w:numId w:val="10"/>
        </w:numPr>
        <w:suppressAutoHyphens w:val="0"/>
        <w:spacing w:before="100" w:beforeAutospacing="1" w:after="100" w:afterAutospacing="1" w:line="360" w:lineRule="auto"/>
        <w:jc w:val="both"/>
        <w:rPr>
          <w:rFonts w:ascii="Verdana" w:hAnsi="Verdana"/>
          <w:sz w:val="20"/>
          <w:szCs w:val="20"/>
          <w:lang w:val="en-IN" w:eastAsia="en-IN"/>
        </w:rPr>
      </w:pPr>
      <w:r w:rsidRPr="0057214D">
        <w:rPr>
          <w:rFonts w:ascii="Verdana" w:hAnsi="Verdana"/>
          <w:b/>
          <w:bCs/>
          <w:sz w:val="20"/>
          <w:szCs w:val="20"/>
          <w:lang w:val="en-IN" w:eastAsia="en-IN"/>
        </w:rPr>
        <w:t>Faster processing speeds</w:t>
      </w:r>
      <w:r w:rsidRPr="0057214D">
        <w:rPr>
          <w:rFonts w:ascii="Verdana" w:hAnsi="Verdana"/>
          <w:sz w:val="20"/>
          <w:szCs w:val="20"/>
          <w:lang w:val="en-IN" w:eastAsia="en-IN"/>
        </w:rPr>
        <w:t>: YOLOv9's streamlined architecture significantly accelerates detection, making it ideal for real-time applications in underwater environments.</w:t>
      </w:r>
    </w:p>
    <w:p w14:paraId="12D57743" w14:textId="77777777" w:rsidR="0057214D" w:rsidRPr="0057214D" w:rsidRDefault="0057214D" w:rsidP="0057214D">
      <w:pPr>
        <w:numPr>
          <w:ilvl w:val="0"/>
          <w:numId w:val="10"/>
        </w:numPr>
        <w:suppressAutoHyphens w:val="0"/>
        <w:spacing w:before="100" w:beforeAutospacing="1" w:after="100" w:afterAutospacing="1" w:line="360" w:lineRule="auto"/>
        <w:jc w:val="both"/>
        <w:rPr>
          <w:rFonts w:ascii="Verdana" w:hAnsi="Verdana"/>
          <w:sz w:val="20"/>
          <w:szCs w:val="20"/>
          <w:lang w:val="en-IN" w:eastAsia="en-IN"/>
        </w:rPr>
      </w:pPr>
      <w:r w:rsidRPr="0057214D">
        <w:rPr>
          <w:rFonts w:ascii="Verdana" w:hAnsi="Verdana"/>
          <w:b/>
          <w:bCs/>
          <w:sz w:val="20"/>
          <w:szCs w:val="20"/>
          <w:lang w:val="en-IN" w:eastAsia="en-IN"/>
        </w:rPr>
        <w:t>Improved accuracy in complex scenes</w:t>
      </w:r>
      <w:r w:rsidRPr="0057214D">
        <w:rPr>
          <w:rFonts w:ascii="Verdana" w:hAnsi="Verdana"/>
          <w:sz w:val="20"/>
          <w:szCs w:val="20"/>
          <w:lang w:val="en-IN" w:eastAsia="en-IN"/>
        </w:rPr>
        <w:t>: YOLOv9 excels at detecting small objects and managing dense and cluttered underwater scenes where fish may be partially obscured or overlapping.</w:t>
      </w:r>
    </w:p>
    <w:p w14:paraId="224CEF3A" w14:textId="77777777" w:rsidR="0057214D" w:rsidRPr="0057214D" w:rsidRDefault="0057214D" w:rsidP="0057214D">
      <w:pPr>
        <w:numPr>
          <w:ilvl w:val="0"/>
          <w:numId w:val="10"/>
        </w:numPr>
        <w:suppressAutoHyphens w:val="0"/>
        <w:spacing w:before="100" w:beforeAutospacing="1" w:after="100" w:afterAutospacing="1" w:line="360" w:lineRule="auto"/>
        <w:jc w:val="both"/>
        <w:rPr>
          <w:rFonts w:ascii="Verdana" w:hAnsi="Verdana"/>
          <w:sz w:val="20"/>
          <w:szCs w:val="20"/>
          <w:lang w:val="en-IN" w:eastAsia="en-IN"/>
        </w:rPr>
      </w:pPr>
      <w:r w:rsidRPr="0057214D">
        <w:rPr>
          <w:rFonts w:ascii="Verdana" w:hAnsi="Verdana"/>
          <w:b/>
          <w:bCs/>
          <w:sz w:val="20"/>
          <w:szCs w:val="20"/>
          <w:lang w:val="en-IN" w:eastAsia="en-IN"/>
        </w:rPr>
        <w:t>Efficient handling of diverse fish species</w:t>
      </w:r>
      <w:r w:rsidRPr="0057214D">
        <w:rPr>
          <w:rFonts w:ascii="Verdana" w:hAnsi="Verdana"/>
          <w:sz w:val="20"/>
          <w:szCs w:val="20"/>
          <w:lang w:val="en-IN" w:eastAsia="en-IN"/>
        </w:rPr>
        <w:t>: YOLOv9's capability to detect objects at multiple scales enhances the system's adaptability to various fish species, sizes, and underwater conditions.</w:t>
      </w:r>
    </w:p>
    <w:p w14:paraId="7C824C26" w14:textId="0943D3EF" w:rsidR="0057214D" w:rsidRPr="0057214D" w:rsidRDefault="0057214D" w:rsidP="0057214D">
      <w:pPr>
        <w:suppressAutoHyphens w:val="0"/>
        <w:spacing w:before="100" w:beforeAutospacing="1" w:after="100" w:afterAutospacing="1" w:line="360" w:lineRule="auto"/>
        <w:jc w:val="both"/>
        <w:rPr>
          <w:rFonts w:ascii="Verdana" w:hAnsi="Verdana"/>
          <w:color w:val="000000"/>
          <w:sz w:val="20"/>
          <w:szCs w:val="20"/>
          <w:shd w:val="clear" w:color="auto" w:fill="FFFFFF"/>
          <w:lang w:val="en-IN" w:eastAsia="en-IN"/>
        </w:rPr>
      </w:pPr>
      <w:r w:rsidRPr="0057214D">
        <w:rPr>
          <w:rFonts w:ascii="Verdana" w:hAnsi="Verdana"/>
          <w:sz w:val="20"/>
          <w:szCs w:val="20"/>
          <w:lang w:val="en-IN" w:eastAsia="en-IN"/>
        </w:rPr>
        <w:t xml:space="preserve">The combination of </w:t>
      </w:r>
      <w:proofErr w:type="spellStart"/>
      <w:r w:rsidRPr="0057214D">
        <w:rPr>
          <w:rFonts w:ascii="Verdana" w:hAnsi="Verdana"/>
          <w:sz w:val="20"/>
          <w:szCs w:val="20"/>
          <w:lang w:val="en-IN" w:eastAsia="en-IN"/>
        </w:rPr>
        <w:t>Mobile</w:t>
      </w:r>
      <w:r w:rsidR="00D14B1A">
        <w:rPr>
          <w:rFonts w:ascii="Verdana" w:hAnsi="Verdana"/>
          <w:sz w:val="20"/>
          <w:szCs w:val="20"/>
          <w:lang w:val="en-IN" w:eastAsia="en-IN"/>
        </w:rPr>
        <w:t>N</w:t>
      </w:r>
      <w:r w:rsidRPr="0057214D">
        <w:rPr>
          <w:rFonts w:ascii="Verdana" w:hAnsi="Verdana"/>
          <w:sz w:val="20"/>
          <w:szCs w:val="20"/>
          <w:lang w:val="en-IN" w:eastAsia="en-IN"/>
        </w:rPr>
        <w:t>et</w:t>
      </w:r>
      <w:proofErr w:type="spellEnd"/>
      <w:r w:rsidRPr="0057214D">
        <w:rPr>
          <w:rFonts w:ascii="Verdana" w:hAnsi="Verdana"/>
          <w:sz w:val="20"/>
          <w:szCs w:val="20"/>
          <w:lang w:val="en-IN" w:eastAsia="en-IN"/>
        </w:rPr>
        <w:t>, Faster R-CNN, and YOLOv9 ensures the system remains lightweight, efficient, and capable of handling the diverse challenges posed by underwater detection tasks, providing a robust solution for real-time marine applications.</w:t>
      </w:r>
      <w:r w:rsidRPr="0057214D">
        <w:rPr>
          <w:rFonts w:ascii="Verdana" w:hAnsi="Verdana"/>
          <w:color w:val="000000"/>
          <w:sz w:val="20"/>
          <w:szCs w:val="20"/>
          <w:shd w:val="clear" w:color="auto" w:fill="FFFFFF"/>
          <w:lang w:val="en-IN" w:eastAsia="en-IN"/>
        </w:rPr>
        <w:t xml:space="preserve"> </w:t>
      </w:r>
    </w:p>
    <w:p w14:paraId="2DB043F8" w14:textId="77777777" w:rsidR="0057214D" w:rsidRPr="0057214D" w:rsidRDefault="0057214D" w:rsidP="0057214D">
      <w:pPr>
        <w:suppressAutoHyphens w:val="0"/>
        <w:spacing w:after="160" w:line="360" w:lineRule="auto"/>
        <w:jc w:val="both"/>
        <w:rPr>
          <w:rFonts w:ascii="Verdana" w:eastAsia="Calibri" w:hAnsi="Verdana"/>
          <w:b/>
          <w:bCs/>
          <w:sz w:val="20"/>
          <w:szCs w:val="20"/>
          <w:lang w:eastAsia="en-US"/>
        </w:rPr>
      </w:pPr>
      <w:r w:rsidRPr="0057214D">
        <w:rPr>
          <w:rFonts w:ascii="Verdana" w:eastAsia="Calibri" w:hAnsi="Verdana"/>
          <w:b/>
          <w:bCs/>
          <w:sz w:val="20"/>
          <w:szCs w:val="20"/>
          <w:lang w:eastAsia="en-US"/>
        </w:rPr>
        <w:t>Advantages of the Proposed System</w:t>
      </w:r>
    </w:p>
    <w:p w14:paraId="0AB18D6A" w14:textId="588AD6DA" w:rsidR="00D14B1A" w:rsidRPr="0057214D" w:rsidRDefault="0057214D" w:rsidP="0057214D">
      <w:pPr>
        <w:suppressAutoHyphens w:val="0"/>
        <w:spacing w:after="160" w:line="360" w:lineRule="auto"/>
        <w:jc w:val="both"/>
        <w:rPr>
          <w:rFonts w:ascii="Verdana" w:hAnsi="Verdana"/>
          <w:color w:val="000000"/>
          <w:sz w:val="20"/>
          <w:szCs w:val="20"/>
          <w:shd w:val="clear" w:color="auto" w:fill="FFFFFF"/>
          <w:lang w:val="en-IN" w:eastAsia="en-IN"/>
        </w:rPr>
      </w:pPr>
      <w:r w:rsidRPr="0057214D">
        <w:rPr>
          <w:rFonts w:ascii="Verdana" w:hAnsi="Verdana"/>
          <w:color w:val="000000"/>
          <w:sz w:val="20"/>
          <w:szCs w:val="20"/>
          <w:shd w:val="clear" w:color="auto" w:fill="FFFFFF"/>
          <w:lang w:val="en-IN" w:eastAsia="en-IN"/>
        </w:rPr>
        <w:t xml:space="preserve">Increased Efficiency and Speed: By utilizing </w:t>
      </w:r>
      <w:proofErr w:type="spellStart"/>
      <w:r w:rsidRPr="0057214D">
        <w:rPr>
          <w:rFonts w:ascii="Verdana" w:hAnsi="Verdana"/>
          <w:color w:val="000000"/>
          <w:sz w:val="20"/>
          <w:szCs w:val="20"/>
          <w:shd w:val="clear" w:color="auto" w:fill="FFFFFF"/>
          <w:lang w:val="en-IN" w:eastAsia="en-IN"/>
        </w:rPr>
        <w:t>MobileNet</w:t>
      </w:r>
      <w:proofErr w:type="spellEnd"/>
      <w:r w:rsidRPr="0057214D">
        <w:rPr>
          <w:rFonts w:ascii="Verdana" w:hAnsi="Verdana"/>
          <w:color w:val="000000"/>
          <w:sz w:val="20"/>
          <w:szCs w:val="20"/>
          <w:shd w:val="clear" w:color="auto" w:fill="FFFFFF"/>
          <w:lang w:val="en-IN" w:eastAsia="en-IN"/>
        </w:rPr>
        <w:t xml:space="preserve"> as the backbone architecture, the proposed system benefits from a lightweight and efficient design, significantly reducing the computational resources required for processing. This efficiency enables faster detection speeds, making the system suitable for real-time applications in underwater environments.</w:t>
      </w:r>
    </w:p>
    <w:p w14:paraId="75385C10" w14:textId="38E1C5DD" w:rsidR="00D14B1A" w:rsidRDefault="0057214D" w:rsidP="0057214D">
      <w:pPr>
        <w:numPr>
          <w:ilvl w:val="0"/>
          <w:numId w:val="13"/>
        </w:numPr>
        <w:suppressAutoHyphens w:val="0"/>
        <w:spacing w:after="160" w:line="360" w:lineRule="auto"/>
        <w:contextualSpacing/>
        <w:jc w:val="both"/>
        <w:rPr>
          <w:rFonts w:ascii="Verdana" w:hAnsi="Verdana"/>
          <w:color w:val="000000"/>
          <w:sz w:val="20"/>
          <w:szCs w:val="20"/>
          <w:shd w:val="clear" w:color="auto" w:fill="FFFFFF"/>
          <w:lang w:val="en-IN" w:eastAsia="en-IN"/>
        </w:rPr>
      </w:pPr>
      <w:r w:rsidRPr="0057214D">
        <w:rPr>
          <w:rFonts w:ascii="Verdana" w:hAnsi="Verdana"/>
          <w:b/>
          <w:bCs/>
          <w:color w:val="000000"/>
          <w:sz w:val="20"/>
          <w:szCs w:val="20"/>
          <w:shd w:val="clear" w:color="auto" w:fill="FFFFFF"/>
          <w:lang w:val="en-IN" w:eastAsia="en-IN"/>
        </w:rPr>
        <w:t>Enhanced Adaptability to Varied Species:</w:t>
      </w:r>
      <w:r w:rsidRPr="0057214D">
        <w:rPr>
          <w:rFonts w:ascii="Verdana" w:hAnsi="Verdana"/>
          <w:color w:val="000000"/>
          <w:sz w:val="20"/>
          <w:szCs w:val="20"/>
          <w:shd w:val="clear" w:color="auto" w:fill="FFFFFF"/>
          <w:lang w:val="en-IN" w:eastAsia="en-IN"/>
        </w:rPr>
        <w:t xml:space="preserve"> The combination of </w:t>
      </w:r>
      <w:proofErr w:type="spellStart"/>
      <w:r w:rsidRPr="0057214D">
        <w:rPr>
          <w:rFonts w:ascii="Verdana" w:hAnsi="Verdana"/>
          <w:color w:val="000000"/>
          <w:sz w:val="20"/>
          <w:szCs w:val="20"/>
          <w:shd w:val="clear" w:color="auto" w:fill="FFFFFF"/>
          <w:lang w:val="en-IN" w:eastAsia="en-IN"/>
        </w:rPr>
        <w:t>MobileNet</w:t>
      </w:r>
      <w:proofErr w:type="spellEnd"/>
      <w:r w:rsidRPr="0057214D">
        <w:rPr>
          <w:rFonts w:ascii="Verdana" w:hAnsi="Verdana"/>
          <w:color w:val="000000"/>
          <w:sz w:val="20"/>
          <w:szCs w:val="20"/>
          <w:shd w:val="clear" w:color="auto" w:fill="FFFFFF"/>
          <w:lang w:val="en-IN" w:eastAsia="en-IN"/>
        </w:rPr>
        <w:t xml:space="preserve"> and Faster R-CNN improves the system's ability to accurately identify and classify a wide range of fish species. </w:t>
      </w:r>
      <w:proofErr w:type="spellStart"/>
      <w:r w:rsidRPr="0057214D">
        <w:rPr>
          <w:rFonts w:ascii="Verdana" w:hAnsi="Verdana"/>
          <w:color w:val="000000"/>
          <w:sz w:val="20"/>
          <w:szCs w:val="20"/>
          <w:shd w:val="clear" w:color="auto" w:fill="FFFFFF"/>
          <w:lang w:val="en-IN" w:eastAsia="en-IN"/>
        </w:rPr>
        <w:t>MobileNet's</w:t>
      </w:r>
      <w:proofErr w:type="spellEnd"/>
      <w:r w:rsidRPr="0057214D">
        <w:rPr>
          <w:rFonts w:ascii="Verdana" w:hAnsi="Verdana"/>
          <w:color w:val="000000"/>
          <w:sz w:val="20"/>
          <w:szCs w:val="20"/>
          <w:shd w:val="clear" w:color="auto" w:fill="FFFFFF"/>
          <w:lang w:val="en-IN" w:eastAsia="en-IN"/>
        </w:rPr>
        <w:t xml:space="preserve"> effective feature extraction, coupled with Faster R-CNN's precise region proposal and classification mechanisms, enhances the system's adaptability to the diverse appearances, sizes, and behaviours of marine life.</w:t>
      </w:r>
    </w:p>
    <w:p w14:paraId="1F46ADF0" w14:textId="77777777" w:rsidR="00D14B1A" w:rsidRDefault="00D14B1A" w:rsidP="00D14B1A">
      <w:pPr>
        <w:suppressAutoHyphens w:val="0"/>
        <w:spacing w:after="160" w:line="360" w:lineRule="auto"/>
        <w:ind w:left="720"/>
        <w:contextualSpacing/>
        <w:jc w:val="both"/>
        <w:rPr>
          <w:rFonts w:ascii="Verdana" w:hAnsi="Verdana"/>
          <w:b/>
          <w:bCs/>
          <w:color w:val="000000"/>
          <w:sz w:val="20"/>
          <w:szCs w:val="20"/>
          <w:shd w:val="clear" w:color="auto" w:fill="FFFFFF"/>
          <w:lang w:val="en-IN" w:eastAsia="en-IN"/>
        </w:rPr>
      </w:pPr>
    </w:p>
    <w:p w14:paraId="7210A1CA" w14:textId="77777777" w:rsidR="00D14B1A" w:rsidRDefault="00D14B1A" w:rsidP="00D14B1A">
      <w:pPr>
        <w:suppressAutoHyphens w:val="0"/>
        <w:spacing w:after="160" w:line="360" w:lineRule="auto"/>
        <w:contextualSpacing/>
        <w:jc w:val="both"/>
        <w:rPr>
          <w:rFonts w:ascii="Verdana" w:hAnsi="Verdana"/>
          <w:b/>
          <w:bCs/>
          <w:color w:val="000000"/>
          <w:sz w:val="20"/>
          <w:szCs w:val="20"/>
          <w:shd w:val="clear" w:color="auto" w:fill="FFFFFF"/>
          <w:lang w:val="en-IN" w:eastAsia="en-IN"/>
        </w:rPr>
      </w:pPr>
    </w:p>
    <w:p w14:paraId="0AF938D7" w14:textId="77777777" w:rsidR="00D14B1A" w:rsidRPr="0057214D" w:rsidRDefault="00D14B1A" w:rsidP="00D14B1A">
      <w:pPr>
        <w:suppressAutoHyphens w:val="0"/>
        <w:spacing w:after="160" w:line="360" w:lineRule="auto"/>
        <w:contextualSpacing/>
        <w:jc w:val="both"/>
        <w:rPr>
          <w:rFonts w:ascii="Verdana" w:hAnsi="Verdana"/>
          <w:color w:val="000000"/>
          <w:sz w:val="20"/>
          <w:szCs w:val="20"/>
          <w:shd w:val="clear" w:color="auto" w:fill="FFFFFF"/>
          <w:lang w:val="en-IN" w:eastAsia="en-IN"/>
        </w:rPr>
      </w:pPr>
    </w:p>
    <w:p w14:paraId="59026116" w14:textId="77777777" w:rsidR="0057214D" w:rsidRPr="0057214D" w:rsidRDefault="0057214D" w:rsidP="0057214D">
      <w:pPr>
        <w:numPr>
          <w:ilvl w:val="0"/>
          <w:numId w:val="13"/>
        </w:numPr>
        <w:suppressAutoHyphens w:val="0"/>
        <w:spacing w:after="160" w:line="360" w:lineRule="auto"/>
        <w:contextualSpacing/>
        <w:jc w:val="both"/>
        <w:rPr>
          <w:rFonts w:ascii="Verdana" w:hAnsi="Verdana"/>
          <w:color w:val="000000"/>
          <w:sz w:val="20"/>
          <w:szCs w:val="20"/>
          <w:shd w:val="clear" w:color="auto" w:fill="FFFFFF"/>
          <w:lang w:val="en-IN" w:eastAsia="en-IN"/>
        </w:rPr>
      </w:pPr>
      <w:r w:rsidRPr="0057214D">
        <w:rPr>
          <w:rFonts w:ascii="Verdana" w:hAnsi="Verdana"/>
          <w:b/>
          <w:bCs/>
          <w:color w:val="000000"/>
          <w:sz w:val="20"/>
          <w:szCs w:val="20"/>
          <w:shd w:val="clear" w:color="auto" w:fill="FFFFFF"/>
          <w:lang w:val="en-IN" w:eastAsia="en-IN"/>
        </w:rPr>
        <w:lastRenderedPageBreak/>
        <w:t>Improved Detection in Challenging Conditions:</w:t>
      </w:r>
      <w:r w:rsidRPr="0057214D">
        <w:rPr>
          <w:rFonts w:ascii="Verdana" w:hAnsi="Verdana"/>
          <w:color w:val="000000"/>
          <w:sz w:val="20"/>
          <w:szCs w:val="20"/>
          <w:shd w:val="clear" w:color="auto" w:fill="FFFFFF"/>
          <w:lang w:val="en-IN" w:eastAsia="en-IN"/>
        </w:rPr>
        <w:t xml:space="preserve"> Advanced image preprocessing techniques incorporated into the proposed system help mitigate the adverse effects of poor visibility, variable lighting, and particulate matter common in underwater environments. This leads to clearer images and, consequently, more accurate detection and classification of fish.</w:t>
      </w:r>
    </w:p>
    <w:p w14:paraId="4B5376C3" w14:textId="77777777" w:rsidR="0057214D" w:rsidRPr="0057214D" w:rsidRDefault="0057214D" w:rsidP="0057214D">
      <w:pPr>
        <w:numPr>
          <w:ilvl w:val="0"/>
          <w:numId w:val="12"/>
        </w:numPr>
        <w:suppressAutoHyphens w:val="0"/>
        <w:spacing w:after="160" w:line="360" w:lineRule="auto"/>
        <w:contextualSpacing/>
        <w:jc w:val="both"/>
        <w:rPr>
          <w:rFonts w:ascii="Verdana" w:hAnsi="Verdana"/>
          <w:color w:val="000000"/>
          <w:sz w:val="20"/>
          <w:szCs w:val="20"/>
          <w:shd w:val="clear" w:color="auto" w:fill="FFFFFF"/>
          <w:lang w:val="en-IN" w:eastAsia="en-IN"/>
        </w:rPr>
      </w:pPr>
      <w:r w:rsidRPr="0057214D">
        <w:rPr>
          <w:rFonts w:ascii="Verdana" w:hAnsi="Verdana"/>
          <w:b/>
          <w:bCs/>
          <w:color w:val="000000"/>
          <w:sz w:val="20"/>
          <w:szCs w:val="20"/>
          <w:shd w:val="clear" w:color="auto" w:fill="FFFFFF"/>
          <w:lang w:val="en-IN" w:eastAsia="en-IN"/>
        </w:rPr>
        <w:t>Reduced Overfitting Risk:</w:t>
      </w:r>
      <w:r w:rsidRPr="0057214D">
        <w:rPr>
          <w:rFonts w:ascii="Verdana" w:hAnsi="Verdana"/>
          <w:color w:val="000000"/>
          <w:sz w:val="20"/>
          <w:szCs w:val="20"/>
          <w:shd w:val="clear" w:color="auto" w:fill="FFFFFF"/>
          <w:lang w:val="en-IN" w:eastAsia="en-IN"/>
        </w:rPr>
        <w:t xml:space="preserve"> The efficiency and generalization capabilities of </w:t>
      </w:r>
      <w:proofErr w:type="spellStart"/>
      <w:r w:rsidRPr="0057214D">
        <w:rPr>
          <w:rFonts w:ascii="Verdana" w:hAnsi="Verdana"/>
          <w:color w:val="000000"/>
          <w:sz w:val="20"/>
          <w:szCs w:val="20"/>
          <w:shd w:val="clear" w:color="auto" w:fill="FFFFFF"/>
          <w:lang w:val="en-IN" w:eastAsia="en-IN"/>
        </w:rPr>
        <w:t>MobileNet</w:t>
      </w:r>
      <w:proofErr w:type="spellEnd"/>
      <w:r w:rsidRPr="0057214D">
        <w:rPr>
          <w:rFonts w:ascii="Verdana" w:hAnsi="Verdana"/>
          <w:color w:val="000000"/>
          <w:sz w:val="20"/>
          <w:szCs w:val="20"/>
          <w:shd w:val="clear" w:color="auto" w:fill="FFFFFF"/>
          <w:lang w:val="en-IN" w:eastAsia="en-IN"/>
        </w:rPr>
        <w:t>, combined with the robust training and validation strategies employed in the proposed system, minimize the risk of overfitting. This ensures that the system remains effective across different underwater settings and conditions.</w:t>
      </w:r>
    </w:p>
    <w:p w14:paraId="5BFFF4A6" w14:textId="77777777" w:rsidR="0057214D" w:rsidRPr="0057214D" w:rsidRDefault="0057214D" w:rsidP="0057214D">
      <w:pPr>
        <w:numPr>
          <w:ilvl w:val="0"/>
          <w:numId w:val="12"/>
        </w:numPr>
        <w:suppressAutoHyphens w:val="0"/>
        <w:spacing w:after="160" w:line="360" w:lineRule="auto"/>
        <w:contextualSpacing/>
        <w:jc w:val="both"/>
        <w:rPr>
          <w:rFonts w:ascii="Verdana" w:hAnsi="Verdana"/>
          <w:color w:val="000000"/>
          <w:sz w:val="20"/>
          <w:szCs w:val="20"/>
          <w:shd w:val="clear" w:color="auto" w:fill="FFFFFF"/>
          <w:lang w:val="en-IN" w:eastAsia="en-IN"/>
        </w:rPr>
      </w:pPr>
      <w:r w:rsidRPr="0057214D">
        <w:rPr>
          <w:rFonts w:ascii="Verdana" w:hAnsi="Verdana"/>
          <w:b/>
          <w:bCs/>
          <w:color w:val="000000"/>
          <w:sz w:val="20"/>
          <w:szCs w:val="20"/>
          <w:shd w:val="clear" w:color="auto" w:fill="FFFFFF"/>
          <w:lang w:val="en-IN" w:eastAsia="en-IN"/>
        </w:rPr>
        <w:t>Better Handling of Occlusions and Overlaps:</w:t>
      </w:r>
      <w:r w:rsidRPr="0057214D">
        <w:rPr>
          <w:rFonts w:ascii="Verdana" w:hAnsi="Verdana"/>
          <w:color w:val="000000"/>
          <w:sz w:val="20"/>
          <w:szCs w:val="20"/>
          <w:shd w:val="clear" w:color="auto" w:fill="FFFFFF"/>
          <w:lang w:val="en-IN" w:eastAsia="en-IN"/>
        </w:rPr>
        <w:t xml:space="preserve"> The proposed system includes strategies to better manage scenarios where fish are overlapping or partially occluded. This capability is crucial in densely populated underwater environments, ensuring that the system can accurately detect and classify individual fish even in challenging situations.</w:t>
      </w:r>
    </w:p>
    <w:p w14:paraId="05596E08" w14:textId="77777777" w:rsidR="0057214D" w:rsidRPr="0057214D" w:rsidRDefault="0057214D" w:rsidP="0057214D">
      <w:pPr>
        <w:numPr>
          <w:ilvl w:val="0"/>
          <w:numId w:val="11"/>
        </w:numPr>
        <w:suppressAutoHyphens w:val="0"/>
        <w:spacing w:after="160" w:line="360" w:lineRule="auto"/>
        <w:contextualSpacing/>
        <w:jc w:val="both"/>
        <w:rPr>
          <w:rFonts w:ascii="Verdana" w:hAnsi="Verdana"/>
          <w:color w:val="000000"/>
          <w:sz w:val="20"/>
          <w:szCs w:val="20"/>
          <w:shd w:val="clear" w:color="auto" w:fill="FFFFFF"/>
          <w:lang w:val="en-IN" w:eastAsia="en-IN"/>
        </w:rPr>
      </w:pPr>
      <w:r w:rsidRPr="0057214D">
        <w:rPr>
          <w:rFonts w:ascii="Verdana" w:hAnsi="Verdana"/>
          <w:b/>
          <w:bCs/>
          <w:color w:val="000000"/>
          <w:sz w:val="20"/>
          <w:szCs w:val="20"/>
          <w:shd w:val="clear" w:color="auto" w:fill="FFFFFF"/>
          <w:lang w:val="en-IN" w:eastAsia="en-IN"/>
        </w:rPr>
        <w:t>Scalability and Flexibility:</w:t>
      </w:r>
      <w:r w:rsidRPr="0057214D">
        <w:rPr>
          <w:rFonts w:ascii="Verdana" w:hAnsi="Verdana"/>
          <w:color w:val="000000"/>
          <w:sz w:val="20"/>
          <w:szCs w:val="20"/>
          <w:shd w:val="clear" w:color="auto" w:fill="FFFFFF"/>
          <w:lang w:val="en-IN" w:eastAsia="en-IN"/>
        </w:rPr>
        <w:t xml:space="preserve"> The lightweight nature of the proposed system, powered by </w:t>
      </w:r>
      <w:proofErr w:type="spellStart"/>
      <w:r w:rsidRPr="0057214D">
        <w:rPr>
          <w:rFonts w:ascii="Verdana" w:hAnsi="Verdana"/>
          <w:color w:val="000000"/>
          <w:sz w:val="20"/>
          <w:szCs w:val="20"/>
          <w:shd w:val="clear" w:color="auto" w:fill="FFFFFF"/>
          <w:lang w:val="en-IN" w:eastAsia="en-IN"/>
        </w:rPr>
        <w:t>MobileNet</w:t>
      </w:r>
      <w:proofErr w:type="spellEnd"/>
      <w:r w:rsidRPr="0057214D">
        <w:rPr>
          <w:rFonts w:ascii="Verdana" w:hAnsi="Verdana"/>
          <w:color w:val="000000"/>
          <w:sz w:val="20"/>
          <w:szCs w:val="20"/>
          <w:shd w:val="clear" w:color="auto" w:fill="FFFFFF"/>
          <w:lang w:val="en-IN" w:eastAsia="en-IN"/>
        </w:rPr>
        <w:t>, offers scalability and flexibility, allowing it to be deployed on a variety of platforms, including underwater vehicles and embedded systems. This scalability is essential for broadening the applicability of the system across different marine research and conservation projects.</w:t>
      </w:r>
    </w:p>
    <w:p w14:paraId="6A868B40" w14:textId="60299CFB" w:rsidR="00D14B1A" w:rsidRPr="0057214D" w:rsidRDefault="0057214D" w:rsidP="00D14B1A">
      <w:pPr>
        <w:numPr>
          <w:ilvl w:val="0"/>
          <w:numId w:val="11"/>
        </w:numPr>
        <w:suppressAutoHyphens w:val="0"/>
        <w:spacing w:after="160" w:line="360" w:lineRule="auto"/>
        <w:contextualSpacing/>
        <w:jc w:val="both"/>
        <w:rPr>
          <w:rFonts w:ascii="Verdana" w:hAnsi="Verdana"/>
          <w:color w:val="000000"/>
          <w:sz w:val="20"/>
          <w:szCs w:val="20"/>
          <w:shd w:val="clear" w:color="auto" w:fill="FFFFFF"/>
          <w:lang w:eastAsia="en-IN"/>
        </w:rPr>
      </w:pPr>
      <w:r w:rsidRPr="0057214D">
        <w:rPr>
          <w:rFonts w:ascii="Verdana" w:hAnsi="Verdana"/>
          <w:b/>
          <w:bCs/>
          <w:color w:val="000000"/>
          <w:sz w:val="20"/>
          <w:szCs w:val="20"/>
          <w:shd w:val="clear" w:color="auto" w:fill="FFFFFF"/>
          <w:lang w:val="en-IN" w:eastAsia="en-IN"/>
        </w:rPr>
        <w:t>Energy Efficiency:</w:t>
      </w:r>
      <w:r w:rsidRPr="0057214D">
        <w:rPr>
          <w:rFonts w:ascii="Verdana" w:hAnsi="Verdana"/>
          <w:color w:val="000000"/>
          <w:sz w:val="20"/>
          <w:szCs w:val="20"/>
          <w:shd w:val="clear" w:color="auto" w:fill="FFFFFF"/>
          <w:lang w:val="en-IN" w:eastAsia="en-IN"/>
        </w:rPr>
        <w:t xml:space="preserve"> The reduced computational demands of the proposed system make it more energy-efficient, an important consideration for battery-powered underwater vehicles and remote monitoring systems. This efficiency extends the operational duration and range of these platforms, enabling more extensive and comprehensive underwater exploration and monitoring activities.</w:t>
      </w:r>
    </w:p>
    <w:p w14:paraId="4C6B79BF" w14:textId="0EA578EA" w:rsidR="0057214D" w:rsidRPr="0057214D" w:rsidRDefault="0057214D" w:rsidP="0057214D">
      <w:pPr>
        <w:suppressAutoHyphens w:val="0"/>
        <w:spacing w:before="240" w:after="120" w:line="360" w:lineRule="auto"/>
        <w:jc w:val="both"/>
        <w:rPr>
          <w:rFonts w:ascii="Verdana" w:eastAsia="Calibri" w:hAnsi="Verdana"/>
          <w:b/>
          <w:bCs/>
          <w:color w:val="000000"/>
          <w:lang w:val="en-IN" w:eastAsia="en-US"/>
        </w:rPr>
      </w:pPr>
      <w:r w:rsidRPr="0057214D">
        <w:rPr>
          <w:rFonts w:ascii="Verdana" w:eastAsia="Calibri" w:hAnsi="Verdana"/>
          <w:b/>
          <w:bCs/>
          <w:color w:val="000000"/>
          <w:lang w:val="en-IN" w:eastAsia="en-US"/>
        </w:rPr>
        <w:t xml:space="preserve">2.3 </w:t>
      </w:r>
      <w:r w:rsidR="00627F34">
        <w:rPr>
          <w:rFonts w:ascii="Verdana" w:eastAsia="Calibri" w:hAnsi="Verdana"/>
          <w:b/>
          <w:bCs/>
          <w:color w:val="000000"/>
          <w:lang w:val="en-IN" w:eastAsia="en-US"/>
        </w:rPr>
        <w:t>FEASIBILITY STUDY</w:t>
      </w:r>
      <w:r w:rsidR="00286E68">
        <w:rPr>
          <w:rFonts w:ascii="Verdana" w:eastAsia="Calibri" w:hAnsi="Verdana"/>
          <w:b/>
          <w:bCs/>
          <w:color w:val="000000"/>
          <w:lang w:val="en-IN" w:eastAsia="en-US"/>
        </w:rPr>
        <w:t>:</w:t>
      </w:r>
    </w:p>
    <w:p w14:paraId="522A654F" w14:textId="77777777" w:rsidR="0057214D" w:rsidRPr="0057214D" w:rsidRDefault="0057214D" w:rsidP="0057214D">
      <w:pPr>
        <w:suppressAutoHyphens w:val="0"/>
        <w:spacing w:before="240" w:after="120" w:line="360" w:lineRule="auto"/>
        <w:jc w:val="both"/>
        <w:rPr>
          <w:rFonts w:ascii="Verdana" w:eastAsia="Calibri" w:hAnsi="Verdana"/>
          <w:b/>
          <w:bCs/>
          <w:color w:val="000000"/>
          <w:sz w:val="20"/>
          <w:szCs w:val="20"/>
          <w:lang w:val="en-IN" w:eastAsia="en-US"/>
        </w:rPr>
      </w:pPr>
      <w:r w:rsidRPr="0057214D">
        <w:rPr>
          <w:rFonts w:ascii="Verdana" w:eastAsia="Calibri" w:hAnsi="Verdana"/>
          <w:color w:val="000000"/>
          <w:sz w:val="20"/>
          <w:szCs w:val="20"/>
          <w:lang w:val="en-IN" w:eastAsia="en-US"/>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3F7D6822" w14:textId="129C48A1" w:rsidR="0057214D" w:rsidRPr="0057214D" w:rsidRDefault="0057214D" w:rsidP="0057214D">
      <w:pPr>
        <w:suppressAutoHyphens w:val="0"/>
        <w:spacing w:before="240" w:after="160" w:line="360" w:lineRule="auto"/>
        <w:jc w:val="both"/>
        <w:rPr>
          <w:rFonts w:ascii="Verdana" w:eastAsia="Calibri" w:hAnsi="Verdana"/>
          <w:color w:val="000000"/>
          <w:sz w:val="20"/>
          <w:szCs w:val="20"/>
          <w:lang w:val="en-IN" w:eastAsia="en-US"/>
        </w:rPr>
      </w:pPr>
      <w:r w:rsidRPr="0057214D">
        <w:rPr>
          <w:rFonts w:ascii="Verdana" w:eastAsia="Calibri" w:hAnsi="Verdana"/>
          <w:color w:val="000000"/>
          <w:sz w:val="20"/>
          <w:szCs w:val="20"/>
          <w:lang w:val="en-IN" w:eastAsia="en-US"/>
        </w:rPr>
        <w:t>Three key considerations involved in the feasibility analysis are</w:t>
      </w:r>
      <w:r w:rsidR="00894C5B">
        <w:rPr>
          <w:rFonts w:ascii="Verdana" w:eastAsia="Calibri" w:hAnsi="Verdana"/>
          <w:color w:val="000000"/>
          <w:sz w:val="20"/>
          <w:szCs w:val="20"/>
          <w:lang w:val="en-IN" w:eastAsia="en-US"/>
        </w:rPr>
        <w:t>:</w:t>
      </w:r>
    </w:p>
    <w:p w14:paraId="4910B16C" w14:textId="28503B68" w:rsidR="0057214D" w:rsidRPr="0057214D" w:rsidRDefault="0057214D" w:rsidP="0057214D">
      <w:pPr>
        <w:numPr>
          <w:ilvl w:val="0"/>
          <w:numId w:val="9"/>
        </w:numPr>
        <w:suppressAutoHyphens w:val="0"/>
        <w:spacing w:before="240" w:after="160" w:line="360" w:lineRule="auto"/>
        <w:jc w:val="both"/>
        <w:rPr>
          <w:rFonts w:ascii="Verdana" w:eastAsia="Calibri" w:hAnsi="Verdana"/>
          <w:color w:val="000000"/>
          <w:sz w:val="20"/>
          <w:szCs w:val="20"/>
          <w:lang w:val="en-IN" w:eastAsia="en-US"/>
        </w:rPr>
      </w:pPr>
      <w:r w:rsidRPr="0057214D">
        <w:rPr>
          <w:rFonts w:ascii="Verdana" w:eastAsia="Calibri" w:hAnsi="Verdana"/>
          <w:color w:val="000000"/>
          <w:sz w:val="20"/>
          <w:szCs w:val="20"/>
          <w:lang w:val="en-IN" w:eastAsia="en-US"/>
        </w:rPr>
        <w:t>Economic feasibility</w:t>
      </w:r>
    </w:p>
    <w:p w14:paraId="250F2F66" w14:textId="77777777" w:rsidR="00D14B1A" w:rsidRDefault="0057214D" w:rsidP="00D14B1A">
      <w:pPr>
        <w:numPr>
          <w:ilvl w:val="0"/>
          <w:numId w:val="9"/>
        </w:numPr>
        <w:suppressAutoHyphens w:val="0"/>
        <w:spacing w:before="240" w:after="160" w:line="360" w:lineRule="auto"/>
        <w:jc w:val="both"/>
        <w:rPr>
          <w:rFonts w:ascii="Verdana" w:eastAsia="Calibri" w:hAnsi="Verdana"/>
          <w:color w:val="000000"/>
          <w:sz w:val="20"/>
          <w:szCs w:val="20"/>
          <w:lang w:val="en-IN" w:eastAsia="en-US"/>
        </w:rPr>
      </w:pPr>
      <w:r w:rsidRPr="0057214D">
        <w:rPr>
          <w:rFonts w:ascii="Verdana" w:eastAsia="Calibri" w:hAnsi="Verdana"/>
          <w:color w:val="000000"/>
          <w:sz w:val="20"/>
          <w:szCs w:val="20"/>
          <w:lang w:val="en-IN" w:eastAsia="en-US"/>
        </w:rPr>
        <w:t>Technical feasibility</w:t>
      </w:r>
    </w:p>
    <w:p w14:paraId="7F7DE745" w14:textId="7DA915A0" w:rsidR="0057214D" w:rsidRPr="00D14B1A" w:rsidRDefault="0057214D" w:rsidP="0057214D">
      <w:pPr>
        <w:numPr>
          <w:ilvl w:val="0"/>
          <w:numId w:val="9"/>
        </w:numPr>
        <w:suppressAutoHyphens w:val="0"/>
        <w:spacing w:before="240" w:after="160" w:line="360" w:lineRule="auto"/>
        <w:jc w:val="both"/>
        <w:rPr>
          <w:rFonts w:ascii="Verdana" w:eastAsia="Calibri" w:hAnsi="Verdana"/>
          <w:color w:val="000000"/>
          <w:sz w:val="20"/>
          <w:szCs w:val="20"/>
          <w:lang w:val="en-IN" w:eastAsia="en-US"/>
        </w:rPr>
      </w:pPr>
      <w:r w:rsidRPr="0057214D">
        <w:rPr>
          <w:rFonts w:ascii="Verdana" w:eastAsia="Calibri" w:hAnsi="Verdana"/>
          <w:color w:val="000000"/>
          <w:sz w:val="20"/>
          <w:szCs w:val="20"/>
          <w:lang w:val="en-IN" w:eastAsia="en-US"/>
        </w:rPr>
        <w:t>Social feasibility</w:t>
      </w:r>
    </w:p>
    <w:p w14:paraId="15797ED6" w14:textId="2D637604" w:rsidR="0057214D" w:rsidRPr="0057214D" w:rsidRDefault="0057214D" w:rsidP="0057214D">
      <w:pPr>
        <w:suppressAutoHyphens w:val="0"/>
        <w:spacing w:before="240" w:after="160" w:line="360" w:lineRule="auto"/>
        <w:jc w:val="both"/>
        <w:rPr>
          <w:rFonts w:ascii="Verdana" w:eastAsia="Calibri" w:hAnsi="Verdana"/>
          <w:b/>
          <w:bCs/>
          <w:color w:val="000000"/>
          <w:sz w:val="20"/>
          <w:szCs w:val="20"/>
          <w:lang w:val="en-IN" w:eastAsia="en-US"/>
        </w:rPr>
      </w:pPr>
      <w:r w:rsidRPr="0057214D">
        <w:rPr>
          <w:rFonts w:ascii="Verdana" w:eastAsia="Calibri" w:hAnsi="Verdana"/>
          <w:b/>
          <w:bCs/>
          <w:color w:val="000000"/>
          <w:sz w:val="20"/>
          <w:szCs w:val="20"/>
          <w:lang w:val="en-IN" w:eastAsia="en-US"/>
        </w:rPr>
        <w:lastRenderedPageBreak/>
        <w:t>Economic</w:t>
      </w:r>
      <w:r w:rsidR="00894C5B">
        <w:rPr>
          <w:rFonts w:ascii="Verdana" w:eastAsia="Calibri" w:hAnsi="Verdana"/>
          <w:b/>
          <w:bCs/>
          <w:color w:val="000000"/>
          <w:sz w:val="20"/>
          <w:szCs w:val="20"/>
          <w:lang w:val="en-IN" w:eastAsia="en-US"/>
        </w:rPr>
        <w:t xml:space="preserve"> </w:t>
      </w:r>
      <w:r w:rsidRPr="0057214D">
        <w:rPr>
          <w:rFonts w:ascii="Verdana" w:eastAsia="Calibri" w:hAnsi="Verdana"/>
          <w:b/>
          <w:bCs/>
          <w:color w:val="000000"/>
          <w:sz w:val="20"/>
          <w:szCs w:val="20"/>
          <w:lang w:val="en-IN" w:eastAsia="en-US"/>
        </w:rPr>
        <w:t>Feasibility</w:t>
      </w:r>
    </w:p>
    <w:p w14:paraId="71039987" w14:textId="77777777" w:rsidR="0057214D" w:rsidRPr="0057214D" w:rsidRDefault="0057214D" w:rsidP="0057214D">
      <w:pPr>
        <w:suppressAutoHyphens w:val="0"/>
        <w:spacing w:before="240" w:after="160" w:line="360" w:lineRule="auto"/>
        <w:jc w:val="both"/>
        <w:rPr>
          <w:rFonts w:ascii="Verdana" w:eastAsia="Calibri" w:hAnsi="Verdana"/>
          <w:color w:val="000000"/>
          <w:sz w:val="20"/>
          <w:szCs w:val="20"/>
          <w:lang w:val="en-IN" w:eastAsia="en-US"/>
        </w:rPr>
      </w:pPr>
      <w:r w:rsidRPr="0057214D">
        <w:rPr>
          <w:rFonts w:ascii="Verdana" w:eastAsia="Calibri" w:hAnsi="Verdana"/>
          <w:color w:val="000000"/>
          <w:sz w:val="20"/>
          <w:szCs w:val="20"/>
          <w:lang w:val="en-IN" w:eastAsia="en-US"/>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3225BC51" w14:textId="77777777" w:rsidR="0057214D" w:rsidRPr="0057214D" w:rsidRDefault="0057214D" w:rsidP="0057214D">
      <w:pPr>
        <w:suppressAutoHyphens w:val="0"/>
        <w:spacing w:before="240" w:after="160" w:line="360" w:lineRule="auto"/>
        <w:jc w:val="both"/>
        <w:rPr>
          <w:rFonts w:ascii="Verdana" w:eastAsia="Calibri" w:hAnsi="Verdana"/>
          <w:color w:val="000000"/>
          <w:sz w:val="20"/>
          <w:szCs w:val="20"/>
          <w:lang w:val="en-IN" w:eastAsia="en-US"/>
        </w:rPr>
      </w:pPr>
    </w:p>
    <w:p w14:paraId="6CB63508" w14:textId="77777777" w:rsidR="0057214D" w:rsidRPr="0057214D" w:rsidRDefault="0057214D" w:rsidP="0057214D">
      <w:pPr>
        <w:keepNext/>
        <w:keepLines/>
        <w:suppressAutoHyphens w:val="0"/>
        <w:spacing w:before="240" w:line="360" w:lineRule="auto"/>
        <w:jc w:val="both"/>
        <w:outlineLvl w:val="2"/>
        <w:rPr>
          <w:rFonts w:ascii="Verdana" w:hAnsi="Verdana"/>
          <w:b/>
          <w:color w:val="000000"/>
          <w:sz w:val="20"/>
          <w:szCs w:val="20"/>
          <w:lang w:val="en-IN" w:eastAsia="en-US"/>
        </w:rPr>
      </w:pPr>
      <w:r w:rsidRPr="0057214D">
        <w:rPr>
          <w:rFonts w:ascii="Verdana" w:hAnsi="Verdana"/>
          <w:b/>
          <w:color w:val="000000"/>
          <w:sz w:val="20"/>
          <w:szCs w:val="20"/>
          <w:lang w:val="en-IN" w:eastAsia="en-US"/>
        </w:rPr>
        <w:t>Technical Feasibility</w:t>
      </w:r>
    </w:p>
    <w:p w14:paraId="251D6A4B" w14:textId="77777777" w:rsidR="0057214D" w:rsidRPr="0057214D" w:rsidRDefault="0057214D" w:rsidP="0057214D">
      <w:pPr>
        <w:suppressAutoHyphens w:val="0"/>
        <w:spacing w:before="240" w:after="160" w:line="360" w:lineRule="auto"/>
        <w:jc w:val="both"/>
        <w:rPr>
          <w:rFonts w:ascii="Verdana" w:eastAsia="Calibri" w:hAnsi="Verdana"/>
          <w:color w:val="000000"/>
          <w:sz w:val="20"/>
          <w:szCs w:val="20"/>
          <w:lang w:val="en-IN" w:eastAsia="en-US"/>
        </w:rPr>
      </w:pPr>
      <w:r w:rsidRPr="0057214D">
        <w:rPr>
          <w:rFonts w:ascii="Verdana" w:eastAsia="Calibri" w:hAnsi="Verdana"/>
          <w:color w:val="000000"/>
          <w:sz w:val="20"/>
          <w:szCs w:val="20"/>
          <w:lang w:val="en-IN" w:eastAsia="en-US"/>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748398C8" w14:textId="77777777" w:rsidR="0057214D" w:rsidRPr="0057214D" w:rsidRDefault="0057214D" w:rsidP="0057214D">
      <w:pPr>
        <w:suppressAutoHyphens w:val="0"/>
        <w:spacing w:before="240" w:after="160" w:line="360" w:lineRule="auto"/>
        <w:jc w:val="both"/>
        <w:rPr>
          <w:rFonts w:ascii="Verdana" w:eastAsia="Calibri" w:hAnsi="Verdana"/>
          <w:color w:val="000000"/>
          <w:sz w:val="20"/>
          <w:szCs w:val="20"/>
          <w:lang w:val="en-IN" w:eastAsia="en-US"/>
        </w:rPr>
      </w:pPr>
    </w:p>
    <w:p w14:paraId="7789332E" w14:textId="77777777" w:rsidR="0057214D" w:rsidRPr="0057214D" w:rsidRDefault="0057214D" w:rsidP="0057214D">
      <w:pPr>
        <w:suppressAutoHyphens w:val="0"/>
        <w:spacing w:before="240" w:after="160" w:line="360" w:lineRule="auto"/>
        <w:jc w:val="both"/>
        <w:rPr>
          <w:rFonts w:ascii="Verdana" w:eastAsia="Calibri" w:hAnsi="Verdana"/>
          <w:b/>
          <w:bCs/>
          <w:color w:val="000000"/>
          <w:sz w:val="20"/>
          <w:szCs w:val="20"/>
          <w:lang w:val="en-IN" w:eastAsia="en-US"/>
        </w:rPr>
      </w:pPr>
      <w:r w:rsidRPr="0057214D">
        <w:rPr>
          <w:rFonts w:ascii="Verdana" w:eastAsia="Calibri" w:hAnsi="Verdana"/>
          <w:b/>
          <w:bCs/>
          <w:color w:val="000000"/>
          <w:sz w:val="20"/>
          <w:szCs w:val="20"/>
          <w:lang w:val="en-IN" w:eastAsia="en-US"/>
        </w:rPr>
        <w:t>Social Feasibility</w:t>
      </w:r>
    </w:p>
    <w:p w14:paraId="657D55BC" w14:textId="77777777" w:rsidR="0057214D" w:rsidRPr="0057214D" w:rsidRDefault="0057214D" w:rsidP="0057214D">
      <w:pPr>
        <w:suppressAutoHyphens w:val="0"/>
        <w:spacing w:before="240" w:after="160" w:line="360" w:lineRule="auto"/>
        <w:jc w:val="both"/>
        <w:rPr>
          <w:rFonts w:ascii="Verdana" w:eastAsia="Calibri" w:hAnsi="Verdana"/>
          <w:color w:val="000000"/>
          <w:sz w:val="20"/>
          <w:szCs w:val="20"/>
          <w:lang w:val="en-IN" w:eastAsia="en-US"/>
        </w:rPr>
      </w:pPr>
      <w:r w:rsidRPr="0057214D">
        <w:rPr>
          <w:rFonts w:ascii="Verdana" w:eastAsia="Calibri" w:hAnsi="Verdana"/>
          <w:color w:val="000000"/>
          <w:sz w:val="20"/>
          <w:szCs w:val="20"/>
          <w:lang w:val="en-IN" w:eastAsia="en-US"/>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144EE80A" w14:textId="77777777" w:rsidR="0057214D" w:rsidRPr="0057214D" w:rsidRDefault="0057214D" w:rsidP="0057214D">
      <w:pPr>
        <w:suppressAutoHyphens w:val="0"/>
        <w:spacing w:after="160" w:line="360" w:lineRule="auto"/>
        <w:rPr>
          <w:rFonts w:ascii="Verdana" w:eastAsia="Calibri" w:hAnsi="Verdana"/>
          <w:sz w:val="20"/>
          <w:szCs w:val="20"/>
          <w:lang w:eastAsia="en-US"/>
        </w:rPr>
      </w:pPr>
    </w:p>
    <w:p w14:paraId="322879D6" w14:textId="77777777" w:rsidR="0057214D" w:rsidRPr="0057214D" w:rsidRDefault="0057214D" w:rsidP="0057214D">
      <w:pPr>
        <w:suppressAutoHyphens w:val="0"/>
        <w:spacing w:after="160" w:line="360" w:lineRule="auto"/>
        <w:rPr>
          <w:rFonts w:ascii="Verdana" w:eastAsia="Calibri" w:hAnsi="Verdana"/>
          <w:b/>
          <w:color w:val="000000"/>
          <w:sz w:val="20"/>
          <w:szCs w:val="20"/>
          <w:lang w:val="en-IN" w:eastAsia="en-US"/>
        </w:rPr>
      </w:pPr>
    </w:p>
    <w:p w14:paraId="55D6D50B" w14:textId="77777777" w:rsidR="0057214D" w:rsidRPr="0057214D" w:rsidRDefault="0057214D" w:rsidP="0057214D">
      <w:pPr>
        <w:suppressAutoHyphens w:val="0"/>
        <w:spacing w:after="160" w:line="360" w:lineRule="auto"/>
        <w:rPr>
          <w:rFonts w:ascii="Verdana" w:eastAsia="Calibri" w:hAnsi="Verdana"/>
          <w:b/>
          <w:color w:val="000000"/>
          <w:sz w:val="20"/>
          <w:szCs w:val="20"/>
          <w:lang w:val="en-IN" w:eastAsia="en-US"/>
        </w:rPr>
      </w:pPr>
    </w:p>
    <w:p w14:paraId="2DB7D9B8" w14:textId="77777777" w:rsidR="0057214D" w:rsidRPr="0057214D" w:rsidRDefault="0057214D" w:rsidP="0057214D">
      <w:pPr>
        <w:suppressAutoHyphens w:val="0"/>
        <w:spacing w:after="160" w:line="360" w:lineRule="auto"/>
        <w:rPr>
          <w:rFonts w:ascii="Verdana" w:eastAsia="Calibri" w:hAnsi="Verdana"/>
          <w:b/>
          <w:color w:val="000000"/>
          <w:sz w:val="20"/>
          <w:szCs w:val="20"/>
          <w:lang w:val="en-IN" w:eastAsia="en-US"/>
        </w:rPr>
      </w:pPr>
    </w:p>
    <w:p w14:paraId="01282FB4" w14:textId="77777777" w:rsidR="0057214D" w:rsidRPr="0057214D" w:rsidRDefault="0057214D" w:rsidP="0057214D">
      <w:pPr>
        <w:suppressAutoHyphens w:val="0"/>
        <w:spacing w:after="160" w:line="360" w:lineRule="auto"/>
        <w:rPr>
          <w:rFonts w:ascii="Verdana" w:eastAsia="Calibri" w:hAnsi="Verdana"/>
          <w:b/>
          <w:color w:val="000000"/>
          <w:sz w:val="20"/>
          <w:szCs w:val="20"/>
          <w:lang w:val="en-IN" w:eastAsia="en-US"/>
        </w:rPr>
      </w:pPr>
    </w:p>
    <w:p w14:paraId="7DBAC748" w14:textId="77777777" w:rsidR="0057214D" w:rsidRPr="0057214D" w:rsidRDefault="0057214D" w:rsidP="0057214D">
      <w:pPr>
        <w:suppressAutoHyphens w:val="0"/>
        <w:spacing w:after="160" w:line="360" w:lineRule="auto"/>
        <w:rPr>
          <w:rFonts w:ascii="Verdana" w:eastAsia="Calibri" w:hAnsi="Verdana"/>
          <w:sz w:val="20"/>
          <w:szCs w:val="20"/>
          <w:lang w:val="en-IN" w:eastAsia="en-US"/>
        </w:rPr>
      </w:pPr>
    </w:p>
    <w:p w14:paraId="017C0C86"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7F067E18" w14:textId="77777777" w:rsidR="00627F34" w:rsidRDefault="00627F34" w:rsidP="00627F34">
      <w:pPr>
        <w:suppressAutoHyphens w:val="0"/>
        <w:spacing w:after="160" w:line="360" w:lineRule="auto"/>
        <w:jc w:val="both"/>
        <w:rPr>
          <w:rFonts w:ascii="Verdana" w:eastAsia="Calibri" w:hAnsi="Verdana"/>
          <w:b/>
          <w:bCs/>
          <w:sz w:val="28"/>
          <w:szCs w:val="28"/>
          <w:lang w:eastAsia="en-US"/>
        </w:rPr>
      </w:pPr>
    </w:p>
    <w:p w14:paraId="218D9D15" w14:textId="399AC464" w:rsidR="001B1B77" w:rsidRPr="001B1B77" w:rsidRDefault="00627F34" w:rsidP="00627F34">
      <w:pPr>
        <w:suppressAutoHyphens w:val="0"/>
        <w:spacing w:after="160" w:line="360" w:lineRule="auto"/>
        <w:jc w:val="both"/>
        <w:rPr>
          <w:rFonts w:ascii="Verdana" w:eastAsia="Calibri" w:hAnsi="Verdana"/>
          <w:b/>
          <w:bCs/>
          <w:lang w:eastAsia="en-US"/>
        </w:rPr>
      </w:pPr>
      <w:r>
        <w:rPr>
          <w:rFonts w:ascii="Verdana" w:eastAsia="Calibri" w:hAnsi="Verdana"/>
          <w:b/>
          <w:bCs/>
          <w:lang w:eastAsia="en-US"/>
        </w:rPr>
        <w:lastRenderedPageBreak/>
        <w:t>2.4 PROJECT FLO</w:t>
      </w:r>
      <w:r w:rsidR="00C44F4E">
        <w:rPr>
          <w:rFonts w:ascii="Verdana" w:eastAsia="Calibri" w:hAnsi="Verdana"/>
          <w:b/>
          <w:bCs/>
          <w:lang w:eastAsia="en-US"/>
        </w:rPr>
        <w:t>W</w:t>
      </w:r>
      <w:r w:rsidR="00286E68">
        <w:rPr>
          <w:rFonts w:ascii="Verdana" w:eastAsia="Calibri" w:hAnsi="Verdana"/>
          <w:b/>
          <w:bCs/>
          <w:lang w:eastAsia="en-US"/>
        </w:rPr>
        <w:t>:</w:t>
      </w:r>
    </w:p>
    <w:p w14:paraId="0488A008" w14:textId="087006C3" w:rsidR="001B1B77" w:rsidRDefault="001B1B77" w:rsidP="001B1B77">
      <w:pPr>
        <w:suppressAutoHyphens w:val="0"/>
        <w:spacing w:after="160" w:line="360" w:lineRule="auto"/>
        <w:rPr>
          <w:rFonts w:ascii="Verdana" w:eastAsia="Calibri" w:hAnsi="Verdana"/>
          <w:b/>
          <w:bCs/>
          <w:sz w:val="28"/>
          <w:szCs w:val="28"/>
          <w:lang w:eastAsia="en-US"/>
        </w:rPr>
      </w:pPr>
      <w:r>
        <w:rPr>
          <w:rFonts w:ascii="Verdana" w:eastAsia="Calibri" w:hAnsi="Verdana"/>
          <w:b/>
          <w:bCs/>
          <w:sz w:val="28"/>
          <w:szCs w:val="28"/>
          <w:lang w:eastAsia="en-US"/>
        </w:rPr>
        <w:t xml:space="preserve"> </w:t>
      </w:r>
    </w:p>
    <w:p w14:paraId="6E96FE27" w14:textId="6C5CD9A9" w:rsidR="001B1B77" w:rsidRDefault="001B1B77" w:rsidP="001B1B77">
      <w:pPr>
        <w:suppressAutoHyphens w:val="0"/>
        <w:spacing w:after="160" w:line="360" w:lineRule="auto"/>
        <w:rPr>
          <w:noProof/>
        </w:rPr>
      </w:pPr>
      <w:r>
        <w:rPr>
          <w:noProof/>
        </w:rPr>
        <w:t xml:space="preserve">     </w:t>
      </w:r>
      <w:r w:rsidR="00FD3CF9">
        <w:rPr>
          <w:noProof/>
        </w:rPr>
        <w:t xml:space="preserve">   </w:t>
      </w:r>
      <w:r w:rsidRPr="00AC1266">
        <w:rPr>
          <w:noProof/>
        </w:rPr>
        <w:drawing>
          <wp:inline distT="0" distB="0" distL="0" distR="0" wp14:anchorId="064BAECF" wp14:editId="2D2E9884">
            <wp:extent cx="5120640" cy="4792513"/>
            <wp:effectExtent l="76200" t="76200" r="137160" b="141605"/>
            <wp:docPr id="1873249810" name="Content Placeholder 4">
              <a:extLst xmlns:a="http://schemas.openxmlformats.org/drawingml/2006/main">
                <a:ext uri="{FF2B5EF4-FFF2-40B4-BE49-F238E27FC236}">
                  <a16:creationId xmlns:a16="http://schemas.microsoft.com/office/drawing/2014/main" id="{D4625D2C-111C-E247-6B01-5B625C689B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ntent Placeholder 4">
                      <a:extLst>
                        <a:ext uri="{FF2B5EF4-FFF2-40B4-BE49-F238E27FC236}">
                          <a16:creationId xmlns:a16="http://schemas.microsoft.com/office/drawing/2014/main" id="{D4625D2C-111C-E247-6B01-5B625C689B0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154365" cy="48240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AB70D9" w14:textId="43FA9A3D" w:rsidR="00FD3CF9" w:rsidRPr="00FD3CF9" w:rsidRDefault="00FD3CF9" w:rsidP="00FD3CF9">
      <w:pPr>
        <w:suppressAutoHyphens w:val="0"/>
        <w:spacing w:after="160" w:line="360" w:lineRule="auto"/>
        <w:jc w:val="center"/>
        <w:rPr>
          <w:rFonts w:ascii="Verdana" w:eastAsia="Calibri" w:hAnsi="Verdana"/>
          <w:b/>
          <w:bCs/>
          <w:sz w:val="28"/>
          <w:szCs w:val="28"/>
          <w:lang w:eastAsia="en-US"/>
        </w:rPr>
      </w:pPr>
      <w:r>
        <w:rPr>
          <w:rFonts w:ascii="Verdana" w:hAnsi="Verdana"/>
          <w:b/>
          <w:bCs/>
          <w:noProof/>
        </w:rPr>
        <w:t>Figure- 2.</w:t>
      </w:r>
      <w:r w:rsidR="0060452F">
        <w:rPr>
          <w:rFonts w:ascii="Verdana" w:hAnsi="Verdana"/>
          <w:b/>
          <w:bCs/>
          <w:noProof/>
        </w:rPr>
        <w:t>4</w:t>
      </w:r>
    </w:p>
    <w:p w14:paraId="56214970" w14:textId="77777777" w:rsidR="001B1B77" w:rsidRDefault="001B1B77" w:rsidP="0057214D">
      <w:pPr>
        <w:suppressAutoHyphens w:val="0"/>
        <w:spacing w:after="160" w:line="360" w:lineRule="auto"/>
        <w:jc w:val="center"/>
        <w:rPr>
          <w:rFonts w:ascii="Verdana" w:eastAsia="Calibri" w:hAnsi="Verdana"/>
          <w:b/>
          <w:bCs/>
          <w:sz w:val="28"/>
          <w:szCs w:val="28"/>
          <w:lang w:eastAsia="en-US"/>
        </w:rPr>
      </w:pPr>
    </w:p>
    <w:p w14:paraId="09424651" w14:textId="77777777" w:rsidR="001B1B77" w:rsidRDefault="001B1B77" w:rsidP="0057214D">
      <w:pPr>
        <w:suppressAutoHyphens w:val="0"/>
        <w:spacing w:after="160" w:line="360" w:lineRule="auto"/>
        <w:jc w:val="center"/>
        <w:rPr>
          <w:rFonts w:ascii="Verdana" w:eastAsia="Calibri" w:hAnsi="Verdana"/>
          <w:b/>
          <w:bCs/>
          <w:sz w:val="28"/>
          <w:szCs w:val="28"/>
          <w:lang w:eastAsia="en-US"/>
        </w:rPr>
      </w:pPr>
    </w:p>
    <w:p w14:paraId="0F6B26B2" w14:textId="77777777" w:rsidR="001B1B77" w:rsidRDefault="001B1B77" w:rsidP="0057214D">
      <w:pPr>
        <w:suppressAutoHyphens w:val="0"/>
        <w:spacing w:after="160" w:line="360" w:lineRule="auto"/>
        <w:jc w:val="center"/>
        <w:rPr>
          <w:rFonts w:ascii="Verdana" w:eastAsia="Calibri" w:hAnsi="Verdana"/>
          <w:b/>
          <w:bCs/>
          <w:sz w:val="28"/>
          <w:szCs w:val="28"/>
          <w:lang w:eastAsia="en-US"/>
        </w:rPr>
      </w:pPr>
    </w:p>
    <w:p w14:paraId="6410873E" w14:textId="77777777" w:rsidR="001B1B77" w:rsidRDefault="001B1B77" w:rsidP="0057214D">
      <w:pPr>
        <w:suppressAutoHyphens w:val="0"/>
        <w:spacing w:after="160" w:line="360" w:lineRule="auto"/>
        <w:jc w:val="center"/>
        <w:rPr>
          <w:rFonts w:ascii="Verdana" w:eastAsia="Calibri" w:hAnsi="Verdana"/>
          <w:b/>
          <w:bCs/>
          <w:sz w:val="28"/>
          <w:szCs w:val="28"/>
          <w:lang w:eastAsia="en-US"/>
        </w:rPr>
      </w:pPr>
    </w:p>
    <w:p w14:paraId="302E3F56" w14:textId="44FAC85F" w:rsidR="00FD3CF9" w:rsidRPr="00627F34" w:rsidRDefault="00FD3CF9" w:rsidP="00627F34">
      <w:pPr>
        <w:suppressAutoHyphens w:val="0"/>
        <w:rPr>
          <w:rFonts w:ascii="Verdana" w:eastAsia="Calibri" w:hAnsi="Verdana"/>
          <w:b/>
          <w:bCs/>
          <w:sz w:val="28"/>
          <w:szCs w:val="28"/>
          <w:lang w:eastAsia="en-US"/>
        </w:rPr>
      </w:pPr>
      <w:r>
        <w:rPr>
          <w:rFonts w:ascii="Verdana" w:eastAsia="Calibri" w:hAnsi="Verdana"/>
          <w:b/>
          <w:bCs/>
          <w:sz w:val="28"/>
          <w:szCs w:val="28"/>
          <w:lang w:eastAsia="en-US"/>
        </w:rPr>
        <w:br w:type="page"/>
      </w:r>
      <w:r w:rsidR="00627F34" w:rsidRPr="002C15E3">
        <w:rPr>
          <w:rFonts w:ascii="Verdana" w:eastAsia="Calibri" w:hAnsi="Verdana"/>
          <w:b/>
          <w:bCs/>
          <w:lang w:eastAsia="en-US"/>
        </w:rPr>
        <w:lastRenderedPageBreak/>
        <w:t>2.5</w:t>
      </w:r>
      <w:r w:rsidR="00627F34">
        <w:rPr>
          <w:rFonts w:ascii="Verdana" w:eastAsia="Calibri" w:hAnsi="Verdana"/>
          <w:b/>
          <w:bCs/>
          <w:sz w:val="28"/>
          <w:szCs w:val="28"/>
          <w:lang w:eastAsia="en-US"/>
        </w:rPr>
        <w:t xml:space="preserve"> </w:t>
      </w:r>
      <w:r w:rsidRPr="001B1B77">
        <w:rPr>
          <w:rFonts w:ascii="Verdana" w:eastAsia="Calibri" w:hAnsi="Verdana"/>
          <w:b/>
          <w:bCs/>
          <w:lang w:eastAsia="en-US"/>
        </w:rPr>
        <w:t>ARCHITECTURE</w:t>
      </w:r>
      <w:r w:rsidR="00286E68">
        <w:rPr>
          <w:rFonts w:ascii="Verdana" w:eastAsia="Calibri" w:hAnsi="Verdana"/>
          <w:b/>
          <w:bCs/>
          <w:lang w:eastAsia="en-US"/>
        </w:rPr>
        <w:t>:</w:t>
      </w:r>
    </w:p>
    <w:p w14:paraId="79409DD5" w14:textId="77777777" w:rsidR="00FD3CF9" w:rsidRPr="001B1B77" w:rsidRDefault="00FD3CF9" w:rsidP="00FD3CF9">
      <w:pPr>
        <w:suppressAutoHyphens w:val="0"/>
        <w:spacing w:after="160" w:line="360" w:lineRule="auto"/>
        <w:ind w:left="2160" w:firstLine="720"/>
        <w:jc w:val="both"/>
        <w:rPr>
          <w:rFonts w:ascii="Verdana" w:eastAsia="Calibri" w:hAnsi="Verdana"/>
          <w:b/>
          <w:bCs/>
          <w:lang w:eastAsia="en-US"/>
        </w:rPr>
      </w:pPr>
    </w:p>
    <w:p w14:paraId="3EF3DB2E" w14:textId="68842962" w:rsidR="00FD3CF9" w:rsidRPr="0057214D" w:rsidRDefault="00FD3CF9" w:rsidP="00FD3CF9">
      <w:pPr>
        <w:suppressAutoHyphens w:val="0"/>
        <w:spacing w:after="160" w:line="360" w:lineRule="auto"/>
        <w:jc w:val="both"/>
        <w:rPr>
          <w:rFonts w:ascii="Verdana" w:eastAsia="Calibri" w:hAnsi="Verdana"/>
          <w:sz w:val="20"/>
          <w:szCs w:val="20"/>
          <w:lang w:eastAsia="en-US"/>
        </w:rPr>
      </w:pPr>
      <w:r w:rsidRPr="00474F23">
        <w:rPr>
          <w:noProof/>
          <w:lang w:eastAsia="en-IN"/>
        </w:rPr>
        <w:drawing>
          <wp:inline distT="0" distB="0" distL="0" distR="0" wp14:anchorId="2C2C55A5" wp14:editId="3BDE5DEE">
            <wp:extent cx="5731099" cy="3117850"/>
            <wp:effectExtent l="76200" t="76200" r="136525" b="139700"/>
            <wp:docPr id="1772338888" name="Picture 1772338888" descr="C:\Users\0258\AppData\Local\Temp\lV1YmWkXL8XrdS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0258\AppData\Local\Temp\lV1YmWkXL8XrdS08.png"/>
                    <pic:cNvPicPr>
                      <a:picLocks noChangeAspect="1" noChangeArrowheads="1"/>
                    </pic:cNvPicPr>
                  </pic:nvPicPr>
                  <pic:blipFill rotWithShape="1">
                    <a:blip r:embed="rId11">
                      <a:extLst>
                        <a:ext uri="{28A0092B-C50C-407E-A947-70E740481C1C}">
                          <a14:useLocalDpi xmlns:a14="http://schemas.microsoft.com/office/drawing/2010/main" val="0"/>
                        </a:ext>
                      </a:extLst>
                    </a:blip>
                    <a:srcRect t="-1" b="1607"/>
                    <a:stretch/>
                  </pic:blipFill>
                  <pic:spPr bwMode="auto">
                    <a:xfrm>
                      <a:off x="0" y="0"/>
                      <a:ext cx="5731510" cy="31180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2E6FA81" w14:textId="01E202C4" w:rsidR="00FD3CF9" w:rsidRPr="00FD3CF9" w:rsidRDefault="00FD3CF9" w:rsidP="00FD3CF9">
      <w:pPr>
        <w:suppressAutoHyphens w:val="0"/>
        <w:spacing w:after="160" w:line="360" w:lineRule="auto"/>
        <w:jc w:val="center"/>
        <w:rPr>
          <w:rFonts w:ascii="Verdana" w:eastAsia="Calibri" w:hAnsi="Verdana"/>
          <w:b/>
          <w:bCs/>
          <w:lang w:eastAsia="en-US"/>
        </w:rPr>
      </w:pPr>
      <w:r w:rsidRPr="00FD3CF9">
        <w:rPr>
          <w:rFonts w:ascii="Verdana" w:eastAsia="Calibri" w:hAnsi="Verdana"/>
          <w:b/>
          <w:bCs/>
          <w:lang w:eastAsia="en-US"/>
        </w:rPr>
        <w:t>Figure-</w:t>
      </w:r>
      <w:r>
        <w:rPr>
          <w:rFonts w:ascii="Verdana" w:eastAsia="Calibri" w:hAnsi="Verdana"/>
          <w:b/>
          <w:bCs/>
          <w:lang w:eastAsia="en-US"/>
        </w:rPr>
        <w:t xml:space="preserve"> 2.</w:t>
      </w:r>
      <w:r w:rsidR="0060452F">
        <w:rPr>
          <w:rFonts w:ascii="Verdana" w:eastAsia="Calibri" w:hAnsi="Verdana"/>
          <w:b/>
          <w:bCs/>
          <w:lang w:eastAsia="en-US"/>
        </w:rPr>
        <w:t>5</w:t>
      </w:r>
    </w:p>
    <w:p w14:paraId="4F625907" w14:textId="77777777" w:rsidR="00FD3CF9" w:rsidRDefault="00FD3CF9" w:rsidP="00FD3CF9">
      <w:pPr>
        <w:suppressAutoHyphens w:val="0"/>
        <w:spacing w:after="160" w:line="360" w:lineRule="auto"/>
        <w:rPr>
          <w:rFonts w:ascii="Verdana" w:eastAsia="Calibri" w:hAnsi="Verdana"/>
          <w:b/>
          <w:bCs/>
          <w:sz w:val="28"/>
          <w:szCs w:val="28"/>
          <w:lang w:eastAsia="en-US"/>
        </w:rPr>
      </w:pPr>
    </w:p>
    <w:p w14:paraId="599D0937" w14:textId="77777777" w:rsidR="00FD3CF9" w:rsidRDefault="00FD3CF9" w:rsidP="00FD3CF9">
      <w:pPr>
        <w:suppressAutoHyphens w:val="0"/>
        <w:spacing w:after="160" w:line="360" w:lineRule="auto"/>
        <w:rPr>
          <w:rFonts w:ascii="Verdana" w:eastAsia="Calibri" w:hAnsi="Verdana"/>
          <w:b/>
          <w:bCs/>
          <w:sz w:val="28"/>
          <w:szCs w:val="28"/>
          <w:lang w:eastAsia="en-US"/>
        </w:rPr>
      </w:pPr>
    </w:p>
    <w:p w14:paraId="195591C1" w14:textId="77777777" w:rsidR="00FD3CF9" w:rsidRDefault="00FD3CF9" w:rsidP="00FD3CF9">
      <w:pPr>
        <w:suppressAutoHyphens w:val="0"/>
        <w:spacing w:after="160" w:line="360" w:lineRule="auto"/>
        <w:rPr>
          <w:rFonts w:ascii="Verdana" w:eastAsia="Calibri" w:hAnsi="Verdana"/>
          <w:b/>
          <w:bCs/>
          <w:sz w:val="28"/>
          <w:szCs w:val="28"/>
          <w:lang w:eastAsia="en-US"/>
        </w:rPr>
      </w:pPr>
    </w:p>
    <w:p w14:paraId="65999437" w14:textId="77777777" w:rsidR="00FD3CF9" w:rsidRDefault="00FD3CF9" w:rsidP="00FD3CF9">
      <w:pPr>
        <w:suppressAutoHyphens w:val="0"/>
        <w:spacing w:after="160" w:line="360" w:lineRule="auto"/>
        <w:rPr>
          <w:rFonts w:ascii="Verdana" w:eastAsia="Calibri" w:hAnsi="Verdana"/>
          <w:b/>
          <w:bCs/>
          <w:sz w:val="28"/>
          <w:szCs w:val="28"/>
          <w:lang w:eastAsia="en-US"/>
        </w:rPr>
      </w:pPr>
    </w:p>
    <w:p w14:paraId="2B3500A2" w14:textId="77777777" w:rsidR="00FD3CF9" w:rsidRDefault="00FD3CF9" w:rsidP="00FD3CF9">
      <w:pPr>
        <w:suppressAutoHyphens w:val="0"/>
        <w:spacing w:after="160" w:line="360" w:lineRule="auto"/>
        <w:rPr>
          <w:rFonts w:ascii="Verdana" w:eastAsia="Calibri" w:hAnsi="Verdana"/>
          <w:b/>
          <w:bCs/>
          <w:sz w:val="28"/>
          <w:szCs w:val="28"/>
          <w:lang w:eastAsia="en-US"/>
        </w:rPr>
      </w:pPr>
    </w:p>
    <w:p w14:paraId="04C23D5A" w14:textId="77777777" w:rsidR="00FD3CF9" w:rsidRDefault="00FD3CF9" w:rsidP="00FD3CF9">
      <w:pPr>
        <w:suppressAutoHyphens w:val="0"/>
        <w:spacing w:after="160" w:line="360" w:lineRule="auto"/>
        <w:rPr>
          <w:rFonts w:ascii="Verdana" w:eastAsia="Calibri" w:hAnsi="Verdana"/>
          <w:b/>
          <w:bCs/>
          <w:sz w:val="28"/>
          <w:szCs w:val="28"/>
          <w:lang w:eastAsia="en-US"/>
        </w:rPr>
      </w:pPr>
    </w:p>
    <w:p w14:paraId="16E209B3" w14:textId="77777777" w:rsidR="009F4E0E" w:rsidRDefault="009F4E0E" w:rsidP="00FD3CF9">
      <w:pPr>
        <w:suppressAutoHyphens w:val="0"/>
        <w:spacing w:after="160" w:line="360" w:lineRule="auto"/>
        <w:rPr>
          <w:rFonts w:ascii="Verdana" w:eastAsia="Calibri" w:hAnsi="Verdana"/>
          <w:b/>
          <w:bCs/>
          <w:sz w:val="28"/>
          <w:szCs w:val="28"/>
          <w:lang w:eastAsia="en-US"/>
        </w:rPr>
      </w:pPr>
    </w:p>
    <w:p w14:paraId="656126D4" w14:textId="77777777" w:rsidR="009F4E0E" w:rsidRDefault="009F4E0E" w:rsidP="00FD3CF9">
      <w:pPr>
        <w:suppressAutoHyphens w:val="0"/>
        <w:spacing w:after="160" w:line="360" w:lineRule="auto"/>
        <w:rPr>
          <w:rFonts w:ascii="Verdana" w:eastAsia="Calibri" w:hAnsi="Verdana"/>
          <w:b/>
          <w:bCs/>
          <w:sz w:val="28"/>
          <w:szCs w:val="28"/>
          <w:lang w:eastAsia="en-US"/>
        </w:rPr>
      </w:pPr>
    </w:p>
    <w:p w14:paraId="4687DB18" w14:textId="77777777" w:rsidR="009F4E0E" w:rsidRDefault="009F4E0E" w:rsidP="00FD3CF9">
      <w:pPr>
        <w:suppressAutoHyphens w:val="0"/>
        <w:spacing w:after="160" w:line="360" w:lineRule="auto"/>
        <w:rPr>
          <w:rFonts w:ascii="Verdana" w:eastAsia="Calibri" w:hAnsi="Verdana"/>
          <w:b/>
          <w:bCs/>
          <w:sz w:val="28"/>
          <w:szCs w:val="28"/>
          <w:lang w:eastAsia="en-US"/>
        </w:rPr>
      </w:pPr>
    </w:p>
    <w:p w14:paraId="70CC7A5D" w14:textId="77777777" w:rsidR="009F4E0E" w:rsidRDefault="009F4E0E" w:rsidP="00FD3CF9">
      <w:pPr>
        <w:suppressAutoHyphens w:val="0"/>
        <w:spacing w:after="160" w:line="360" w:lineRule="auto"/>
        <w:rPr>
          <w:rFonts w:ascii="Verdana" w:eastAsia="Calibri" w:hAnsi="Verdana"/>
          <w:b/>
          <w:bCs/>
          <w:sz w:val="28"/>
          <w:szCs w:val="28"/>
          <w:lang w:eastAsia="en-US"/>
        </w:rPr>
      </w:pPr>
    </w:p>
    <w:p w14:paraId="7D729C74" w14:textId="46B52C04" w:rsidR="009F4E0E" w:rsidRDefault="009F4E0E" w:rsidP="00FD3CF9">
      <w:pPr>
        <w:suppressAutoHyphens w:val="0"/>
        <w:spacing w:after="160" w:line="360" w:lineRule="auto"/>
        <w:rPr>
          <w:rFonts w:ascii="Verdana" w:eastAsia="Calibri" w:hAnsi="Verdana"/>
          <w:b/>
          <w:bCs/>
          <w:sz w:val="28"/>
          <w:szCs w:val="28"/>
          <w:lang w:eastAsia="en-US"/>
        </w:rPr>
      </w:pPr>
    </w:p>
    <w:p w14:paraId="357CE806" w14:textId="77777777" w:rsidR="009F4E0E" w:rsidRDefault="009F4E0E" w:rsidP="009F4E0E">
      <w:pPr>
        <w:suppressAutoHyphens w:val="0"/>
        <w:spacing w:after="160" w:line="360" w:lineRule="auto"/>
        <w:ind w:firstLine="720"/>
        <w:jc w:val="center"/>
        <w:rPr>
          <w:rFonts w:ascii="Verdana" w:eastAsia="Calibri" w:hAnsi="Verdana"/>
          <w:b/>
          <w:bCs/>
          <w:sz w:val="32"/>
          <w:szCs w:val="32"/>
          <w:lang w:eastAsia="en-US"/>
        </w:rPr>
      </w:pPr>
    </w:p>
    <w:p w14:paraId="46FDA3F7" w14:textId="77777777" w:rsidR="009F4E0E" w:rsidRDefault="009F4E0E" w:rsidP="009F4E0E">
      <w:pPr>
        <w:suppressAutoHyphens w:val="0"/>
        <w:spacing w:after="160" w:line="360" w:lineRule="auto"/>
        <w:ind w:firstLine="720"/>
        <w:jc w:val="center"/>
        <w:rPr>
          <w:rFonts w:ascii="Verdana" w:eastAsia="Calibri" w:hAnsi="Verdana"/>
          <w:b/>
          <w:bCs/>
          <w:sz w:val="32"/>
          <w:szCs w:val="32"/>
          <w:lang w:eastAsia="en-US"/>
        </w:rPr>
      </w:pPr>
    </w:p>
    <w:p w14:paraId="7CC0EB45" w14:textId="77777777" w:rsidR="009F4E0E" w:rsidRDefault="009F4E0E" w:rsidP="009F4E0E">
      <w:pPr>
        <w:suppressAutoHyphens w:val="0"/>
        <w:spacing w:after="160" w:line="360" w:lineRule="auto"/>
        <w:ind w:firstLine="720"/>
        <w:jc w:val="center"/>
        <w:rPr>
          <w:rFonts w:ascii="Verdana" w:eastAsia="Calibri" w:hAnsi="Verdana"/>
          <w:b/>
          <w:bCs/>
          <w:sz w:val="32"/>
          <w:szCs w:val="32"/>
          <w:lang w:eastAsia="en-US"/>
        </w:rPr>
      </w:pPr>
    </w:p>
    <w:p w14:paraId="1FD7E25D" w14:textId="77777777" w:rsidR="009F4E0E" w:rsidRDefault="009F4E0E" w:rsidP="009F4E0E">
      <w:pPr>
        <w:suppressAutoHyphens w:val="0"/>
        <w:spacing w:after="160" w:line="360" w:lineRule="auto"/>
        <w:ind w:firstLine="720"/>
        <w:jc w:val="center"/>
        <w:rPr>
          <w:rFonts w:ascii="Verdana" w:eastAsia="Calibri" w:hAnsi="Verdana"/>
          <w:b/>
          <w:bCs/>
          <w:sz w:val="32"/>
          <w:szCs w:val="32"/>
          <w:lang w:eastAsia="en-US"/>
        </w:rPr>
      </w:pPr>
    </w:p>
    <w:p w14:paraId="6BB77DD3" w14:textId="77777777" w:rsidR="009F4E0E" w:rsidRDefault="009F4E0E" w:rsidP="009F4E0E">
      <w:pPr>
        <w:suppressAutoHyphens w:val="0"/>
        <w:spacing w:after="160" w:line="360" w:lineRule="auto"/>
        <w:ind w:firstLine="720"/>
        <w:jc w:val="center"/>
        <w:rPr>
          <w:rFonts w:ascii="Verdana" w:eastAsia="Calibri" w:hAnsi="Verdana"/>
          <w:b/>
          <w:bCs/>
          <w:sz w:val="32"/>
          <w:szCs w:val="32"/>
          <w:lang w:eastAsia="en-US"/>
        </w:rPr>
      </w:pPr>
    </w:p>
    <w:p w14:paraId="63F83358" w14:textId="77777777" w:rsidR="009F4E0E" w:rsidRDefault="009F4E0E" w:rsidP="009F4E0E">
      <w:pPr>
        <w:suppressAutoHyphens w:val="0"/>
        <w:spacing w:after="160" w:line="360" w:lineRule="auto"/>
        <w:ind w:firstLine="720"/>
        <w:jc w:val="center"/>
        <w:rPr>
          <w:rFonts w:ascii="Verdana" w:eastAsia="Calibri" w:hAnsi="Verdana"/>
          <w:b/>
          <w:bCs/>
          <w:sz w:val="32"/>
          <w:szCs w:val="32"/>
          <w:lang w:eastAsia="en-US"/>
        </w:rPr>
      </w:pPr>
    </w:p>
    <w:p w14:paraId="1E35708E" w14:textId="77777777" w:rsidR="009F4E0E" w:rsidRDefault="009F4E0E" w:rsidP="009F4E0E">
      <w:pPr>
        <w:suppressAutoHyphens w:val="0"/>
        <w:spacing w:after="160" w:line="360" w:lineRule="auto"/>
        <w:ind w:firstLine="720"/>
        <w:jc w:val="center"/>
        <w:rPr>
          <w:rFonts w:ascii="Verdana" w:eastAsia="Calibri" w:hAnsi="Verdana"/>
          <w:b/>
          <w:bCs/>
          <w:sz w:val="32"/>
          <w:szCs w:val="32"/>
          <w:lang w:eastAsia="en-US"/>
        </w:rPr>
      </w:pPr>
    </w:p>
    <w:p w14:paraId="13E29F87" w14:textId="77777777" w:rsidR="009F4E0E" w:rsidRDefault="009F4E0E" w:rsidP="009F4E0E">
      <w:pPr>
        <w:suppressAutoHyphens w:val="0"/>
        <w:spacing w:after="160" w:line="360" w:lineRule="auto"/>
        <w:ind w:firstLine="720"/>
        <w:jc w:val="center"/>
        <w:rPr>
          <w:rFonts w:ascii="Verdana" w:eastAsia="Calibri" w:hAnsi="Verdana"/>
          <w:b/>
          <w:bCs/>
          <w:sz w:val="32"/>
          <w:szCs w:val="32"/>
          <w:lang w:eastAsia="en-US"/>
        </w:rPr>
      </w:pPr>
    </w:p>
    <w:p w14:paraId="16F6D1B5" w14:textId="427815A1" w:rsidR="009F4E0E" w:rsidRPr="009F4E0E" w:rsidRDefault="009F4E0E" w:rsidP="009F4E0E">
      <w:pPr>
        <w:suppressAutoHyphens w:val="0"/>
        <w:spacing w:after="160" w:line="360" w:lineRule="auto"/>
        <w:ind w:firstLine="720"/>
        <w:jc w:val="center"/>
        <w:rPr>
          <w:rFonts w:ascii="Verdana" w:eastAsia="Calibri" w:hAnsi="Verdana"/>
          <w:b/>
          <w:bCs/>
          <w:sz w:val="32"/>
          <w:szCs w:val="32"/>
          <w:lang w:eastAsia="en-US"/>
        </w:rPr>
      </w:pPr>
      <w:r w:rsidRPr="009F4E0E">
        <w:rPr>
          <w:rFonts w:ascii="Verdana" w:eastAsia="Calibri" w:hAnsi="Verdana"/>
          <w:b/>
          <w:bCs/>
          <w:sz w:val="32"/>
          <w:szCs w:val="32"/>
          <w:lang w:eastAsia="en-US"/>
        </w:rPr>
        <w:t>3.SYSTEM REQUIREMENTS SPECIFICATION</w:t>
      </w:r>
    </w:p>
    <w:p w14:paraId="4449CD8A" w14:textId="6F7F364C" w:rsidR="00C0390C" w:rsidRDefault="009F4E0E" w:rsidP="009F4E0E">
      <w:pPr>
        <w:suppressAutoHyphens w:val="0"/>
        <w:rPr>
          <w:rFonts w:ascii="Verdana" w:eastAsia="Calibri" w:hAnsi="Verdana"/>
          <w:b/>
          <w:bCs/>
          <w:sz w:val="28"/>
          <w:szCs w:val="28"/>
          <w:lang w:eastAsia="en-US"/>
        </w:rPr>
      </w:pPr>
      <w:r>
        <w:rPr>
          <w:rFonts w:ascii="Verdana" w:eastAsia="Calibri" w:hAnsi="Verdana"/>
          <w:b/>
          <w:bCs/>
          <w:sz w:val="28"/>
          <w:szCs w:val="28"/>
          <w:lang w:eastAsia="en-US"/>
        </w:rPr>
        <w:br w:type="page"/>
      </w:r>
    </w:p>
    <w:p w14:paraId="0EF916F9" w14:textId="7B7AA448" w:rsidR="0057214D" w:rsidRPr="0057214D" w:rsidRDefault="0057214D" w:rsidP="00FD3CF9">
      <w:pPr>
        <w:suppressAutoHyphens w:val="0"/>
        <w:spacing w:after="160" w:line="360" w:lineRule="auto"/>
        <w:ind w:firstLine="720"/>
        <w:jc w:val="center"/>
        <w:rPr>
          <w:rFonts w:ascii="Verdana" w:eastAsia="Calibri" w:hAnsi="Verdana"/>
          <w:b/>
          <w:bCs/>
          <w:sz w:val="28"/>
          <w:szCs w:val="28"/>
          <w:lang w:eastAsia="en-US"/>
        </w:rPr>
      </w:pPr>
      <w:r w:rsidRPr="0057214D">
        <w:rPr>
          <w:rFonts w:ascii="Verdana" w:eastAsia="Calibri" w:hAnsi="Verdana"/>
          <w:b/>
          <w:bCs/>
          <w:sz w:val="28"/>
          <w:szCs w:val="28"/>
          <w:lang w:eastAsia="en-US"/>
        </w:rPr>
        <w:lastRenderedPageBreak/>
        <w:t>SYSTEM REQUIREMENTS SPECIFICATION</w:t>
      </w:r>
    </w:p>
    <w:p w14:paraId="04F2FAF8" w14:textId="63E5CDA2" w:rsidR="0057214D" w:rsidRPr="0057214D" w:rsidRDefault="0057214D" w:rsidP="0057214D">
      <w:pPr>
        <w:suppressAutoHyphens w:val="0"/>
        <w:spacing w:after="160" w:line="360" w:lineRule="auto"/>
        <w:jc w:val="both"/>
        <w:rPr>
          <w:rFonts w:ascii="Verdana" w:eastAsia="Calibri" w:hAnsi="Verdana"/>
          <w:lang w:val="en-IN" w:eastAsia="en-US"/>
        </w:rPr>
      </w:pPr>
      <w:r w:rsidRPr="0057214D">
        <w:rPr>
          <w:rFonts w:ascii="Verdana" w:eastAsia="Calibri" w:hAnsi="Verdana"/>
          <w:b/>
          <w:bCs/>
          <w:lang w:eastAsia="en-US"/>
        </w:rPr>
        <w:t>3.1 SOFTWARE REQUIREMEN</w:t>
      </w:r>
      <w:r w:rsidR="00235741">
        <w:rPr>
          <w:rFonts w:ascii="Verdana" w:eastAsia="Calibri" w:hAnsi="Verdana"/>
          <w:b/>
          <w:bCs/>
          <w:lang w:eastAsia="en-US"/>
        </w:rPr>
        <w:t>T</w:t>
      </w:r>
      <w:r w:rsidRPr="0057214D">
        <w:rPr>
          <w:rFonts w:ascii="Verdana" w:eastAsia="Calibri" w:hAnsi="Verdana"/>
          <w:b/>
          <w:bCs/>
          <w:lang w:eastAsia="en-US"/>
        </w:rPr>
        <w:t>S</w:t>
      </w:r>
      <w:r w:rsidR="00286E68">
        <w:rPr>
          <w:rFonts w:ascii="Verdana" w:eastAsia="Calibri" w:hAnsi="Verdana"/>
          <w:b/>
          <w:bCs/>
          <w:lang w:eastAsia="en-US"/>
        </w:rPr>
        <w:t>:</w:t>
      </w:r>
    </w:p>
    <w:p w14:paraId="7892B706" w14:textId="1681C9EB"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Operating System</w:t>
      </w:r>
      <w:r w:rsidRPr="0057214D">
        <w:rPr>
          <w:rFonts w:ascii="Verdana" w:eastAsia="Calibri" w:hAnsi="Verdana"/>
          <w:sz w:val="20"/>
          <w:szCs w:val="20"/>
          <w:lang w:eastAsia="en-US"/>
        </w:rPr>
        <w:tab/>
      </w:r>
      <w:r w:rsidRPr="0057214D">
        <w:rPr>
          <w:rFonts w:ascii="Verdana" w:eastAsia="Calibri" w:hAnsi="Verdana"/>
          <w:sz w:val="20"/>
          <w:szCs w:val="20"/>
          <w:lang w:eastAsia="en-US"/>
        </w:rPr>
        <w:tab/>
      </w:r>
      <w:r w:rsidRPr="0057214D">
        <w:rPr>
          <w:rFonts w:ascii="Verdana" w:eastAsia="Calibri" w:hAnsi="Verdana"/>
          <w:sz w:val="20"/>
          <w:szCs w:val="20"/>
          <w:lang w:eastAsia="en-US"/>
        </w:rPr>
        <w:tab/>
        <w:t>:  Windows 7/8/10</w:t>
      </w:r>
      <w:r w:rsidR="00B11731">
        <w:rPr>
          <w:rFonts w:ascii="Verdana" w:eastAsia="Calibri" w:hAnsi="Verdana"/>
          <w:sz w:val="20"/>
          <w:szCs w:val="20"/>
          <w:lang w:eastAsia="en-US"/>
        </w:rPr>
        <w:t>/11</w:t>
      </w:r>
    </w:p>
    <w:p w14:paraId="2F8448D8" w14:textId="3AA912E3"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Server</w:t>
      </w:r>
      <w:r w:rsidR="0060452F">
        <w:rPr>
          <w:rFonts w:ascii="Verdana" w:eastAsia="Calibri" w:hAnsi="Verdana"/>
          <w:sz w:val="20"/>
          <w:szCs w:val="20"/>
          <w:lang w:eastAsia="en-US"/>
        </w:rPr>
        <w:t>-</w:t>
      </w:r>
      <w:r w:rsidRPr="0057214D">
        <w:rPr>
          <w:rFonts w:ascii="Verdana" w:eastAsia="Calibri" w:hAnsi="Verdana"/>
          <w:sz w:val="20"/>
          <w:szCs w:val="20"/>
          <w:lang w:eastAsia="en-US"/>
        </w:rPr>
        <w:t>side Script</w:t>
      </w:r>
      <w:r w:rsidRPr="0057214D">
        <w:rPr>
          <w:rFonts w:ascii="Verdana" w:eastAsia="Calibri" w:hAnsi="Verdana"/>
          <w:sz w:val="20"/>
          <w:szCs w:val="20"/>
          <w:lang w:eastAsia="en-US"/>
        </w:rPr>
        <w:tab/>
      </w:r>
      <w:r w:rsidRPr="0057214D">
        <w:rPr>
          <w:rFonts w:ascii="Verdana" w:eastAsia="Calibri" w:hAnsi="Verdana"/>
          <w:sz w:val="20"/>
          <w:szCs w:val="20"/>
          <w:lang w:eastAsia="en-US"/>
        </w:rPr>
        <w:tab/>
      </w:r>
      <w:r w:rsidRPr="0057214D">
        <w:rPr>
          <w:rFonts w:ascii="Verdana" w:eastAsia="Calibri" w:hAnsi="Verdana"/>
          <w:sz w:val="20"/>
          <w:szCs w:val="20"/>
          <w:lang w:eastAsia="en-US"/>
        </w:rPr>
        <w:tab/>
        <w:t>:  HTML, CSS, Bootstrap &amp; JS</w:t>
      </w:r>
    </w:p>
    <w:p w14:paraId="00EB58AB"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Programming Language</w:t>
      </w:r>
      <w:r w:rsidRPr="0057214D">
        <w:rPr>
          <w:rFonts w:ascii="Verdana" w:eastAsia="Calibri" w:hAnsi="Verdana"/>
          <w:sz w:val="20"/>
          <w:szCs w:val="20"/>
          <w:lang w:eastAsia="en-US"/>
        </w:rPr>
        <w:tab/>
      </w:r>
      <w:r w:rsidRPr="0057214D">
        <w:rPr>
          <w:rFonts w:ascii="Verdana" w:eastAsia="Calibri" w:hAnsi="Verdana"/>
          <w:sz w:val="20"/>
          <w:szCs w:val="20"/>
          <w:lang w:eastAsia="en-US"/>
        </w:rPr>
        <w:tab/>
        <w:t>:  Python</w:t>
      </w:r>
    </w:p>
    <w:p w14:paraId="5FB55590" w14:textId="77777777" w:rsidR="0057214D" w:rsidRPr="0057214D" w:rsidRDefault="0057214D" w:rsidP="0057214D">
      <w:pPr>
        <w:suppressAutoHyphens w:val="0"/>
        <w:spacing w:after="160" w:line="360" w:lineRule="auto"/>
        <w:ind w:left="2880" w:hanging="2880"/>
        <w:jc w:val="both"/>
        <w:rPr>
          <w:rFonts w:ascii="Verdana" w:eastAsia="Calibri" w:hAnsi="Verdana"/>
          <w:sz w:val="20"/>
          <w:szCs w:val="20"/>
          <w:lang w:eastAsia="en-US"/>
        </w:rPr>
      </w:pPr>
      <w:r w:rsidRPr="0057214D">
        <w:rPr>
          <w:rFonts w:ascii="Verdana" w:eastAsia="Calibri" w:hAnsi="Verdana"/>
          <w:sz w:val="20"/>
          <w:szCs w:val="20"/>
          <w:lang w:eastAsia="en-US"/>
        </w:rPr>
        <w:t>Libraries</w:t>
      </w:r>
      <w:r w:rsidRPr="0057214D">
        <w:rPr>
          <w:rFonts w:ascii="Verdana" w:eastAsia="Calibri" w:hAnsi="Verdana"/>
          <w:sz w:val="20"/>
          <w:szCs w:val="20"/>
          <w:lang w:eastAsia="en-US"/>
        </w:rPr>
        <w:tab/>
      </w:r>
      <w:r w:rsidRPr="0057214D">
        <w:rPr>
          <w:rFonts w:ascii="Verdana" w:eastAsia="Calibri" w:hAnsi="Verdana"/>
          <w:sz w:val="20"/>
          <w:szCs w:val="20"/>
          <w:lang w:eastAsia="en-US"/>
        </w:rPr>
        <w:tab/>
        <w:t xml:space="preserve">:  Flask, Torch, </w:t>
      </w:r>
      <w:proofErr w:type="spellStart"/>
      <w:r w:rsidRPr="0057214D">
        <w:rPr>
          <w:rFonts w:ascii="Verdana" w:eastAsia="Calibri" w:hAnsi="Verdana"/>
          <w:sz w:val="20"/>
          <w:szCs w:val="20"/>
          <w:lang w:eastAsia="en-US"/>
        </w:rPr>
        <w:t>Tensorflow</w:t>
      </w:r>
      <w:proofErr w:type="spellEnd"/>
      <w:r w:rsidRPr="0057214D">
        <w:rPr>
          <w:rFonts w:ascii="Verdana" w:eastAsia="Calibri" w:hAnsi="Verdana"/>
          <w:sz w:val="20"/>
          <w:szCs w:val="20"/>
          <w:lang w:eastAsia="en-US"/>
        </w:rPr>
        <w:t xml:space="preserve">, Pandas, </w:t>
      </w:r>
      <w:proofErr w:type="spellStart"/>
      <w:r w:rsidRPr="0057214D">
        <w:rPr>
          <w:rFonts w:ascii="Verdana" w:eastAsia="Calibri" w:hAnsi="Verdana"/>
          <w:sz w:val="20"/>
          <w:szCs w:val="20"/>
          <w:lang w:eastAsia="en-US"/>
        </w:rPr>
        <w:t>Mysql</w:t>
      </w:r>
      <w:proofErr w:type="spellEnd"/>
      <w:r w:rsidRPr="0057214D">
        <w:rPr>
          <w:rFonts w:ascii="Verdana" w:eastAsia="Calibri" w:hAnsi="Verdana"/>
          <w:sz w:val="20"/>
          <w:szCs w:val="20"/>
          <w:lang w:eastAsia="en-US"/>
        </w:rPr>
        <w:t xml:space="preserve"> connector</w:t>
      </w:r>
    </w:p>
    <w:p w14:paraId="4AA04D0E"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IDE/Workbench</w:t>
      </w:r>
      <w:r w:rsidRPr="0057214D">
        <w:rPr>
          <w:rFonts w:ascii="Verdana" w:eastAsia="Calibri" w:hAnsi="Verdana"/>
          <w:sz w:val="20"/>
          <w:szCs w:val="20"/>
          <w:lang w:eastAsia="en-US"/>
        </w:rPr>
        <w:tab/>
      </w:r>
      <w:r w:rsidRPr="0057214D">
        <w:rPr>
          <w:rFonts w:ascii="Verdana" w:eastAsia="Calibri" w:hAnsi="Verdana"/>
          <w:sz w:val="20"/>
          <w:szCs w:val="20"/>
          <w:lang w:eastAsia="en-US"/>
        </w:rPr>
        <w:tab/>
      </w:r>
      <w:r w:rsidRPr="0057214D">
        <w:rPr>
          <w:rFonts w:ascii="Verdana" w:eastAsia="Calibri" w:hAnsi="Verdana"/>
          <w:sz w:val="20"/>
          <w:szCs w:val="20"/>
          <w:lang w:eastAsia="en-US"/>
        </w:rPr>
        <w:tab/>
        <w:t xml:space="preserve">:  </w:t>
      </w:r>
      <w:proofErr w:type="spellStart"/>
      <w:r w:rsidRPr="0057214D">
        <w:rPr>
          <w:rFonts w:ascii="Verdana" w:eastAsia="Calibri" w:hAnsi="Verdana"/>
          <w:sz w:val="20"/>
          <w:szCs w:val="20"/>
          <w:lang w:eastAsia="en-US"/>
        </w:rPr>
        <w:t>VSCode</w:t>
      </w:r>
      <w:proofErr w:type="spellEnd"/>
    </w:p>
    <w:p w14:paraId="02B8EBEE"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Server Deployment</w:t>
      </w:r>
      <w:r w:rsidRPr="0057214D">
        <w:rPr>
          <w:rFonts w:ascii="Verdana" w:eastAsia="Calibri" w:hAnsi="Verdana"/>
          <w:sz w:val="20"/>
          <w:szCs w:val="20"/>
          <w:lang w:eastAsia="en-US"/>
        </w:rPr>
        <w:tab/>
      </w:r>
      <w:r w:rsidRPr="0057214D">
        <w:rPr>
          <w:rFonts w:ascii="Verdana" w:eastAsia="Calibri" w:hAnsi="Verdana"/>
          <w:sz w:val="20"/>
          <w:szCs w:val="20"/>
          <w:lang w:eastAsia="en-US"/>
        </w:rPr>
        <w:tab/>
      </w:r>
      <w:r w:rsidRPr="0057214D">
        <w:rPr>
          <w:rFonts w:ascii="Verdana" w:eastAsia="Calibri" w:hAnsi="Verdana"/>
          <w:sz w:val="20"/>
          <w:szCs w:val="20"/>
          <w:lang w:eastAsia="en-US"/>
        </w:rPr>
        <w:tab/>
        <w:t xml:space="preserve">:  </w:t>
      </w:r>
      <w:proofErr w:type="spellStart"/>
      <w:r w:rsidRPr="0057214D">
        <w:rPr>
          <w:rFonts w:ascii="Verdana" w:eastAsia="Calibri" w:hAnsi="Verdana"/>
          <w:sz w:val="20"/>
          <w:szCs w:val="20"/>
          <w:lang w:eastAsia="en-US"/>
        </w:rPr>
        <w:t>Xampp</w:t>
      </w:r>
      <w:proofErr w:type="spellEnd"/>
      <w:r w:rsidRPr="0057214D">
        <w:rPr>
          <w:rFonts w:ascii="Verdana" w:eastAsia="Calibri" w:hAnsi="Verdana"/>
          <w:sz w:val="20"/>
          <w:szCs w:val="20"/>
          <w:lang w:eastAsia="en-US"/>
        </w:rPr>
        <w:t xml:space="preserve"> Server</w:t>
      </w:r>
    </w:p>
    <w:p w14:paraId="0B3FB4C6"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r w:rsidRPr="0057214D">
        <w:rPr>
          <w:rFonts w:ascii="Verdana" w:eastAsia="Calibri" w:hAnsi="Verdana"/>
          <w:sz w:val="20"/>
          <w:szCs w:val="20"/>
          <w:lang w:eastAsia="en-US"/>
        </w:rPr>
        <w:t>Database</w:t>
      </w:r>
      <w:r w:rsidRPr="0057214D">
        <w:rPr>
          <w:rFonts w:ascii="Verdana" w:eastAsia="Calibri" w:hAnsi="Verdana"/>
          <w:sz w:val="20"/>
          <w:szCs w:val="20"/>
          <w:lang w:eastAsia="en-US"/>
        </w:rPr>
        <w:tab/>
      </w:r>
      <w:r w:rsidRPr="0057214D">
        <w:rPr>
          <w:rFonts w:ascii="Verdana" w:eastAsia="Calibri" w:hAnsi="Verdana"/>
          <w:sz w:val="20"/>
          <w:szCs w:val="20"/>
          <w:lang w:eastAsia="en-US"/>
        </w:rPr>
        <w:tab/>
      </w:r>
      <w:r w:rsidRPr="0057214D">
        <w:rPr>
          <w:rFonts w:ascii="Verdana" w:eastAsia="Calibri" w:hAnsi="Verdana"/>
          <w:sz w:val="20"/>
          <w:szCs w:val="20"/>
          <w:lang w:eastAsia="en-US"/>
        </w:rPr>
        <w:tab/>
      </w:r>
      <w:r w:rsidRPr="0057214D">
        <w:rPr>
          <w:rFonts w:ascii="Verdana" w:eastAsia="Calibri" w:hAnsi="Verdana"/>
          <w:sz w:val="20"/>
          <w:szCs w:val="20"/>
          <w:lang w:eastAsia="en-US"/>
        </w:rPr>
        <w:tab/>
        <w:t xml:space="preserve">:  MySQL     </w:t>
      </w:r>
    </w:p>
    <w:p w14:paraId="2606C2F6"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p>
    <w:p w14:paraId="6C721638" w14:textId="020EB9FD" w:rsidR="0057214D" w:rsidRPr="0057214D" w:rsidRDefault="0057214D" w:rsidP="0057214D">
      <w:pPr>
        <w:suppressAutoHyphens w:val="0"/>
        <w:spacing w:after="160" w:line="360" w:lineRule="auto"/>
        <w:jc w:val="both"/>
        <w:rPr>
          <w:rFonts w:ascii="Verdana" w:eastAsia="Calibri" w:hAnsi="Verdana"/>
          <w:lang w:val="en-IN" w:eastAsia="en-US"/>
        </w:rPr>
      </w:pPr>
      <w:r w:rsidRPr="0057214D">
        <w:rPr>
          <w:rFonts w:ascii="Verdana" w:eastAsia="Calibri" w:hAnsi="Verdana"/>
          <w:b/>
          <w:bCs/>
          <w:lang w:eastAsia="en-US"/>
        </w:rPr>
        <w:t>3.2 HARDWARE REQUIREMENTS</w:t>
      </w:r>
      <w:r w:rsidR="00286E68">
        <w:rPr>
          <w:rFonts w:ascii="Verdana" w:eastAsia="Calibri" w:hAnsi="Verdana"/>
          <w:b/>
          <w:bCs/>
          <w:lang w:eastAsia="en-US"/>
        </w:rPr>
        <w:t>:</w:t>
      </w:r>
    </w:p>
    <w:p w14:paraId="6FCB6282" w14:textId="51C1C295"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 xml:space="preserve">Processor            </w:t>
      </w:r>
      <w:r w:rsidRPr="0057214D">
        <w:rPr>
          <w:rFonts w:ascii="Verdana" w:eastAsia="Calibri" w:hAnsi="Verdana"/>
          <w:sz w:val="20"/>
          <w:szCs w:val="20"/>
          <w:lang w:eastAsia="en-US"/>
        </w:rPr>
        <w:tab/>
        <w:t xml:space="preserve">                    : I3/Intel Processor</w:t>
      </w:r>
      <w:r w:rsidR="00B11731">
        <w:rPr>
          <w:rFonts w:ascii="Verdana" w:eastAsia="Calibri" w:hAnsi="Verdana"/>
          <w:sz w:val="20"/>
          <w:szCs w:val="20"/>
          <w:lang w:eastAsia="en-US"/>
        </w:rPr>
        <w:t>(min)</w:t>
      </w:r>
    </w:p>
    <w:p w14:paraId="688EF6B5" w14:textId="1FDF3A06"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RAM                                             : 8GB (min)</w:t>
      </w:r>
    </w:p>
    <w:p w14:paraId="4F9B63BB"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Hard Disk                                     : 128 GB</w:t>
      </w:r>
    </w:p>
    <w:p w14:paraId="174DDEF1"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Key Board                                    : Standard Windows Keyboard</w:t>
      </w:r>
    </w:p>
    <w:p w14:paraId="216E8D82"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Mouse                                          : Two or Three Button Mouse</w:t>
      </w:r>
    </w:p>
    <w:p w14:paraId="2937726B" w14:textId="77777777" w:rsidR="0057214D" w:rsidRDefault="0057214D" w:rsidP="0057214D">
      <w:pPr>
        <w:suppressAutoHyphens w:val="0"/>
        <w:spacing w:after="160" w:line="360" w:lineRule="auto"/>
        <w:jc w:val="both"/>
        <w:rPr>
          <w:rFonts w:ascii="Verdana" w:eastAsia="Calibri" w:hAnsi="Verdana"/>
          <w:sz w:val="20"/>
          <w:szCs w:val="20"/>
          <w:lang w:eastAsia="en-US"/>
        </w:rPr>
      </w:pPr>
      <w:r w:rsidRPr="0057214D">
        <w:rPr>
          <w:rFonts w:ascii="Verdana" w:eastAsia="Calibri" w:hAnsi="Verdana"/>
          <w:sz w:val="20"/>
          <w:szCs w:val="20"/>
          <w:lang w:eastAsia="en-US"/>
        </w:rPr>
        <w:t>Monitor                                         : Any</w:t>
      </w:r>
    </w:p>
    <w:p w14:paraId="1CD808E2" w14:textId="77777777" w:rsidR="001B1B77" w:rsidRDefault="001B1B77" w:rsidP="0057214D">
      <w:pPr>
        <w:suppressAutoHyphens w:val="0"/>
        <w:spacing w:after="160" w:line="360" w:lineRule="auto"/>
        <w:jc w:val="both"/>
        <w:rPr>
          <w:rFonts w:ascii="Verdana" w:eastAsia="Calibri" w:hAnsi="Verdana"/>
          <w:sz w:val="20"/>
          <w:szCs w:val="20"/>
          <w:lang w:eastAsia="en-US"/>
        </w:rPr>
      </w:pPr>
    </w:p>
    <w:p w14:paraId="651F48DB" w14:textId="0A01D53D" w:rsidR="00235741" w:rsidRPr="0057214D" w:rsidRDefault="00235741" w:rsidP="00235741">
      <w:pPr>
        <w:suppressAutoHyphens w:val="0"/>
        <w:spacing w:after="160" w:line="360" w:lineRule="auto"/>
        <w:jc w:val="both"/>
        <w:rPr>
          <w:rFonts w:ascii="Verdana" w:eastAsia="Calibri" w:hAnsi="Verdana"/>
          <w:lang w:val="en-IN" w:eastAsia="en-US"/>
        </w:rPr>
      </w:pPr>
      <w:r w:rsidRPr="0057214D">
        <w:rPr>
          <w:rFonts w:ascii="Verdana" w:eastAsia="Calibri" w:hAnsi="Verdana"/>
          <w:b/>
          <w:bCs/>
          <w:lang w:eastAsia="en-US"/>
        </w:rPr>
        <w:t>3.</w:t>
      </w:r>
      <w:r>
        <w:rPr>
          <w:rFonts w:ascii="Verdana" w:eastAsia="Calibri" w:hAnsi="Verdana"/>
          <w:b/>
          <w:bCs/>
          <w:lang w:eastAsia="en-US"/>
        </w:rPr>
        <w:t xml:space="preserve">3 FUNCTIONAL </w:t>
      </w:r>
      <w:r w:rsidRPr="0057214D">
        <w:rPr>
          <w:rFonts w:ascii="Verdana" w:eastAsia="Calibri" w:hAnsi="Verdana"/>
          <w:b/>
          <w:bCs/>
          <w:lang w:eastAsia="en-US"/>
        </w:rPr>
        <w:t>REQUIREMEN</w:t>
      </w:r>
      <w:r>
        <w:rPr>
          <w:rFonts w:ascii="Verdana" w:eastAsia="Calibri" w:hAnsi="Verdana"/>
          <w:b/>
          <w:bCs/>
          <w:lang w:eastAsia="en-US"/>
        </w:rPr>
        <w:t>T</w:t>
      </w:r>
      <w:r w:rsidRPr="0057214D">
        <w:rPr>
          <w:rFonts w:ascii="Verdana" w:eastAsia="Calibri" w:hAnsi="Verdana"/>
          <w:b/>
          <w:bCs/>
          <w:lang w:eastAsia="en-US"/>
        </w:rPr>
        <w:t>S</w:t>
      </w:r>
      <w:r w:rsidR="00286E68">
        <w:rPr>
          <w:rFonts w:ascii="Verdana" w:eastAsia="Calibri" w:hAnsi="Verdana"/>
          <w:b/>
          <w:bCs/>
          <w:lang w:eastAsia="en-US"/>
        </w:rPr>
        <w:t>:</w:t>
      </w:r>
    </w:p>
    <w:p w14:paraId="17B71E08" w14:textId="4E1799C1" w:rsidR="00C44F4E" w:rsidRPr="00C44F4E" w:rsidRDefault="00C44F4E" w:rsidP="009F4E0E">
      <w:pPr>
        <w:numPr>
          <w:ilvl w:val="0"/>
          <w:numId w:val="68"/>
        </w:numPr>
        <w:suppressAutoHyphens w:val="0"/>
        <w:spacing w:after="160" w:line="360" w:lineRule="auto"/>
        <w:ind w:left="714" w:hanging="357"/>
        <w:jc w:val="both"/>
        <w:rPr>
          <w:rFonts w:ascii="Verdana" w:eastAsia="Calibri" w:hAnsi="Verdana"/>
          <w:sz w:val="20"/>
          <w:szCs w:val="20"/>
          <w:lang w:val="en-IN" w:eastAsia="en-US"/>
        </w:rPr>
      </w:pPr>
      <w:r w:rsidRPr="00C44F4E">
        <w:rPr>
          <w:rFonts w:ascii="Verdana" w:eastAsia="Calibri" w:hAnsi="Verdana"/>
          <w:b/>
          <w:bCs/>
          <w:sz w:val="20"/>
          <w:szCs w:val="20"/>
          <w:lang w:val="en-IN" w:eastAsia="en-US"/>
        </w:rPr>
        <w:t xml:space="preserve">Fish Detection and Classification: </w:t>
      </w:r>
      <w:r w:rsidRPr="00C44F4E">
        <w:rPr>
          <w:rFonts w:ascii="Verdana" w:eastAsia="Calibri" w:hAnsi="Verdana"/>
          <w:sz w:val="20"/>
          <w:szCs w:val="20"/>
          <w:lang w:val="en-IN" w:eastAsia="en-US"/>
        </w:rPr>
        <w:t>The system must accurately detect fish within underwater images and classify them by species.</w:t>
      </w:r>
    </w:p>
    <w:p w14:paraId="6707CDF4" w14:textId="28149B07" w:rsidR="00C44F4E" w:rsidRPr="00C44F4E" w:rsidRDefault="00C44F4E" w:rsidP="009F4E0E">
      <w:pPr>
        <w:numPr>
          <w:ilvl w:val="0"/>
          <w:numId w:val="68"/>
        </w:numPr>
        <w:suppressAutoHyphens w:val="0"/>
        <w:spacing w:after="160" w:line="360" w:lineRule="auto"/>
        <w:ind w:left="714" w:hanging="357"/>
        <w:jc w:val="both"/>
        <w:rPr>
          <w:rFonts w:ascii="Verdana" w:eastAsia="Calibri" w:hAnsi="Verdana"/>
          <w:sz w:val="20"/>
          <w:szCs w:val="20"/>
          <w:lang w:val="en-IN" w:eastAsia="en-US"/>
        </w:rPr>
      </w:pPr>
      <w:r w:rsidRPr="00C44F4E">
        <w:rPr>
          <w:rFonts w:ascii="Verdana" w:eastAsia="Calibri" w:hAnsi="Verdana"/>
          <w:b/>
          <w:bCs/>
          <w:sz w:val="20"/>
          <w:szCs w:val="20"/>
          <w:lang w:val="en-IN" w:eastAsia="en-US"/>
        </w:rPr>
        <w:t>Image Preprocessing:</w:t>
      </w:r>
      <w:r w:rsidRPr="00C44F4E">
        <w:rPr>
          <w:rFonts w:ascii="Verdana" w:eastAsia="Calibri" w:hAnsi="Verdana"/>
          <w:sz w:val="20"/>
          <w:szCs w:val="20"/>
          <w:lang w:val="en-IN" w:eastAsia="en-US"/>
        </w:rPr>
        <w:t xml:space="preserve"> The system should preprocess images to improve visibility, manage lighting variations, and reduce noise from particulate matter for enhanced detection accuracy.</w:t>
      </w:r>
    </w:p>
    <w:p w14:paraId="3174FA8F" w14:textId="398C153D" w:rsidR="00C44F4E" w:rsidRPr="00C44F4E" w:rsidRDefault="00C44F4E" w:rsidP="009F4E0E">
      <w:pPr>
        <w:numPr>
          <w:ilvl w:val="0"/>
          <w:numId w:val="68"/>
        </w:numPr>
        <w:suppressAutoHyphens w:val="0"/>
        <w:spacing w:after="160" w:line="360" w:lineRule="auto"/>
        <w:ind w:left="714" w:hanging="357"/>
        <w:jc w:val="both"/>
        <w:rPr>
          <w:rFonts w:ascii="Verdana" w:eastAsia="Calibri" w:hAnsi="Verdana"/>
          <w:sz w:val="20"/>
          <w:szCs w:val="20"/>
          <w:lang w:val="en-IN" w:eastAsia="en-US"/>
        </w:rPr>
      </w:pPr>
      <w:r w:rsidRPr="00C44F4E">
        <w:rPr>
          <w:rFonts w:ascii="Verdana" w:eastAsia="Calibri" w:hAnsi="Verdana"/>
          <w:b/>
          <w:bCs/>
          <w:sz w:val="20"/>
          <w:szCs w:val="20"/>
          <w:lang w:val="en-IN" w:eastAsia="en-US"/>
        </w:rPr>
        <w:t>Adaptability to Species Variability:</w:t>
      </w:r>
      <w:r w:rsidRPr="00C44F4E">
        <w:rPr>
          <w:rFonts w:ascii="Verdana" w:eastAsia="Calibri" w:hAnsi="Verdana"/>
          <w:sz w:val="20"/>
          <w:szCs w:val="20"/>
          <w:lang w:val="en-IN" w:eastAsia="en-US"/>
        </w:rPr>
        <w:t xml:space="preserve"> The model should be capable of detecting and classifying multiple fish species of varying sizes, shapes, and behaviours.</w:t>
      </w:r>
    </w:p>
    <w:p w14:paraId="002E1389" w14:textId="77777777" w:rsidR="001B1B77" w:rsidRDefault="001B1B77" w:rsidP="009F4E0E">
      <w:pPr>
        <w:suppressAutoHyphens w:val="0"/>
        <w:spacing w:after="160" w:line="360" w:lineRule="auto"/>
        <w:jc w:val="both"/>
        <w:rPr>
          <w:rFonts w:ascii="Verdana" w:eastAsia="Calibri" w:hAnsi="Verdana"/>
          <w:sz w:val="20"/>
          <w:szCs w:val="20"/>
          <w:lang w:eastAsia="en-US"/>
        </w:rPr>
      </w:pPr>
    </w:p>
    <w:p w14:paraId="373E280F" w14:textId="5CF1F45E" w:rsidR="00C44F4E" w:rsidRPr="0057214D" w:rsidRDefault="00C44F4E" w:rsidP="009F4E0E">
      <w:pPr>
        <w:suppressAutoHyphens w:val="0"/>
        <w:spacing w:after="160" w:line="360" w:lineRule="auto"/>
        <w:jc w:val="both"/>
        <w:rPr>
          <w:rFonts w:ascii="Verdana" w:eastAsia="Calibri" w:hAnsi="Verdana"/>
          <w:lang w:val="en-IN" w:eastAsia="en-US"/>
        </w:rPr>
      </w:pPr>
      <w:r w:rsidRPr="0057214D">
        <w:rPr>
          <w:rFonts w:ascii="Verdana" w:eastAsia="Calibri" w:hAnsi="Verdana"/>
          <w:b/>
          <w:bCs/>
          <w:lang w:eastAsia="en-US"/>
        </w:rPr>
        <w:lastRenderedPageBreak/>
        <w:t>3.</w:t>
      </w:r>
      <w:r>
        <w:rPr>
          <w:rFonts w:ascii="Verdana" w:eastAsia="Calibri" w:hAnsi="Verdana"/>
          <w:b/>
          <w:bCs/>
          <w:lang w:eastAsia="en-US"/>
        </w:rPr>
        <w:t xml:space="preserve">4 NON-FUNCTIONAL </w:t>
      </w:r>
      <w:r w:rsidRPr="0057214D">
        <w:rPr>
          <w:rFonts w:ascii="Verdana" w:eastAsia="Calibri" w:hAnsi="Verdana"/>
          <w:b/>
          <w:bCs/>
          <w:lang w:eastAsia="en-US"/>
        </w:rPr>
        <w:t>REQUIREMEN</w:t>
      </w:r>
      <w:r>
        <w:rPr>
          <w:rFonts w:ascii="Verdana" w:eastAsia="Calibri" w:hAnsi="Verdana"/>
          <w:b/>
          <w:bCs/>
          <w:lang w:eastAsia="en-US"/>
        </w:rPr>
        <w:t>T</w:t>
      </w:r>
      <w:r w:rsidRPr="0057214D">
        <w:rPr>
          <w:rFonts w:ascii="Verdana" w:eastAsia="Calibri" w:hAnsi="Verdana"/>
          <w:b/>
          <w:bCs/>
          <w:lang w:eastAsia="en-US"/>
        </w:rPr>
        <w:t>S</w:t>
      </w:r>
      <w:r>
        <w:rPr>
          <w:rFonts w:ascii="Verdana" w:eastAsia="Calibri" w:hAnsi="Verdana"/>
          <w:b/>
          <w:bCs/>
          <w:lang w:eastAsia="en-US"/>
        </w:rPr>
        <w:t>:</w:t>
      </w:r>
    </w:p>
    <w:p w14:paraId="29868F87" w14:textId="77777777" w:rsidR="00C44F4E" w:rsidRPr="00C44F4E" w:rsidRDefault="00C44F4E" w:rsidP="009F4E0E">
      <w:pPr>
        <w:numPr>
          <w:ilvl w:val="0"/>
          <w:numId w:val="69"/>
        </w:numPr>
        <w:suppressAutoHyphens w:val="0"/>
        <w:spacing w:after="160" w:line="360" w:lineRule="auto"/>
        <w:ind w:left="765" w:hanging="357"/>
        <w:jc w:val="both"/>
        <w:rPr>
          <w:rFonts w:ascii="Verdana" w:eastAsia="Calibri" w:hAnsi="Verdana"/>
          <w:sz w:val="20"/>
          <w:szCs w:val="20"/>
          <w:lang w:val="en-IN" w:eastAsia="en-US"/>
        </w:rPr>
      </w:pPr>
      <w:r w:rsidRPr="00C44F4E">
        <w:rPr>
          <w:rFonts w:ascii="Verdana" w:eastAsia="Calibri" w:hAnsi="Verdana"/>
          <w:b/>
          <w:bCs/>
          <w:sz w:val="20"/>
          <w:szCs w:val="20"/>
          <w:lang w:val="en-IN" w:eastAsia="en-US"/>
        </w:rPr>
        <w:t>Performance and Efficiency:</w:t>
      </w:r>
      <w:r w:rsidRPr="00C44F4E">
        <w:rPr>
          <w:rFonts w:ascii="Verdana" w:eastAsia="Calibri" w:hAnsi="Verdana"/>
          <w:sz w:val="20"/>
          <w:szCs w:val="20"/>
          <w:lang w:val="en-IN" w:eastAsia="en-US"/>
        </w:rPr>
        <w:t xml:space="preserve"> The system must be optimized for high performance, reducing computational load to maintain efficiency in real-time scenarios.</w:t>
      </w:r>
    </w:p>
    <w:p w14:paraId="2A3D093B" w14:textId="77777777" w:rsidR="00C44F4E" w:rsidRPr="00C44F4E" w:rsidRDefault="00C44F4E" w:rsidP="009F4E0E">
      <w:pPr>
        <w:numPr>
          <w:ilvl w:val="0"/>
          <w:numId w:val="69"/>
        </w:numPr>
        <w:suppressAutoHyphens w:val="0"/>
        <w:spacing w:after="160" w:line="360" w:lineRule="auto"/>
        <w:ind w:left="765" w:hanging="357"/>
        <w:jc w:val="both"/>
        <w:rPr>
          <w:rFonts w:ascii="Verdana" w:eastAsia="Calibri" w:hAnsi="Verdana"/>
          <w:sz w:val="20"/>
          <w:szCs w:val="20"/>
          <w:lang w:val="en-IN" w:eastAsia="en-US"/>
        </w:rPr>
      </w:pPr>
      <w:r w:rsidRPr="00C44F4E">
        <w:rPr>
          <w:rFonts w:ascii="Verdana" w:eastAsia="Calibri" w:hAnsi="Verdana"/>
          <w:b/>
          <w:bCs/>
          <w:sz w:val="20"/>
          <w:szCs w:val="20"/>
          <w:lang w:val="en-IN" w:eastAsia="en-US"/>
        </w:rPr>
        <w:t>Scalability:</w:t>
      </w:r>
      <w:r w:rsidRPr="00C44F4E">
        <w:rPr>
          <w:rFonts w:ascii="Verdana" w:eastAsia="Calibri" w:hAnsi="Verdana"/>
          <w:sz w:val="20"/>
          <w:szCs w:val="20"/>
          <w:lang w:val="en-IN" w:eastAsia="en-US"/>
        </w:rPr>
        <w:t xml:space="preserve"> The architecture should allow for scalability, making it adaptable to varying volumes of data and allowing deployment on different hardware platforms.</w:t>
      </w:r>
    </w:p>
    <w:p w14:paraId="0297F873" w14:textId="77777777" w:rsidR="00C44F4E" w:rsidRPr="00C44F4E" w:rsidRDefault="00C44F4E" w:rsidP="009F4E0E">
      <w:pPr>
        <w:numPr>
          <w:ilvl w:val="0"/>
          <w:numId w:val="69"/>
        </w:numPr>
        <w:suppressAutoHyphens w:val="0"/>
        <w:spacing w:after="160" w:line="360" w:lineRule="auto"/>
        <w:ind w:left="765" w:hanging="357"/>
        <w:jc w:val="both"/>
        <w:rPr>
          <w:rFonts w:ascii="Verdana" w:eastAsia="Calibri" w:hAnsi="Verdana"/>
          <w:sz w:val="20"/>
          <w:szCs w:val="20"/>
          <w:lang w:val="en-IN" w:eastAsia="en-US"/>
        </w:rPr>
      </w:pPr>
      <w:r w:rsidRPr="00C44F4E">
        <w:rPr>
          <w:rFonts w:ascii="Verdana" w:eastAsia="Calibri" w:hAnsi="Verdana"/>
          <w:b/>
          <w:bCs/>
          <w:sz w:val="20"/>
          <w:szCs w:val="20"/>
          <w:lang w:val="en-IN" w:eastAsia="en-US"/>
        </w:rPr>
        <w:t>Energy Efficiency:</w:t>
      </w:r>
      <w:r w:rsidRPr="00C44F4E">
        <w:rPr>
          <w:rFonts w:ascii="Verdana" w:eastAsia="Calibri" w:hAnsi="Verdana"/>
          <w:sz w:val="20"/>
          <w:szCs w:val="20"/>
          <w:lang w:val="en-IN" w:eastAsia="en-US"/>
        </w:rPr>
        <w:t xml:space="preserve"> The system must conserve energy, particularly in battery-operated environments, to maximize operational time during underwater exploration.</w:t>
      </w:r>
    </w:p>
    <w:p w14:paraId="3B7A6CEA" w14:textId="77777777" w:rsidR="001B1B77" w:rsidRDefault="001B1B77" w:rsidP="0057214D">
      <w:pPr>
        <w:suppressAutoHyphens w:val="0"/>
        <w:spacing w:after="160" w:line="360" w:lineRule="auto"/>
        <w:jc w:val="both"/>
        <w:rPr>
          <w:rFonts w:ascii="Verdana" w:eastAsia="Calibri" w:hAnsi="Verdana"/>
          <w:sz w:val="20"/>
          <w:szCs w:val="20"/>
          <w:lang w:eastAsia="en-US"/>
        </w:rPr>
      </w:pPr>
    </w:p>
    <w:p w14:paraId="3D857B85" w14:textId="77777777" w:rsidR="001B1B77" w:rsidRDefault="001B1B77" w:rsidP="0057214D">
      <w:pPr>
        <w:suppressAutoHyphens w:val="0"/>
        <w:spacing w:after="160" w:line="360" w:lineRule="auto"/>
        <w:jc w:val="both"/>
        <w:rPr>
          <w:rFonts w:ascii="Verdana" w:eastAsia="Calibri" w:hAnsi="Verdana"/>
          <w:sz w:val="20"/>
          <w:szCs w:val="20"/>
          <w:lang w:eastAsia="en-US"/>
        </w:rPr>
      </w:pPr>
    </w:p>
    <w:p w14:paraId="72C0C5C5" w14:textId="77777777" w:rsidR="001B1B77" w:rsidRDefault="001B1B77" w:rsidP="0057214D">
      <w:pPr>
        <w:suppressAutoHyphens w:val="0"/>
        <w:spacing w:after="160" w:line="360" w:lineRule="auto"/>
        <w:jc w:val="both"/>
        <w:rPr>
          <w:rFonts w:ascii="Verdana" w:eastAsia="Calibri" w:hAnsi="Verdana"/>
          <w:sz w:val="20"/>
          <w:szCs w:val="20"/>
          <w:lang w:eastAsia="en-US"/>
        </w:rPr>
      </w:pPr>
    </w:p>
    <w:p w14:paraId="2C23F7F9" w14:textId="77777777" w:rsidR="001B1B77" w:rsidRDefault="001B1B77" w:rsidP="0057214D">
      <w:pPr>
        <w:suppressAutoHyphens w:val="0"/>
        <w:spacing w:after="160" w:line="360" w:lineRule="auto"/>
        <w:jc w:val="both"/>
        <w:rPr>
          <w:rFonts w:ascii="Verdana" w:eastAsia="Calibri" w:hAnsi="Verdana"/>
          <w:sz w:val="20"/>
          <w:szCs w:val="20"/>
          <w:lang w:eastAsia="en-US"/>
        </w:rPr>
      </w:pPr>
    </w:p>
    <w:p w14:paraId="6CE908FF" w14:textId="77777777" w:rsidR="001B1B77" w:rsidRDefault="001B1B77" w:rsidP="0057214D">
      <w:pPr>
        <w:suppressAutoHyphens w:val="0"/>
        <w:spacing w:after="160" w:line="360" w:lineRule="auto"/>
        <w:jc w:val="both"/>
        <w:rPr>
          <w:rFonts w:ascii="Verdana" w:eastAsia="Calibri" w:hAnsi="Verdana"/>
          <w:sz w:val="20"/>
          <w:szCs w:val="20"/>
          <w:lang w:eastAsia="en-US"/>
        </w:rPr>
      </w:pPr>
    </w:p>
    <w:p w14:paraId="4F2D4391" w14:textId="38CDAA63" w:rsidR="0057214D" w:rsidRDefault="0057214D" w:rsidP="0057214D">
      <w:pPr>
        <w:suppressAutoHyphens w:val="0"/>
        <w:spacing w:after="160" w:line="360" w:lineRule="auto"/>
        <w:jc w:val="both"/>
        <w:rPr>
          <w:rFonts w:ascii="Verdana" w:eastAsia="Calibri" w:hAnsi="Verdana"/>
          <w:sz w:val="20"/>
          <w:szCs w:val="20"/>
          <w:lang w:eastAsia="en-US"/>
        </w:rPr>
      </w:pPr>
    </w:p>
    <w:p w14:paraId="54BDEE31" w14:textId="77777777" w:rsidR="00D24D56" w:rsidRDefault="00D24D56" w:rsidP="0057214D">
      <w:pPr>
        <w:suppressAutoHyphens w:val="0"/>
        <w:spacing w:after="160" w:line="360" w:lineRule="auto"/>
        <w:jc w:val="both"/>
        <w:rPr>
          <w:rFonts w:ascii="Verdana" w:eastAsia="Calibri" w:hAnsi="Verdana"/>
          <w:sz w:val="20"/>
          <w:szCs w:val="20"/>
          <w:lang w:eastAsia="en-US"/>
        </w:rPr>
      </w:pPr>
    </w:p>
    <w:p w14:paraId="054179D3" w14:textId="77777777" w:rsidR="00C44F4E" w:rsidRDefault="00C44F4E" w:rsidP="0057214D">
      <w:pPr>
        <w:suppressAutoHyphens w:val="0"/>
        <w:spacing w:after="160" w:line="360" w:lineRule="auto"/>
        <w:jc w:val="both"/>
        <w:rPr>
          <w:rFonts w:ascii="Verdana" w:eastAsia="Calibri" w:hAnsi="Verdana"/>
          <w:sz w:val="20"/>
          <w:szCs w:val="20"/>
          <w:lang w:eastAsia="en-US"/>
        </w:rPr>
      </w:pPr>
    </w:p>
    <w:p w14:paraId="4B5F76CF" w14:textId="77777777" w:rsidR="00C44F4E" w:rsidRDefault="00C44F4E" w:rsidP="0057214D">
      <w:pPr>
        <w:suppressAutoHyphens w:val="0"/>
        <w:spacing w:after="160" w:line="360" w:lineRule="auto"/>
        <w:jc w:val="both"/>
        <w:rPr>
          <w:rFonts w:ascii="Verdana" w:eastAsia="Calibri" w:hAnsi="Verdana"/>
          <w:sz w:val="20"/>
          <w:szCs w:val="20"/>
          <w:lang w:eastAsia="en-US"/>
        </w:rPr>
      </w:pPr>
    </w:p>
    <w:p w14:paraId="2DC2AA79" w14:textId="77777777" w:rsidR="00C44F4E" w:rsidRDefault="00C44F4E" w:rsidP="0057214D">
      <w:pPr>
        <w:suppressAutoHyphens w:val="0"/>
        <w:spacing w:after="160" w:line="360" w:lineRule="auto"/>
        <w:jc w:val="both"/>
        <w:rPr>
          <w:rFonts w:ascii="Verdana" w:eastAsia="Calibri" w:hAnsi="Verdana"/>
          <w:sz w:val="20"/>
          <w:szCs w:val="20"/>
          <w:lang w:eastAsia="en-US"/>
        </w:rPr>
      </w:pPr>
    </w:p>
    <w:p w14:paraId="06AC9374" w14:textId="77777777" w:rsidR="00C44F4E" w:rsidRDefault="00C44F4E" w:rsidP="0057214D">
      <w:pPr>
        <w:suppressAutoHyphens w:val="0"/>
        <w:spacing w:after="160" w:line="360" w:lineRule="auto"/>
        <w:jc w:val="both"/>
        <w:rPr>
          <w:rFonts w:ascii="Verdana" w:eastAsia="Calibri" w:hAnsi="Verdana"/>
          <w:sz w:val="20"/>
          <w:szCs w:val="20"/>
          <w:lang w:eastAsia="en-US"/>
        </w:rPr>
      </w:pPr>
    </w:p>
    <w:p w14:paraId="3FD4A3F5" w14:textId="77777777" w:rsidR="00C44F4E" w:rsidRDefault="00C44F4E" w:rsidP="0057214D">
      <w:pPr>
        <w:suppressAutoHyphens w:val="0"/>
        <w:spacing w:after="160" w:line="360" w:lineRule="auto"/>
        <w:jc w:val="both"/>
        <w:rPr>
          <w:rFonts w:ascii="Verdana" w:eastAsia="Calibri" w:hAnsi="Verdana"/>
          <w:sz w:val="20"/>
          <w:szCs w:val="20"/>
          <w:lang w:eastAsia="en-US"/>
        </w:rPr>
      </w:pPr>
    </w:p>
    <w:p w14:paraId="0F4F55D7" w14:textId="77777777" w:rsidR="00C44F4E" w:rsidRDefault="00C44F4E" w:rsidP="0057214D">
      <w:pPr>
        <w:suppressAutoHyphens w:val="0"/>
        <w:spacing w:after="160" w:line="360" w:lineRule="auto"/>
        <w:jc w:val="both"/>
        <w:rPr>
          <w:rFonts w:ascii="Verdana" w:eastAsia="Calibri" w:hAnsi="Verdana"/>
          <w:sz w:val="20"/>
          <w:szCs w:val="20"/>
          <w:lang w:eastAsia="en-US"/>
        </w:rPr>
      </w:pPr>
    </w:p>
    <w:p w14:paraId="2ABCBB22" w14:textId="77777777" w:rsidR="00C44F4E" w:rsidRDefault="00C44F4E" w:rsidP="0057214D">
      <w:pPr>
        <w:suppressAutoHyphens w:val="0"/>
        <w:spacing w:after="160" w:line="360" w:lineRule="auto"/>
        <w:jc w:val="both"/>
        <w:rPr>
          <w:rFonts w:ascii="Verdana" w:eastAsia="Calibri" w:hAnsi="Verdana"/>
          <w:sz w:val="20"/>
          <w:szCs w:val="20"/>
          <w:lang w:eastAsia="en-US"/>
        </w:rPr>
      </w:pPr>
    </w:p>
    <w:p w14:paraId="03052F03" w14:textId="77777777" w:rsidR="00C44F4E" w:rsidRDefault="00C44F4E" w:rsidP="0057214D">
      <w:pPr>
        <w:suppressAutoHyphens w:val="0"/>
        <w:spacing w:after="160" w:line="360" w:lineRule="auto"/>
        <w:jc w:val="both"/>
        <w:rPr>
          <w:rFonts w:ascii="Verdana" w:eastAsia="Calibri" w:hAnsi="Verdana"/>
          <w:sz w:val="20"/>
          <w:szCs w:val="20"/>
          <w:lang w:eastAsia="en-US"/>
        </w:rPr>
      </w:pPr>
    </w:p>
    <w:p w14:paraId="26C53C2E" w14:textId="77777777" w:rsidR="00C44F4E" w:rsidRDefault="00C44F4E" w:rsidP="0057214D">
      <w:pPr>
        <w:suppressAutoHyphens w:val="0"/>
        <w:spacing w:after="160" w:line="360" w:lineRule="auto"/>
        <w:jc w:val="both"/>
        <w:rPr>
          <w:rFonts w:ascii="Verdana" w:eastAsia="Calibri" w:hAnsi="Verdana"/>
          <w:sz w:val="20"/>
          <w:szCs w:val="20"/>
          <w:lang w:eastAsia="en-US"/>
        </w:rPr>
      </w:pPr>
    </w:p>
    <w:p w14:paraId="2D9983B6" w14:textId="77777777" w:rsidR="00C44F4E" w:rsidRDefault="00C44F4E" w:rsidP="0057214D">
      <w:pPr>
        <w:suppressAutoHyphens w:val="0"/>
        <w:spacing w:after="160" w:line="360" w:lineRule="auto"/>
        <w:jc w:val="both"/>
        <w:rPr>
          <w:rFonts w:ascii="Verdana" w:eastAsia="Calibri" w:hAnsi="Verdana"/>
          <w:sz w:val="20"/>
          <w:szCs w:val="20"/>
          <w:lang w:eastAsia="en-US"/>
        </w:rPr>
      </w:pPr>
    </w:p>
    <w:p w14:paraId="4CE5AEF4" w14:textId="59F6B904" w:rsidR="009F4E0E" w:rsidRDefault="009F4E0E" w:rsidP="0057214D">
      <w:pPr>
        <w:suppressAutoHyphens w:val="0"/>
        <w:spacing w:after="160" w:line="360" w:lineRule="auto"/>
        <w:jc w:val="both"/>
        <w:rPr>
          <w:rFonts w:ascii="Verdana" w:eastAsia="Calibri" w:hAnsi="Verdana"/>
          <w:sz w:val="20"/>
          <w:szCs w:val="20"/>
          <w:lang w:eastAsia="en-US"/>
        </w:rPr>
      </w:pPr>
    </w:p>
    <w:p w14:paraId="2D5D9EB1" w14:textId="77777777" w:rsidR="009F4E0E" w:rsidRDefault="009F4E0E" w:rsidP="009F4E0E">
      <w:pPr>
        <w:suppressAutoHyphens w:val="0"/>
        <w:rPr>
          <w:rFonts w:ascii="Verdana" w:eastAsia="Calibri" w:hAnsi="Verdana"/>
          <w:sz w:val="20"/>
          <w:szCs w:val="20"/>
          <w:lang w:eastAsia="en-US"/>
        </w:rPr>
      </w:pPr>
    </w:p>
    <w:p w14:paraId="6E5709CB" w14:textId="77777777" w:rsidR="009F4E0E" w:rsidRDefault="009F4E0E" w:rsidP="009F4E0E">
      <w:pPr>
        <w:suppressAutoHyphens w:val="0"/>
        <w:rPr>
          <w:rFonts w:ascii="Verdana" w:eastAsia="Calibri" w:hAnsi="Verdana"/>
          <w:sz w:val="20"/>
          <w:szCs w:val="20"/>
          <w:lang w:eastAsia="en-US"/>
        </w:rPr>
      </w:pPr>
    </w:p>
    <w:p w14:paraId="021CE258" w14:textId="77777777" w:rsidR="009F4E0E" w:rsidRDefault="009F4E0E" w:rsidP="009F4E0E">
      <w:pPr>
        <w:suppressAutoHyphens w:val="0"/>
        <w:rPr>
          <w:rFonts w:ascii="Verdana" w:eastAsia="Calibri" w:hAnsi="Verdana"/>
          <w:sz w:val="20"/>
          <w:szCs w:val="20"/>
          <w:lang w:eastAsia="en-US"/>
        </w:rPr>
      </w:pPr>
    </w:p>
    <w:p w14:paraId="66655D13" w14:textId="77777777" w:rsidR="009F4E0E" w:rsidRDefault="009F4E0E" w:rsidP="009F4E0E">
      <w:pPr>
        <w:suppressAutoHyphens w:val="0"/>
        <w:rPr>
          <w:rFonts w:ascii="Verdana" w:eastAsia="Calibri" w:hAnsi="Verdana"/>
          <w:sz w:val="20"/>
          <w:szCs w:val="20"/>
          <w:lang w:eastAsia="en-US"/>
        </w:rPr>
      </w:pPr>
    </w:p>
    <w:p w14:paraId="671CC4EE" w14:textId="77777777" w:rsidR="009F4E0E" w:rsidRDefault="009F4E0E" w:rsidP="009F4E0E">
      <w:pPr>
        <w:suppressAutoHyphens w:val="0"/>
        <w:rPr>
          <w:rFonts w:ascii="Verdana" w:eastAsia="Calibri" w:hAnsi="Verdana"/>
          <w:sz w:val="20"/>
          <w:szCs w:val="20"/>
          <w:lang w:eastAsia="en-US"/>
        </w:rPr>
      </w:pPr>
    </w:p>
    <w:p w14:paraId="56BB726A" w14:textId="77777777" w:rsidR="009F4E0E" w:rsidRDefault="009F4E0E" w:rsidP="009F4E0E">
      <w:pPr>
        <w:suppressAutoHyphens w:val="0"/>
        <w:jc w:val="center"/>
        <w:rPr>
          <w:rFonts w:ascii="Verdana" w:eastAsia="Calibri" w:hAnsi="Verdana"/>
          <w:b/>
          <w:color w:val="000000"/>
          <w:sz w:val="32"/>
          <w:szCs w:val="32"/>
          <w:lang w:val="en-IN" w:eastAsia="en-US"/>
        </w:rPr>
      </w:pPr>
    </w:p>
    <w:p w14:paraId="46AB8942" w14:textId="77777777" w:rsidR="009F4E0E" w:rsidRDefault="009F4E0E" w:rsidP="009F4E0E">
      <w:pPr>
        <w:suppressAutoHyphens w:val="0"/>
        <w:jc w:val="center"/>
        <w:rPr>
          <w:rFonts w:ascii="Verdana" w:eastAsia="Calibri" w:hAnsi="Verdana"/>
          <w:b/>
          <w:color w:val="000000"/>
          <w:sz w:val="32"/>
          <w:szCs w:val="32"/>
          <w:lang w:val="en-IN" w:eastAsia="en-US"/>
        </w:rPr>
      </w:pPr>
    </w:p>
    <w:p w14:paraId="2947E97F" w14:textId="77777777" w:rsidR="009F4E0E" w:rsidRDefault="009F4E0E" w:rsidP="009F4E0E">
      <w:pPr>
        <w:suppressAutoHyphens w:val="0"/>
        <w:jc w:val="center"/>
        <w:rPr>
          <w:rFonts w:ascii="Verdana" w:eastAsia="Calibri" w:hAnsi="Verdana"/>
          <w:b/>
          <w:color w:val="000000"/>
          <w:sz w:val="32"/>
          <w:szCs w:val="32"/>
          <w:lang w:val="en-IN" w:eastAsia="en-US"/>
        </w:rPr>
      </w:pPr>
    </w:p>
    <w:p w14:paraId="07EA3F08" w14:textId="77777777" w:rsidR="009F4E0E" w:rsidRDefault="009F4E0E" w:rsidP="009F4E0E">
      <w:pPr>
        <w:suppressAutoHyphens w:val="0"/>
        <w:jc w:val="center"/>
        <w:rPr>
          <w:rFonts w:ascii="Verdana" w:eastAsia="Calibri" w:hAnsi="Verdana"/>
          <w:b/>
          <w:color w:val="000000"/>
          <w:sz w:val="32"/>
          <w:szCs w:val="32"/>
          <w:lang w:val="en-IN" w:eastAsia="en-US"/>
        </w:rPr>
      </w:pPr>
    </w:p>
    <w:p w14:paraId="282D811A" w14:textId="77777777" w:rsidR="009F4E0E" w:rsidRDefault="009F4E0E" w:rsidP="009F4E0E">
      <w:pPr>
        <w:suppressAutoHyphens w:val="0"/>
        <w:jc w:val="center"/>
        <w:rPr>
          <w:rFonts w:ascii="Verdana" w:eastAsia="Calibri" w:hAnsi="Verdana"/>
          <w:b/>
          <w:color w:val="000000"/>
          <w:sz w:val="32"/>
          <w:szCs w:val="32"/>
          <w:lang w:val="en-IN" w:eastAsia="en-US"/>
        </w:rPr>
      </w:pPr>
    </w:p>
    <w:p w14:paraId="4DB842A0" w14:textId="77777777" w:rsidR="009F4E0E" w:rsidRDefault="009F4E0E" w:rsidP="009F4E0E">
      <w:pPr>
        <w:suppressAutoHyphens w:val="0"/>
        <w:jc w:val="center"/>
        <w:rPr>
          <w:rFonts w:ascii="Verdana" w:eastAsia="Calibri" w:hAnsi="Verdana"/>
          <w:b/>
          <w:color w:val="000000"/>
          <w:sz w:val="32"/>
          <w:szCs w:val="32"/>
          <w:lang w:val="en-IN" w:eastAsia="en-US"/>
        </w:rPr>
      </w:pPr>
    </w:p>
    <w:p w14:paraId="3B10D0FD" w14:textId="77777777" w:rsidR="009F4E0E" w:rsidRDefault="009F4E0E" w:rsidP="009F4E0E">
      <w:pPr>
        <w:suppressAutoHyphens w:val="0"/>
        <w:jc w:val="center"/>
        <w:rPr>
          <w:rFonts w:ascii="Verdana" w:eastAsia="Calibri" w:hAnsi="Verdana"/>
          <w:b/>
          <w:color w:val="000000"/>
          <w:sz w:val="32"/>
          <w:szCs w:val="32"/>
          <w:lang w:val="en-IN" w:eastAsia="en-US"/>
        </w:rPr>
      </w:pPr>
    </w:p>
    <w:p w14:paraId="0018F560" w14:textId="77777777" w:rsidR="009F4E0E" w:rsidRDefault="009F4E0E" w:rsidP="009F4E0E">
      <w:pPr>
        <w:suppressAutoHyphens w:val="0"/>
        <w:jc w:val="center"/>
        <w:rPr>
          <w:rFonts w:ascii="Verdana" w:eastAsia="Calibri" w:hAnsi="Verdana"/>
          <w:b/>
          <w:color w:val="000000"/>
          <w:sz w:val="32"/>
          <w:szCs w:val="32"/>
          <w:lang w:val="en-IN" w:eastAsia="en-US"/>
        </w:rPr>
      </w:pPr>
    </w:p>
    <w:p w14:paraId="41A0CC8C" w14:textId="77777777" w:rsidR="009F4E0E" w:rsidRDefault="009F4E0E" w:rsidP="009F4E0E">
      <w:pPr>
        <w:suppressAutoHyphens w:val="0"/>
        <w:jc w:val="center"/>
        <w:rPr>
          <w:rFonts w:ascii="Verdana" w:eastAsia="Calibri" w:hAnsi="Verdana"/>
          <w:b/>
          <w:color w:val="000000"/>
          <w:sz w:val="32"/>
          <w:szCs w:val="32"/>
          <w:lang w:val="en-IN" w:eastAsia="en-US"/>
        </w:rPr>
      </w:pPr>
    </w:p>
    <w:p w14:paraId="6B41F1AA" w14:textId="77777777" w:rsidR="009F4E0E" w:rsidRDefault="009F4E0E" w:rsidP="009F4E0E">
      <w:pPr>
        <w:suppressAutoHyphens w:val="0"/>
        <w:jc w:val="center"/>
        <w:rPr>
          <w:rFonts w:ascii="Verdana" w:eastAsia="Calibri" w:hAnsi="Verdana"/>
          <w:b/>
          <w:color w:val="000000"/>
          <w:sz w:val="32"/>
          <w:szCs w:val="32"/>
          <w:lang w:val="en-IN" w:eastAsia="en-US"/>
        </w:rPr>
      </w:pPr>
    </w:p>
    <w:p w14:paraId="631F99C0" w14:textId="77777777" w:rsidR="009F4E0E" w:rsidRDefault="009F4E0E" w:rsidP="009F4E0E">
      <w:pPr>
        <w:suppressAutoHyphens w:val="0"/>
        <w:jc w:val="center"/>
        <w:rPr>
          <w:rFonts w:ascii="Verdana" w:eastAsia="Calibri" w:hAnsi="Verdana"/>
          <w:b/>
          <w:color w:val="000000"/>
          <w:sz w:val="32"/>
          <w:szCs w:val="32"/>
          <w:lang w:val="en-IN" w:eastAsia="en-US"/>
        </w:rPr>
      </w:pPr>
    </w:p>
    <w:p w14:paraId="77CB1D90" w14:textId="77777777" w:rsidR="009F4E0E" w:rsidRDefault="009F4E0E" w:rsidP="009F4E0E">
      <w:pPr>
        <w:suppressAutoHyphens w:val="0"/>
        <w:jc w:val="center"/>
        <w:rPr>
          <w:rFonts w:ascii="Verdana" w:eastAsia="Calibri" w:hAnsi="Verdana"/>
          <w:b/>
          <w:color w:val="000000"/>
          <w:sz w:val="32"/>
          <w:szCs w:val="32"/>
          <w:lang w:val="en-IN" w:eastAsia="en-US"/>
        </w:rPr>
      </w:pPr>
    </w:p>
    <w:p w14:paraId="4003B1D5" w14:textId="77777777" w:rsidR="009F4E0E" w:rsidRDefault="009F4E0E" w:rsidP="009F4E0E">
      <w:pPr>
        <w:suppressAutoHyphens w:val="0"/>
        <w:jc w:val="center"/>
        <w:rPr>
          <w:rFonts w:ascii="Verdana" w:eastAsia="Calibri" w:hAnsi="Verdana"/>
          <w:b/>
          <w:color w:val="000000"/>
          <w:sz w:val="32"/>
          <w:szCs w:val="32"/>
          <w:lang w:val="en-IN" w:eastAsia="en-US"/>
        </w:rPr>
      </w:pPr>
    </w:p>
    <w:p w14:paraId="2CC4CD86" w14:textId="77777777" w:rsidR="009F4E0E" w:rsidRDefault="009F4E0E" w:rsidP="009F4E0E">
      <w:pPr>
        <w:suppressAutoHyphens w:val="0"/>
        <w:jc w:val="center"/>
        <w:rPr>
          <w:rFonts w:ascii="Verdana" w:eastAsia="Calibri" w:hAnsi="Verdana"/>
          <w:b/>
          <w:color w:val="000000"/>
          <w:sz w:val="32"/>
          <w:szCs w:val="32"/>
          <w:lang w:val="en-IN" w:eastAsia="en-US"/>
        </w:rPr>
      </w:pPr>
    </w:p>
    <w:p w14:paraId="3C2423B1" w14:textId="77777777" w:rsidR="009F4E0E" w:rsidRDefault="009F4E0E" w:rsidP="009F4E0E">
      <w:pPr>
        <w:suppressAutoHyphens w:val="0"/>
        <w:jc w:val="center"/>
        <w:rPr>
          <w:rFonts w:ascii="Verdana" w:eastAsia="Calibri" w:hAnsi="Verdana"/>
          <w:b/>
          <w:color w:val="000000"/>
          <w:sz w:val="32"/>
          <w:szCs w:val="32"/>
          <w:lang w:val="en-IN" w:eastAsia="en-US"/>
        </w:rPr>
      </w:pPr>
    </w:p>
    <w:p w14:paraId="50FF5278" w14:textId="77777777" w:rsidR="009F4E0E" w:rsidRDefault="009F4E0E" w:rsidP="009F4E0E">
      <w:pPr>
        <w:suppressAutoHyphens w:val="0"/>
        <w:jc w:val="center"/>
        <w:rPr>
          <w:rFonts w:ascii="Verdana" w:eastAsia="Calibri" w:hAnsi="Verdana"/>
          <w:b/>
          <w:color w:val="000000"/>
          <w:sz w:val="32"/>
          <w:szCs w:val="32"/>
          <w:lang w:val="en-IN" w:eastAsia="en-US"/>
        </w:rPr>
      </w:pPr>
    </w:p>
    <w:p w14:paraId="10F52838" w14:textId="517A042F" w:rsidR="00C44F4E" w:rsidRPr="009F4E0E" w:rsidRDefault="009F4E0E" w:rsidP="009F4E0E">
      <w:pPr>
        <w:suppressAutoHyphens w:val="0"/>
        <w:jc w:val="center"/>
        <w:rPr>
          <w:rFonts w:ascii="Verdana" w:eastAsia="Calibri" w:hAnsi="Verdana"/>
          <w:sz w:val="32"/>
          <w:szCs w:val="32"/>
          <w:lang w:eastAsia="en-US"/>
        </w:rPr>
      </w:pPr>
      <w:r w:rsidRPr="009F4E0E">
        <w:rPr>
          <w:rFonts w:ascii="Verdana" w:eastAsia="Calibri" w:hAnsi="Verdana"/>
          <w:b/>
          <w:color w:val="000000"/>
          <w:sz w:val="32"/>
          <w:szCs w:val="32"/>
          <w:lang w:val="en-IN" w:eastAsia="en-US"/>
        </w:rPr>
        <w:t>4. SYSTEM DESIGN</w:t>
      </w:r>
      <w:r w:rsidRPr="009F4E0E">
        <w:rPr>
          <w:rFonts w:ascii="Verdana" w:eastAsia="Calibri" w:hAnsi="Verdana"/>
          <w:sz w:val="32"/>
          <w:szCs w:val="32"/>
          <w:lang w:eastAsia="en-US"/>
        </w:rPr>
        <w:t xml:space="preserve"> </w:t>
      </w:r>
      <w:r w:rsidRPr="009F4E0E">
        <w:rPr>
          <w:rFonts w:ascii="Verdana" w:eastAsia="Calibri" w:hAnsi="Verdana"/>
          <w:sz w:val="32"/>
          <w:szCs w:val="32"/>
          <w:lang w:eastAsia="en-US"/>
        </w:rPr>
        <w:br w:type="page"/>
      </w:r>
    </w:p>
    <w:p w14:paraId="16860392" w14:textId="19958E9F" w:rsidR="0057214D" w:rsidRPr="0057214D" w:rsidRDefault="00D24D56" w:rsidP="0057214D">
      <w:pPr>
        <w:suppressAutoHyphens w:val="0"/>
        <w:autoSpaceDE w:val="0"/>
        <w:autoSpaceDN w:val="0"/>
        <w:adjustRightInd w:val="0"/>
        <w:spacing w:before="240" w:line="360" w:lineRule="auto"/>
        <w:ind w:left="2160" w:firstLine="720"/>
        <w:rPr>
          <w:rFonts w:ascii="Verdana" w:eastAsia="Calibri" w:hAnsi="Verdana"/>
          <w:b/>
          <w:sz w:val="28"/>
          <w:szCs w:val="28"/>
          <w:lang w:val="en-IN" w:eastAsia="en-US"/>
        </w:rPr>
      </w:pPr>
      <w:r>
        <w:rPr>
          <w:rFonts w:ascii="Verdana" w:eastAsia="Calibri" w:hAnsi="Verdana"/>
          <w:b/>
          <w:color w:val="000000"/>
          <w:sz w:val="28"/>
          <w:szCs w:val="28"/>
          <w:lang w:val="en-IN" w:eastAsia="en-US"/>
        </w:rPr>
        <w:lastRenderedPageBreak/>
        <w:t xml:space="preserve">  </w:t>
      </w:r>
      <w:r w:rsidR="0057214D" w:rsidRPr="0057214D">
        <w:rPr>
          <w:rFonts w:ascii="Verdana" w:eastAsia="Calibri" w:hAnsi="Verdana"/>
          <w:b/>
          <w:color w:val="000000"/>
          <w:sz w:val="28"/>
          <w:szCs w:val="28"/>
          <w:lang w:val="en-IN" w:eastAsia="en-US"/>
        </w:rPr>
        <w:t>SYSTEM DESIGN</w:t>
      </w:r>
    </w:p>
    <w:p w14:paraId="2E43AF1D" w14:textId="603121B6" w:rsidR="0057214D" w:rsidRPr="0057214D" w:rsidRDefault="0057214D" w:rsidP="0057214D">
      <w:pPr>
        <w:suppressAutoHyphens w:val="0"/>
        <w:spacing w:before="240" w:after="160" w:line="360" w:lineRule="auto"/>
        <w:jc w:val="both"/>
        <w:rPr>
          <w:rFonts w:ascii="Verdana" w:eastAsia="Calibri" w:hAnsi="Verdana"/>
          <w:b/>
          <w:bCs/>
          <w:color w:val="000000"/>
          <w:lang w:val="en-IN" w:eastAsia="en-US"/>
        </w:rPr>
      </w:pPr>
      <w:r w:rsidRPr="0057214D">
        <w:rPr>
          <w:rFonts w:ascii="Verdana" w:eastAsia="Calibri" w:hAnsi="Verdana"/>
          <w:b/>
          <w:bCs/>
          <w:color w:val="000000"/>
          <w:lang w:val="en-IN" w:eastAsia="en-US"/>
        </w:rPr>
        <w:t>4.1 I</w:t>
      </w:r>
      <w:r w:rsidR="00286E68">
        <w:rPr>
          <w:rFonts w:ascii="Verdana" w:eastAsia="Calibri" w:hAnsi="Verdana"/>
          <w:b/>
          <w:bCs/>
          <w:color w:val="000000"/>
          <w:lang w:val="en-IN" w:eastAsia="en-US"/>
        </w:rPr>
        <w:t>NTRODUCTION</w:t>
      </w:r>
      <w:r w:rsidRPr="0057214D">
        <w:rPr>
          <w:rFonts w:ascii="Verdana" w:eastAsia="Calibri" w:hAnsi="Verdana"/>
          <w:b/>
          <w:bCs/>
          <w:color w:val="000000"/>
          <w:lang w:val="en-IN" w:eastAsia="en-US"/>
        </w:rPr>
        <w:t>:</w:t>
      </w:r>
    </w:p>
    <w:p w14:paraId="75A1B26A" w14:textId="77777777" w:rsidR="0057214D" w:rsidRPr="0057214D" w:rsidRDefault="0057214D" w:rsidP="0057214D">
      <w:pPr>
        <w:suppressAutoHyphens w:val="0"/>
        <w:spacing w:before="240" w:after="160" w:line="360" w:lineRule="auto"/>
        <w:jc w:val="both"/>
        <w:rPr>
          <w:rFonts w:ascii="Verdana" w:eastAsia="Calibri" w:hAnsi="Verdana"/>
          <w:b/>
          <w:color w:val="000000"/>
          <w:sz w:val="20"/>
          <w:szCs w:val="20"/>
          <w:lang w:val="en-IN" w:eastAsia="en-US"/>
        </w:rPr>
      </w:pPr>
      <w:r w:rsidRPr="0057214D">
        <w:rPr>
          <w:rFonts w:ascii="Verdana" w:eastAsia="Calibri" w:hAnsi="Verdana"/>
          <w:b/>
          <w:color w:val="000000"/>
          <w:sz w:val="20"/>
          <w:szCs w:val="20"/>
          <w:lang w:val="en-IN" w:eastAsia="en-US"/>
        </w:rPr>
        <w:t>Input Design:</w:t>
      </w:r>
    </w:p>
    <w:p w14:paraId="57468644" w14:textId="77777777" w:rsidR="0057214D" w:rsidRPr="0057214D" w:rsidRDefault="0057214D" w:rsidP="0057214D">
      <w:pPr>
        <w:suppressAutoHyphens w:val="0"/>
        <w:spacing w:before="120" w:after="144" w:line="360" w:lineRule="auto"/>
        <w:ind w:left="4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In an information system, input is the raw data that is processed to produce output. During the input design, the developers must consider the input devices such as PC, MICR, OMR, etc.</w:t>
      </w:r>
    </w:p>
    <w:p w14:paraId="4799BEFC" w14:textId="77777777" w:rsidR="0057214D" w:rsidRPr="0057214D" w:rsidRDefault="0057214D" w:rsidP="0057214D">
      <w:pPr>
        <w:suppressAutoHyphens w:val="0"/>
        <w:spacing w:before="120" w:after="144" w:line="360" w:lineRule="auto"/>
        <w:ind w:left="4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Therefore, the quality of system input determines the quality of system output. Well-designed input forms and screens have following properties −</w:t>
      </w:r>
    </w:p>
    <w:p w14:paraId="7040B30B" w14:textId="77777777" w:rsidR="0057214D" w:rsidRPr="0057214D" w:rsidRDefault="0057214D" w:rsidP="0057214D">
      <w:pPr>
        <w:numPr>
          <w:ilvl w:val="0"/>
          <w:numId w:val="6"/>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It should serve specific purpose effectively such as storing, recording, and retrieving the information.</w:t>
      </w:r>
    </w:p>
    <w:p w14:paraId="7D21A39B" w14:textId="77777777" w:rsidR="0057214D" w:rsidRPr="0057214D" w:rsidRDefault="0057214D" w:rsidP="0057214D">
      <w:pPr>
        <w:numPr>
          <w:ilvl w:val="0"/>
          <w:numId w:val="6"/>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It ensures proper completion with accuracy.</w:t>
      </w:r>
    </w:p>
    <w:p w14:paraId="0E8E5FD5" w14:textId="77777777" w:rsidR="0057214D" w:rsidRPr="0057214D" w:rsidRDefault="0057214D" w:rsidP="0057214D">
      <w:pPr>
        <w:numPr>
          <w:ilvl w:val="0"/>
          <w:numId w:val="6"/>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It should be easy to fill and straightforward.</w:t>
      </w:r>
    </w:p>
    <w:p w14:paraId="06FF1EDC" w14:textId="77777777" w:rsidR="0057214D" w:rsidRPr="0057214D" w:rsidRDefault="0057214D" w:rsidP="0057214D">
      <w:pPr>
        <w:numPr>
          <w:ilvl w:val="0"/>
          <w:numId w:val="6"/>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It should focus on user’s attention, consistency, and simplicity.</w:t>
      </w:r>
    </w:p>
    <w:p w14:paraId="044FA568" w14:textId="77777777" w:rsidR="0057214D" w:rsidRPr="0057214D" w:rsidRDefault="0057214D" w:rsidP="0057214D">
      <w:pPr>
        <w:numPr>
          <w:ilvl w:val="0"/>
          <w:numId w:val="6"/>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All these objectives are obtained using the knowledge of basic design principles regarding −</w:t>
      </w:r>
    </w:p>
    <w:p w14:paraId="7E894531" w14:textId="77777777" w:rsidR="0057214D" w:rsidRPr="0057214D" w:rsidRDefault="0057214D" w:rsidP="0057214D">
      <w:pPr>
        <w:numPr>
          <w:ilvl w:val="1"/>
          <w:numId w:val="6"/>
        </w:numPr>
        <w:suppressAutoHyphens w:val="0"/>
        <w:spacing w:before="120" w:after="144" w:line="360" w:lineRule="auto"/>
        <w:ind w:left="148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What are the inputs needed for the system?</w:t>
      </w:r>
    </w:p>
    <w:p w14:paraId="733074C4" w14:textId="77777777" w:rsidR="0057214D" w:rsidRPr="0057214D" w:rsidRDefault="0057214D" w:rsidP="0057214D">
      <w:pPr>
        <w:numPr>
          <w:ilvl w:val="1"/>
          <w:numId w:val="6"/>
        </w:numPr>
        <w:suppressAutoHyphens w:val="0"/>
        <w:spacing w:before="120" w:after="144" w:line="360" w:lineRule="auto"/>
        <w:ind w:left="148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How end users respond to different elements of forms and screens.</w:t>
      </w:r>
    </w:p>
    <w:p w14:paraId="24FC68BC" w14:textId="77777777" w:rsidR="0057214D" w:rsidRPr="0057214D" w:rsidRDefault="0057214D" w:rsidP="0057214D">
      <w:pPr>
        <w:tabs>
          <w:tab w:val="left" w:pos="792"/>
          <w:tab w:val="left" w:pos="1440"/>
        </w:tabs>
        <w:suppressAutoHyphens w:val="0"/>
        <w:spacing w:before="120" w:after="144" w:line="360" w:lineRule="auto"/>
        <w:ind w:left="1488" w:right="48"/>
        <w:jc w:val="both"/>
        <w:rPr>
          <w:rFonts w:ascii="Verdana" w:hAnsi="Verdana"/>
          <w:color w:val="000000"/>
          <w:sz w:val="20"/>
          <w:szCs w:val="20"/>
          <w:lang w:val="en-IN" w:eastAsia="en-IN"/>
        </w:rPr>
      </w:pPr>
    </w:p>
    <w:p w14:paraId="024AAC92" w14:textId="3DDD3378" w:rsidR="0057214D" w:rsidRPr="0057214D" w:rsidRDefault="0057214D" w:rsidP="0057214D">
      <w:pPr>
        <w:keepNext/>
        <w:keepLines/>
        <w:suppressAutoHyphens w:val="0"/>
        <w:spacing w:before="40" w:line="360" w:lineRule="auto"/>
        <w:jc w:val="both"/>
        <w:outlineLvl w:val="2"/>
        <w:rPr>
          <w:rFonts w:ascii="Verdana" w:hAnsi="Verdana"/>
          <w:b/>
          <w:color w:val="000000"/>
          <w:sz w:val="20"/>
          <w:szCs w:val="20"/>
          <w:lang w:val="en-IN" w:eastAsia="en-US"/>
        </w:rPr>
      </w:pPr>
      <w:r w:rsidRPr="0057214D">
        <w:rPr>
          <w:rFonts w:ascii="Verdana" w:hAnsi="Verdana"/>
          <w:b/>
          <w:color w:val="000000"/>
          <w:sz w:val="20"/>
          <w:szCs w:val="20"/>
          <w:lang w:val="en-IN" w:eastAsia="en-US"/>
        </w:rPr>
        <w:t xml:space="preserve">Objectives </w:t>
      </w:r>
      <w:r w:rsidR="008F0EF3">
        <w:rPr>
          <w:rFonts w:ascii="Verdana" w:hAnsi="Verdana"/>
          <w:b/>
          <w:color w:val="000000"/>
          <w:sz w:val="20"/>
          <w:szCs w:val="20"/>
          <w:lang w:val="en-IN" w:eastAsia="en-US"/>
        </w:rPr>
        <w:t>of</w:t>
      </w:r>
      <w:r w:rsidRPr="0057214D">
        <w:rPr>
          <w:rFonts w:ascii="Verdana" w:hAnsi="Verdana"/>
          <w:b/>
          <w:color w:val="000000"/>
          <w:sz w:val="20"/>
          <w:szCs w:val="20"/>
          <w:lang w:val="en-IN" w:eastAsia="en-US"/>
        </w:rPr>
        <w:t xml:space="preserve"> Input Design:</w:t>
      </w:r>
    </w:p>
    <w:p w14:paraId="05CB2054" w14:textId="77777777" w:rsidR="0057214D" w:rsidRPr="0057214D" w:rsidRDefault="0057214D" w:rsidP="0057214D">
      <w:pPr>
        <w:suppressAutoHyphens w:val="0"/>
        <w:spacing w:before="120" w:after="144" w:line="360" w:lineRule="auto"/>
        <w:ind w:left="4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The objectives of input design are −</w:t>
      </w:r>
    </w:p>
    <w:p w14:paraId="5CA3EE57" w14:textId="77777777" w:rsidR="0057214D" w:rsidRPr="0057214D" w:rsidRDefault="0057214D" w:rsidP="0057214D">
      <w:pPr>
        <w:numPr>
          <w:ilvl w:val="0"/>
          <w:numId w:val="7"/>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To design data entry and input procedures</w:t>
      </w:r>
    </w:p>
    <w:p w14:paraId="17FB5671" w14:textId="77777777" w:rsidR="0057214D" w:rsidRPr="0057214D" w:rsidRDefault="0057214D" w:rsidP="0057214D">
      <w:pPr>
        <w:numPr>
          <w:ilvl w:val="0"/>
          <w:numId w:val="7"/>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To reduce input volume</w:t>
      </w:r>
    </w:p>
    <w:p w14:paraId="202FE540" w14:textId="77777777" w:rsidR="0057214D" w:rsidRPr="0057214D" w:rsidRDefault="0057214D" w:rsidP="0057214D">
      <w:pPr>
        <w:numPr>
          <w:ilvl w:val="0"/>
          <w:numId w:val="7"/>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To design source documents for data capture or devise other data capture methods</w:t>
      </w:r>
    </w:p>
    <w:p w14:paraId="687A8491" w14:textId="77777777" w:rsidR="0057214D" w:rsidRPr="0057214D" w:rsidRDefault="0057214D" w:rsidP="0057214D">
      <w:pPr>
        <w:numPr>
          <w:ilvl w:val="0"/>
          <w:numId w:val="7"/>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To design input data records, data entry screens, user interface screens, etc.</w:t>
      </w:r>
    </w:p>
    <w:p w14:paraId="3F3C90FB" w14:textId="77777777" w:rsidR="0057214D" w:rsidRPr="0057214D" w:rsidRDefault="0057214D" w:rsidP="0057214D">
      <w:pPr>
        <w:numPr>
          <w:ilvl w:val="0"/>
          <w:numId w:val="7"/>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To use validation checks and develop effective input controls.</w:t>
      </w:r>
    </w:p>
    <w:p w14:paraId="1192D304" w14:textId="77777777" w:rsidR="0057214D" w:rsidRPr="0057214D" w:rsidRDefault="0057214D" w:rsidP="0057214D">
      <w:pPr>
        <w:suppressAutoHyphens w:val="0"/>
        <w:spacing w:before="120" w:after="144" w:line="360" w:lineRule="auto"/>
        <w:ind w:left="48" w:right="48"/>
        <w:jc w:val="both"/>
        <w:rPr>
          <w:rFonts w:ascii="Verdana" w:hAnsi="Verdana"/>
          <w:b/>
          <w:bCs/>
          <w:color w:val="000000"/>
          <w:sz w:val="20"/>
          <w:szCs w:val="20"/>
          <w:lang w:val="en-IN" w:eastAsia="en-IN"/>
        </w:rPr>
      </w:pPr>
    </w:p>
    <w:p w14:paraId="48B5EE29" w14:textId="77777777" w:rsidR="0057214D" w:rsidRPr="0057214D" w:rsidRDefault="0057214D" w:rsidP="0057214D">
      <w:pPr>
        <w:suppressAutoHyphens w:val="0"/>
        <w:spacing w:before="120" w:after="144" w:line="360" w:lineRule="auto"/>
        <w:ind w:left="48" w:right="48"/>
        <w:jc w:val="both"/>
        <w:rPr>
          <w:rFonts w:ascii="Verdana" w:hAnsi="Verdana"/>
          <w:b/>
          <w:bCs/>
          <w:color w:val="000000"/>
          <w:sz w:val="20"/>
          <w:szCs w:val="20"/>
          <w:lang w:val="en-IN" w:eastAsia="en-IN"/>
        </w:rPr>
      </w:pPr>
    </w:p>
    <w:p w14:paraId="067E6D18" w14:textId="77777777" w:rsidR="0057214D" w:rsidRPr="0057214D" w:rsidRDefault="0057214D" w:rsidP="0057214D">
      <w:pPr>
        <w:suppressAutoHyphens w:val="0"/>
        <w:spacing w:before="120" w:after="144" w:line="360" w:lineRule="auto"/>
        <w:ind w:left="48" w:right="48"/>
        <w:jc w:val="both"/>
        <w:rPr>
          <w:rFonts w:ascii="Verdana" w:hAnsi="Verdana"/>
          <w:b/>
          <w:bCs/>
          <w:color w:val="000000"/>
          <w:sz w:val="20"/>
          <w:szCs w:val="20"/>
          <w:lang w:val="en-IN" w:eastAsia="en-IN"/>
        </w:rPr>
      </w:pPr>
    </w:p>
    <w:p w14:paraId="3B2BEF29" w14:textId="77777777" w:rsidR="0057214D" w:rsidRPr="0057214D" w:rsidRDefault="0057214D" w:rsidP="0057214D">
      <w:pPr>
        <w:suppressAutoHyphens w:val="0"/>
        <w:spacing w:before="120" w:after="144" w:line="360" w:lineRule="auto"/>
        <w:ind w:left="48" w:right="48"/>
        <w:jc w:val="both"/>
        <w:rPr>
          <w:rFonts w:ascii="Verdana" w:hAnsi="Verdana"/>
          <w:b/>
          <w:bCs/>
          <w:color w:val="000000"/>
          <w:sz w:val="20"/>
          <w:szCs w:val="20"/>
          <w:lang w:val="en-IN" w:eastAsia="en-IN"/>
        </w:rPr>
      </w:pPr>
      <w:r w:rsidRPr="0057214D">
        <w:rPr>
          <w:rFonts w:ascii="Verdana" w:hAnsi="Verdana"/>
          <w:b/>
          <w:bCs/>
          <w:color w:val="000000"/>
          <w:sz w:val="20"/>
          <w:szCs w:val="20"/>
          <w:lang w:val="en-IN" w:eastAsia="en-IN"/>
        </w:rPr>
        <w:lastRenderedPageBreak/>
        <w:t>Output Design:</w:t>
      </w:r>
    </w:p>
    <w:p w14:paraId="1F82CFA3" w14:textId="77777777" w:rsidR="0057214D" w:rsidRPr="0057214D" w:rsidRDefault="0057214D" w:rsidP="0057214D">
      <w:pPr>
        <w:suppressAutoHyphens w:val="0"/>
        <w:spacing w:before="120" w:after="144" w:line="360" w:lineRule="auto"/>
        <w:ind w:left="4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The design of output is the most important task of any system. During output design, developers identify the type of outputs needed, and consider the necessary output controls and prototype report layouts.</w:t>
      </w:r>
    </w:p>
    <w:p w14:paraId="78646E96" w14:textId="77777777" w:rsidR="0057214D" w:rsidRPr="0057214D" w:rsidRDefault="0057214D" w:rsidP="0057214D">
      <w:pPr>
        <w:suppressAutoHyphens w:val="0"/>
        <w:spacing w:before="120" w:after="144" w:line="360" w:lineRule="auto"/>
        <w:ind w:left="48" w:right="48"/>
        <w:jc w:val="both"/>
        <w:rPr>
          <w:rFonts w:ascii="Verdana" w:hAnsi="Verdana"/>
          <w:color w:val="000000"/>
          <w:sz w:val="20"/>
          <w:szCs w:val="20"/>
          <w:lang w:val="en-IN" w:eastAsia="en-IN"/>
        </w:rPr>
      </w:pPr>
    </w:p>
    <w:p w14:paraId="3FF3708C" w14:textId="77777777" w:rsidR="0057214D" w:rsidRPr="0057214D" w:rsidRDefault="0057214D" w:rsidP="0057214D">
      <w:pPr>
        <w:keepNext/>
        <w:keepLines/>
        <w:suppressAutoHyphens w:val="0"/>
        <w:spacing w:before="40" w:line="360" w:lineRule="auto"/>
        <w:jc w:val="both"/>
        <w:outlineLvl w:val="2"/>
        <w:rPr>
          <w:rFonts w:ascii="Verdana" w:hAnsi="Verdana"/>
          <w:b/>
          <w:bCs/>
          <w:color w:val="000000"/>
          <w:sz w:val="20"/>
          <w:szCs w:val="20"/>
          <w:lang w:val="en-IN" w:eastAsia="en-US"/>
        </w:rPr>
      </w:pPr>
      <w:r w:rsidRPr="0057214D">
        <w:rPr>
          <w:rFonts w:ascii="Verdana" w:hAnsi="Verdana"/>
          <w:b/>
          <w:bCs/>
          <w:color w:val="000000"/>
          <w:sz w:val="20"/>
          <w:szCs w:val="20"/>
          <w:lang w:val="en-IN" w:eastAsia="en-US"/>
        </w:rPr>
        <w:t>Objectives of Output Design:</w:t>
      </w:r>
    </w:p>
    <w:p w14:paraId="79316EAB" w14:textId="40E7253D" w:rsidR="0057214D" w:rsidRPr="0057214D" w:rsidRDefault="0057214D" w:rsidP="0057214D">
      <w:pPr>
        <w:suppressAutoHyphens w:val="0"/>
        <w:spacing w:before="120" w:after="144" w:line="360" w:lineRule="auto"/>
        <w:ind w:left="4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 xml:space="preserve">The objectives of </w:t>
      </w:r>
      <w:r w:rsidR="008F0EF3">
        <w:rPr>
          <w:rFonts w:ascii="Verdana" w:hAnsi="Verdana"/>
          <w:color w:val="000000"/>
          <w:sz w:val="20"/>
          <w:szCs w:val="20"/>
          <w:lang w:val="en-IN" w:eastAsia="en-IN"/>
        </w:rPr>
        <w:t>out</w:t>
      </w:r>
      <w:r w:rsidRPr="0057214D">
        <w:rPr>
          <w:rFonts w:ascii="Verdana" w:hAnsi="Verdana"/>
          <w:color w:val="000000"/>
          <w:sz w:val="20"/>
          <w:szCs w:val="20"/>
          <w:lang w:val="en-IN" w:eastAsia="en-IN"/>
        </w:rPr>
        <w:t>put design are:</w:t>
      </w:r>
    </w:p>
    <w:p w14:paraId="786F7EB8" w14:textId="77777777" w:rsidR="0057214D" w:rsidRPr="0057214D" w:rsidRDefault="0057214D" w:rsidP="0057214D">
      <w:pPr>
        <w:numPr>
          <w:ilvl w:val="0"/>
          <w:numId w:val="8"/>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To develop output design that serves the intended purpose and eliminates the production of unwanted output.</w:t>
      </w:r>
    </w:p>
    <w:p w14:paraId="685D488F" w14:textId="77777777" w:rsidR="0057214D" w:rsidRPr="0057214D" w:rsidRDefault="0057214D" w:rsidP="0057214D">
      <w:pPr>
        <w:numPr>
          <w:ilvl w:val="0"/>
          <w:numId w:val="8"/>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To develop the output design that meets the end user’s requirements.</w:t>
      </w:r>
    </w:p>
    <w:p w14:paraId="5DB58F8E" w14:textId="77777777" w:rsidR="0057214D" w:rsidRPr="0057214D" w:rsidRDefault="0057214D" w:rsidP="0057214D">
      <w:pPr>
        <w:numPr>
          <w:ilvl w:val="0"/>
          <w:numId w:val="8"/>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To deliver the appropriate quantity of output.</w:t>
      </w:r>
    </w:p>
    <w:p w14:paraId="19513339" w14:textId="77777777" w:rsidR="0057214D" w:rsidRPr="0057214D" w:rsidRDefault="0057214D" w:rsidP="0057214D">
      <w:pPr>
        <w:numPr>
          <w:ilvl w:val="0"/>
          <w:numId w:val="8"/>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To form the output in appropriate format and direct it to the right person.</w:t>
      </w:r>
    </w:p>
    <w:p w14:paraId="5B26D61D" w14:textId="77777777" w:rsidR="0057214D" w:rsidRPr="0057214D" w:rsidRDefault="0057214D" w:rsidP="0057214D">
      <w:pPr>
        <w:numPr>
          <w:ilvl w:val="0"/>
          <w:numId w:val="8"/>
        </w:numPr>
        <w:suppressAutoHyphens w:val="0"/>
        <w:spacing w:before="120" w:after="144" w:line="360" w:lineRule="auto"/>
        <w:ind w:left="768" w:right="48"/>
        <w:jc w:val="both"/>
        <w:rPr>
          <w:rFonts w:ascii="Verdana" w:hAnsi="Verdana"/>
          <w:color w:val="000000"/>
          <w:sz w:val="20"/>
          <w:szCs w:val="20"/>
          <w:lang w:val="en-IN" w:eastAsia="en-IN"/>
        </w:rPr>
      </w:pPr>
      <w:r w:rsidRPr="0057214D">
        <w:rPr>
          <w:rFonts w:ascii="Verdana" w:hAnsi="Verdana"/>
          <w:color w:val="000000"/>
          <w:sz w:val="20"/>
          <w:szCs w:val="20"/>
          <w:lang w:val="en-IN" w:eastAsia="en-IN"/>
        </w:rPr>
        <w:t>To make the output available on time for making good decisions.</w:t>
      </w:r>
      <w:r w:rsidRPr="0057214D">
        <w:rPr>
          <w:rFonts w:ascii="Verdana" w:eastAsia="Calibri" w:hAnsi="Verdana"/>
          <w:color w:val="000000"/>
          <w:sz w:val="20"/>
          <w:szCs w:val="20"/>
          <w:lang w:val="en-IN" w:eastAsia="en-US"/>
        </w:rPr>
        <w:t xml:space="preserve"> </w:t>
      </w:r>
    </w:p>
    <w:p w14:paraId="7BF11084" w14:textId="77777777" w:rsidR="0057214D" w:rsidRPr="0057214D" w:rsidRDefault="0057214D" w:rsidP="0057214D">
      <w:pPr>
        <w:suppressAutoHyphens w:val="0"/>
        <w:spacing w:after="160" w:line="360" w:lineRule="auto"/>
        <w:rPr>
          <w:rFonts w:ascii="Verdana" w:hAnsi="Verdana"/>
          <w:b/>
          <w:color w:val="000000"/>
          <w:sz w:val="20"/>
          <w:szCs w:val="20"/>
          <w:lang w:val="en-IN" w:eastAsia="en-IN"/>
        </w:rPr>
      </w:pPr>
      <w:r w:rsidRPr="0057214D">
        <w:rPr>
          <w:rFonts w:ascii="Verdana" w:eastAsia="Calibri" w:hAnsi="Verdana"/>
          <w:b/>
          <w:color w:val="000000"/>
          <w:sz w:val="20"/>
          <w:szCs w:val="20"/>
          <w:lang w:val="en-IN" w:eastAsia="en-US"/>
        </w:rPr>
        <w:br w:type="page"/>
      </w:r>
    </w:p>
    <w:p w14:paraId="6A138D10" w14:textId="352858ED" w:rsidR="0057214D" w:rsidRPr="0057214D" w:rsidRDefault="0057214D" w:rsidP="0057214D">
      <w:pPr>
        <w:suppressAutoHyphens w:val="0"/>
        <w:spacing w:before="120" w:after="144" w:line="360" w:lineRule="auto"/>
        <w:ind w:right="48"/>
        <w:jc w:val="both"/>
        <w:rPr>
          <w:rFonts w:ascii="Verdana" w:hAnsi="Verdana"/>
          <w:b/>
          <w:color w:val="000000"/>
          <w:lang w:val="en-IN" w:eastAsia="en-IN"/>
        </w:rPr>
      </w:pPr>
      <w:r w:rsidRPr="0057214D">
        <w:rPr>
          <w:rFonts w:ascii="Verdana" w:hAnsi="Verdana"/>
          <w:b/>
          <w:color w:val="000000"/>
          <w:lang w:val="en-IN" w:eastAsia="en-IN"/>
        </w:rPr>
        <w:lastRenderedPageBreak/>
        <w:t>4.2 UML D</w:t>
      </w:r>
      <w:r w:rsidR="00235741">
        <w:rPr>
          <w:rFonts w:ascii="Verdana" w:hAnsi="Verdana"/>
          <w:b/>
          <w:color w:val="000000"/>
          <w:lang w:val="en-IN" w:eastAsia="en-IN"/>
        </w:rPr>
        <w:t>IAGRAMS AND DATAFLOW DIAGRAMS</w:t>
      </w:r>
      <w:r w:rsidRPr="0057214D">
        <w:rPr>
          <w:rFonts w:ascii="Verdana" w:hAnsi="Verdana"/>
          <w:b/>
          <w:color w:val="000000"/>
          <w:lang w:val="en-IN" w:eastAsia="en-IN"/>
        </w:rPr>
        <w:t>:</w:t>
      </w:r>
    </w:p>
    <w:p w14:paraId="0B179B6C"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b/>
          <w:bCs/>
          <w:sz w:val="20"/>
          <w:szCs w:val="20"/>
          <w:lang w:eastAsia="en-US"/>
        </w:rPr>
        <w:t>4.2.1 USE CASE DIAGRAM:</w:t>
      </w:r>
    </w:p>
    <w:p w14:paraId="23B23456"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r w:rsidRPr="0057214D">
        <w:rPr>
          <w:rFonts w:ascii="Verdana" w:eastAsia="Calibri" w:hAnsi="Verdana"/>
          <w:sz w:val="20"/>
          <w:szCs w:val="20"/>
          <w:lang w:eastAsia="en-US"/>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68E8044"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p>
    <w:p w14:paraId="23DB6CF3"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p>
    <w:p w14:paraId="33EF5B41"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r w:rsidRPr="0057214D">
        <w:rPr>
          <w:rFonts w:ascii="Verdana" w:eastAsia="Calibri" w:hAnsi="Verdana"/>
          <w:noProof/>
          <w:sz w:val="20"/>
          <w:szCs w:val="20"/>
          <w:lang w:val="en-IN" w:eastAsia="en-IN"/>
        </w:rPr>
        <w:drawing>
          <wp:inline distT="0" distB="0" distL="0" distR="0" wp14:anchorId="6F8969AC" wp14:editId="05A7F163">
            <wp:extent cx="5731510" cy="3393440"/>
            <wp:effectExtent l="76200" t="76200" r="135890" b="130810"/>
            <wp:docPr id="1057747520" name="Picture 1057747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93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8C9034" w14:textId="1E2CD540" w:rsidR="0057214D" w:rsidRPr="00F90993" w:rsidRDefault="00F90993" w:rsidP="00F90993">
      <w:pPr>
        <w:suppressAutoHyphens w:val="0"/>
        <w:spacing w:after="160" w:line="360" w:lineRule="auto"/>
        <w:jc w:val="center"/>
        <w:rPr>
          <w:rFonts w:ascii="Verdana" w:eastAsia="Calibri" w:hAnsi="Verdana"/>
          <w:b/>
          <w:bCs/>
          <w:sz w:val="20"/>
          <w:szCs w:val="20"/>
          <w:lang w:val="en-IN" w:eastAsia="en-US"/>
        </w:rPr>
      </w:pPr>
      <w:r>
        <w:rPr>
          <w:rFonts w:ascii="Verdana" w:eastAsia="Calibri" w:hAnsi="Verdana"/>
          <w:b/>
          <w:bCs/>
          <w:sz w:val="20"/>
          <w:szCs w:val="20"/>
          <w:lang w:val="en-IN" w:eastAsia="en-US"/>
        </w:rPr>
        <w:t>Figure – 4.2.1</w:t>
      </w:r>
    </w:p>
    <w:p w14:paraId="2B84C839"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2002086E"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090A1B26"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63C03EF5"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613C1D66"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5A40B2DC"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7F1A95D5"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39F30C82"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r w:rsidRPr="0057214D">
        <w:rPr>
          <w:rFonts w:ascii="Verdana" w:eastAsia="Calibri" w:hAnsi="Verdana"/>
          <w:b/>
          <w:bCs/>
          <w:sz w:val="20"/>
          <w:szCs w:val="20"/>
          <w:lang w:eastAsia="en-US"/>
        </w:rPr>
        <w:t>4.2.2 CLASS DIAGRAM:</w:t>
      </w:r>
    </w:p>
    <w:p w14:paraId="3C33A215"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r w:rsidRPr="0057214D">
        <w:rPr>
          <w:rFonts w:ascii="Verdana" w:eastAsia="Calibri" w:hAnsi="Verdana"/>
          <w:sz w:val="20"/>
          <w:szCs w:val="20"/>
          <w:lang w:eastAsia="en-US"/>
        </w:rP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 </w:t>
      </w:r>
    </w:p>
    <w:p w14:paraId="23DDC4B7"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p>
    <w:p w14:paraId="0DD06618"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p>
    <w:p w14:paraId="0EE95062" w14:textId="77777777" w:rsidR="0057214D" w:rsidRPr="0057214D" w:rsidRDefault="0057214D" w:rsidP="0057214D">
      <w:pPr>
        <w:suppressAutoHyphens w:val="0"/>
        <w:spacing w:after="160" w:line="360" w:lineRule="auto"/>
        <w:jc w:val="center"/>
        <w:rPr>
          <w:rFonts w:ascii="Verdana" w:eastAsia="Calibri" w:hAnsi="Verdana"/>
          <w:b/>
          <w:bCs/>
          <w:sz w:val="20"/>
          <w:szCs w:val="20"/>
          <w:lang w:eastAsia="en-US"/>
        </w:rPr>
      </w:pPr>
      <w:r w:rsidRPr="0057214D">
        <w:rPr>
          <w:rFonts w:ascii="Verdana" w:eastAsia="Calibri" w:hAnsi="Verdana"/>
          <w:noProof/>
          <w:sz w:val="20"/>
          <w:szCs w:val="20"/>
          <w:lang w:val="en-IN" w:eastAsia="en-IN"/>
        </w:rPr>
        <w:drawing>
          <wp:inline distT="0" distB="0" distL="0" distR="0" wp14:anchorId="16E406DC" wp14:editId="44E7D99F">
            <wp:extent cx="5724525" cy="2967250"/>
            <wp:effectExtent l="76200" t="76200" r="123825" b="138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364" cy="29718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69F9D9" w14:textId="4F969F8B" w:rsidR="00F90993" w:rsidRPr="00F90993" w:rsidRDefault="00F90993" w:rsidP="00F90993">
      <w:pPr>
        <w:suppressAutoHyphens w:val="0"/>
        <w:spacing w:after="160" w:line="360" w:lineRule="auto"/>
        <w:jc w:val="center"/>
        <w:rPr>
          <w:rFonts w:ascii="Verdana" w:eastAsia="Calibri" w:hAnsi="Verdana"/>
          <w:b/>
          <w:bCs/>
          <w:sz w:val="20"/>
          <w:szCs w:val="20"/>
          <w:lang w:val="en-IN" w:eastAsia="en-US"/>
        </w:rPr>
      </w:pPr>
      <w:r>
        <w:rPr>
          <w:rFonts w:ascii="Verdana" w:eastAsia="Calibri" w:hAnsi="Verdana"/>
          <w:b/>
          <w:bCs/>
          <w:sz w:val="20"/>
          <w:szCs w:val="20"/>
          <w:lang w:val="en-IN" w:eastAsia="en-US"/>
        </w:rPr>
        <w:t>Figure – 4.2.</w:t>
      </w:r>
      <w:r>
        <w:rPr>
          <w:rFonts w:ascii="Verdana" w:eastAsia="Calibri" w:hAnsi="Verdana"/>
          <w:b/>
          <w:bCs/>
          <w:sz w:val="20"/>
          <w:szCs w:val="20"/>
          <w:lang w:val="en-IN" w:eastAsia="en-US"/>
        </w:rPr>
        <w:t>2</w:t>
      </w:r>
    </w:p>
    <w:p w14:paraId="27BD72C8"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29E91875"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6E5C0403"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5B12DA2E"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7D48F08C"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724122E4"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47E484BB"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24C4D62C"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2E592077"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p>
    <w:p w14:paraId="2C3F3DD6" w14:textId="77777777" w:rsidR="0057214D" w:rsidRPr="0057214D" w:rsidRDefault="0057214D" w:rsidP="0057214D">
      <w:pPr>
        <w:suppressAutoHyphens w:val="0"/>
        <w:spacing w:after="160" w:line="360" w:lineRule="auto"/>
        <w:rPr>
          <w:rFonts w:ascii="Verdana" w:eastAsia="Calibri" w:hAnsi="Verdana"/>
          <w:b/>
          <w:bCs/>
          <w:sz w:val="20"/>
          <w:szCs w:val="20"/>
          <w:lang w:eastAsia="en-US"/>
        </w:rPr>
      </w:pPr>
      <w:r w:rsidRPr="0057214D">
        <w:rPr>
          <w:rFonts w:ascii="Verdana" w:eastAsia="Calibri" w:hAnsi="Verdana"/>
          <w:b/>
          <w:bCs/>
          <w:sz w:val="20"/>
          <w:szCs w:val="20"/>
          <w:lang w:eastAsia="en-US"/>
        </w:rPr>
        <w:t>4.2.3 SEQUENCE DIAGRAM:</w:t>
      </w:r>
    </w:p>
    <w:p w14:paraId="113414F6"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r w:rsidRPr="0057214D">
        <w:rPr>
          <w:rFonts w:ascii="Verdana" w:eastAsia="Calibri" w:hAnsi="Verdana"/>
          <w:sz w:val="20"/>
          <w:szCs w:val="20"/>
          <w:lang w:eastAsia="en-US"/>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1614C928"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p>
    <w:p w14:paraId="3675C851"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p>
    <w:p w14:paraId="5F929B86" w14:textId="77777777" w:rsidR="0057214D" w:rsidRPr="0057214D" w:rsidRDefault="0057214D" w:rsidP="0057214D">
      <w:pPr>
        <w:suppressAutoHyphens w:val="0"/>
        <w:spacing w:after="160" w:line="360" w:lineRule="auto"/>
        <w:jc w:val="center"/>
        <w:rPr>
          <w:rFonts w:ascii="Verdana" w:eastAsia="Calibri" w:hAnsi="Verdana"/>
          <w:sz w:val="20"/>
          <w:szCs w:val="20"/>
          <w:lang w:val="en-IN" w:eastAsia="en-US"/>
        </w:rPr>
      </w:pPr>
      <w:r w:rsidRPr="0057214D">
        <w:rPr>
          <w:rFonts w:ascii="Verdana" w:eastAsia="Calibri" w:hAnsi="Verdana"/>
          <w:noProof/>
          <w:sz w:val="20"/>
          <w:szCs w:val="20"/>
          <w:lang w:val="en-IN" w:eastAsia="en-US"/>
        </w:rPr>
        <w:drawing>
          <wp:inline distT="0" distB="0" distL="0" distR="0" wp14:anchorId="0D948F58" wp14:editId="174BC9A2">
            <wp:extent cx="5672002" cy="5041310"/>
            <wp:effectExtent l="76200" t="76200" r="138430" b="1403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4"/>
                    <a:stretch>
                      <a:fillRect/>
                    </a:stretch>
                  </pic:blipFill>
                  <pic:spPr>
                    <a:xfrm>
                      <a:off x="0" y="0"/>
                      <a:ext cx="5672002" cy="50413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737D3F" w14:textId="54D33394" w:rsidR="00F90993" w:rsidRPr="00F90993" w:rsidRDefault="00F90993" w:rsidP="00F90993">
      <w:pPr>
        <w:suppressAutoHyphens w:val="0"/>
        <w:spacing w:after="160" w:line="360" w:lineRule="auto"/>
        <w:jc w:val="center"/>
        <w:rPr>
          <w:rFonts w:ascii="Verdana" w:eastAsia="Calibri" w:hAnsi="Verdana"/>
          <w:b/>
          <w:bCs/>
          <w:sz w:val="20"/>
          <w:szCs w:val="20"/>
          <w:lang w:val="en-IN" w:eastAsia="en-US"/>
        </w:rPr>
      </w:pPr>
      <w:r>
        <w:rPr>
          <w:rFonts w:ascii="Verdana" w:eastAsia="Calibri" w:hAnsi="Verdana"/>
          <w:b/>
          <w:bCs/>
          <w:sz w:val="20"/>
          <w:szCs w:val="20"/>
          <w:lang w:val="en-IN" w:eastAsia="en-US"/>
        </w:rPr>
        <w:t>Figure – 4.2.</w:t>
      </w:r>
      <w:r>
        <w:rPr>
          <w:rFonts w:ascii="Verdana" w:eastAsia="Calibri" w:hAnsi="Verdana"/>
          <w:b/>
          <w:bCs/>
          <w:sz w:val="20"/>
          <w:szCs w:val="20"/>
          <w:lang w:val="en-IN" w:eastAsia="en-US"/>
        </w:rPr>
        <w:t>3</w:t>
      </w:r>
    </w:p>
    <w:p w14:paraId="16654431" w14:textId="77777777" w:rsidR="0057214D" w:rsidRPr="0057214D" w:rsidRDefault="0057214D" w:rsidP="0057214D">
      <w:pPr>
        <w:suppressAutoHyphens w:val="0"/>
        <w:spacing w:after="160" w:line="360" w:lineRule="auto"/>
        <w:jc w:val="both"/>
        <w:rPr>
          <w:rFonts w:ascii="Verdana" w:eastAsia="Calibri" w:hAnsi="Verdana"/>
          <w:b/>
          <w:bCs/>
          <w:sz w:val="20"/>
          <w:szCs w:val="20"/>
          <w:lang w:eastAsia="en-US"/>
        </w:rPr>
      </w:pPr>
    </w:p>
    <w:p w14:paraId="745E393E" w14:textId="77777777" w:rsidR="0057214D" w:rsidRPr="0057214D" w:rsidRDefault="0057214D" w:rsidP="0057214D">
      <w:pPr>
        <w:suppressAutoHyphens w:val="0"/>
        <w:spacing w:after="160" w:line="360" w:lineRule="auto"/>
        <w:jc w:val="both"/>
        <w:rPr>
          <w:rFonts w:ascii="Verdana" w:eastAsia="Calibri" w:hAnsi="Verdana"/>
          <w:b/>
          <w:bCs/>
          <w:sz w:val="20"/>
          <w:szCs w:val="20"/>
          <w:lang w:eastAsia="en-US"/>
        </w:rPr>
      </w:pPr>
    </w:p>
    <w:p w14:paraId="5DC6EB32"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b/>
          <w:bCs/>
          <w:sz w:val="20"/>
          <w:szCs w:val="20"/>
          <w:lang w:eastAsia="en-US"/>
        </w:rPr>
        <w:lastRenderedPageBreak/>
        <w:t>4.2.4 COLLABORATION DIAGRAM:</w:t>
      </w:r>
    </w:p>
    <w:p w14:paraId="3339B7C1"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val="en-IN" w:eastAsia="en-US"/>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484B31BE" w14:textId="77777777" w:rsidR="0057214D" w:rsidRDefault="0057214D" w:rsidP="0057214D">
      <w:pPr>
        <w:suppressAutoHyphens w:val="0"/>
        <w:spacing w:after="160" w:line="360" w:lineRule="auto"/>
        <w:jc w:val="center"/>
        <w:rPr>
          <w:rFonts w:ascii="Verdana" w:eastAsia="Calibri" w:hAnsi="Verdana"/>
          <w:sz w:val="20"/>
          <w:szCs w:val="20"/>
          <w:lang w:val="en-IN" w:eastAsia="en-US"/>
        </w:rPr>
      </w:pPr>
      <w:r w:rsidRPr="0057214D">
        <w:rPr>
          <w:rFonts w:ascii="Verdana" w:eastAsia="Calibri" w:hAnsi="Verdana"/>
          <w:noProof/>
          <w:sz w:val="20"/>
          <w:szCs w:val="20"/>
          <w:lang w:val="en-IN" w:eastAsia="en-US"/>
        </w:rPr>
        <w:drawing>
          <wp:inline distT="0" distB="0" distL="0" distR="0" wp14:anchorId="51831B33" wp14:editId="109DE2CB">
            <wp:extent cx="4733813" cy="2247900"/>
            <wp:effectExtent l="76200" t="76200" r="124460" b="13335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4742255" cy="22519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B12B4E" w14:textId="7CC51360" w:rsidR="00F90993" w:rsidRPr="00F90993" w:rsidRDefault="00F90993" w:rsidP="00F90993">
      <w:pPr>
        <w:suppressAutoHyphens w:val="0"/>
        <w:spacing w:after="160" w:line="360" w:lineRule="auto"/>
        <w:jc w:val="center"/>
        <w:rPr>
          <w:rFonts w:ascii="Verdana" w:eastAsia="Calibri" w:hAnsi="Verdana"/>
          <w:b/>
          <w:bCs/>
          <w:sz w:val="20"/>
          <w:szCs w:val="20"/>
          <w:lang w:val="en-IN" w:eastAsia="en-US"/>
        </w:rPr>
      </w:pPr>
      <w:r>
        <w:rPr>
          <w:rFonts w:ascii="Verdana" w:eastAsia="Calibri" w:hAnsi="Verdana"/>
          <w:b/>
          <w:bCs/>
          <w:sz w:val="20"/>
          <w:szCs w:val="20"/>
          <w:lang w:val="en-IN" w:eastAsia="en-US"/>
        </w:rPr>
        <w:t>Figure – 4.2.</w:t>
      </w:r>
      <w:r>
        <w:rPr>
          <w:rFonts w:ascii="Verdana" w:eastAsia="Calibri" w:hAnsi="Verdana"/>
          <w:b/>
          <w:bCs/>
          <w:sz w:val="20"/>
          <w:szCs w:val="20"/>
          <w:lang w:val="en-IN" w:eastAsia="en-US"/>
        </w:rPr>
        <w:t>4</w:t>
      </w:r>
    </w:p>
    <w:p w14:paraId="07C01C92"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hAnsi="Verdana"/>
          <w:b/>
          <w:bCs/>
          <w:color w:val="000000"/>
          <w:kern w:val="24"/>
          <w:sz w:val="20"/>
          <w:szCs w:val="20"/>
          <w:lang w:val="en-IN" w:eastAsia="en-IN"/>
        </w:rPr>
        <w:t xml:space="preserve"> 4.2.5 </w:t>
      </w:r>
      <w:r w:rsidRPr="0057214D">
        <w:rPr>
          <w:rFonts w:ascii="Verdana" w:eastAsia="Calibri" w:hAnsi="Verdana"/>
          <w:b/>
          <w:bCs/>
          <w:sz w:val="20"/>
          <w:szCs w:val="20"/>
          <w:lang w:val="en-IN" w:eastAsia="en-US"/>
        </w:rPr>
        <w:t>DEPLOYMENT DIAGRAM</w:t>
      </w:r>
    </w:p>
    <w:p w14:paraId="7014B8A5"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65FC8734" w14:textId="77777777" w:rsidR="0057214D" w:rsidRDefault="0057214D" w:rsidP="0057214D">
      <w:pPr>
        <w:suppressAutoHyphens w:val="0"/>
        <w:spacing w:after="160" w:line="360" w:lineRule="auto"/>
        <w:jc w:val="center"/>
        <w:rPr>
          <w:rFonts w:ascii="Verdana" w:eastAsia="Calibri" w:hAnsi="Verdana"/>
          <w:sz w:val="20"/>
          <w:szCs w:val="20"/>
          <w:lang w:val="en-IN" w:eastAsia="en-US"/>
        </w:rPr>
      </w:pPr>
      <w:r w:rsidRPr="0057214D">
        <w:rPr>
          <w:rFonts w:ascii="Verdana" w:eastAsia="Calibri" w:hAnsi="Verdana"/>
          <w:noProof/>
          <w:sz w:val="20"/>
          <w:szCs w:val="20"/>
          <w:lang w:val="en-IN" w:eastAsia="en-IN"/>
        </w:rPr>
        <w:drawing>
          <wp:inline distT="0" distB="0" distL="0" distR="0" wp14:anchorId="6E2DE927" wp14:editId="725663AB">
            <wp:extent cx="3400425" cy="1479645"/>
            <wp:effectExtent l="76200" t="76200" r="123825" b="139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2362" cy="14804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3DBBA12" w14:textId="29C71AF6" w:rsidR="0057214D" w:rsidRDefault="00F90993" w:rsidP="00F90993">
      <w:pPr>
        <w:suppressAutoHyphens w:val="0"/>
        <w:spacing w:after="160" w:line="360" w:lineRule="auto"/>
        <w:jc w:val="center"/>
        <w:rPr>
          <w:rFonts w:ascii="Verdana" w:eastAsia="Calibri" w:hAnsi="Verdana"/>
          <w:b/>
          <w:bCs/>
          <w:sz w:val="20"/>
          <w:szCs w:val="20"/>
          <w:lang w:val="en-IN" w:eastAsia="en-US"/>
        </w:rPr>
      </w:pPr>
      <w:r>
        <w:rPr>
          <w:rFonts w:ascii="Verdana" w:eastAsia="Calibri" w:hAnsi="Verdana"/>
          <w:b/>
          <w:bCs/>
          <w:sz w:val="20"/>
          <w:szCs w:val="20"/>
          <w:lang w:val="en-IN" w:eastAsia="en-US"/>
        </w:rPr>
        <w:t>Figure – 4.2.</w:t>
      </w:r>
      <w:r>
        <w:rPr>
          <w:rFonts w:ascii="Verdana" w:eastAsia="Calibri" w:hAnsi="Verdana"/>
          <w:b/>
          <w:bCs/>
          <w:sz w:val="20"/>
          <w:szCs w:val="20"/>
          <w:lang w:val="en-IN" w:eastAsia="en-US"/>
        </w:rPr>
        <w:t>5</w:t>
      </w:r>
    </w:p>
    <w:p w14:paraId="268ABED3" w14:textId="77777777" w:rsidR="003F2865" w:rsidRDefault="003F2865" w:rsidP="00F90993">
      <w:pPr>
        <w:suppressAutoHyphens w:val="0"/>
        <w:spacing w:after="160" w:line="360" w:lineRule="auto"/>
        <w:jc w:val="center"/>
        <w:rPr>
          <w:rFonts w:ascii="Verdana" w:eastAsia="Calibri" w:hAnsi="Verdana"/>
          <w:b/>
          <w:bCs/>
          <w:sz w:val="20"/>
          <w:szCs w:val="20"/>
          <w:lang w:val="en-IN" w:eastAsia="en-US"/>
        </w:rPr>
      </w:pPr>
    </w:p>
    <w:p w14:paraId="04A617F8" w14:textId="77777777" w:rsidR="003F2865" w:rsidRPr="00F90993" w:rsidRDefault="003F2865" w:rsidP="00F90993">
      <w:pPr>
        <w:suppressAutoHyphens w:val="0"/>
        <w:spacing w:after="160" w:line="360" w:lineRule="auto"/>
        <w:jc w:val="center"/>
        <w:rPr>
          <w:rFonts w:ascii="Verdana" w:eastAsia="Calibri" w:hAnsi="Verdana"/>
          <w:b/>
          <w:bCs/>
          <w:sz w:val="20"/>
          <w:szCs w:val="20"/>
          <w:lang w:val="en-IN" w:eastAsia="en-US"/>
        </w:rPr>
      </w:pPr>
    </w:p>
    <w:p w14:paraId="3F7E18C2"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b/>
          <w:bCs/>
          <w:sz w:val="20"/>
          <w:szCs w:val="20"/>
          <w:lang w:eastAsia="en-US"/>
        </w:rPr>
        <w:lastRenderedPageBreak/>
        <w:t>4.2.6 COMPONENT DIAGRAM</w:t>
      </w:r>
      <w:r w:rsidRPr="0057214D">
        <w:rPr>
          <w:rFonts w:ascii="Verdana" w:eastAsia="Calibri" w:hAnsi="Verdana"/>
          <w:sz w:val="20"/>
          <w:szCs w:val="20"/>
          <w:lang w:eastAsia="en-US"/>
        </w:rPr>
        <w:t>:</w:t>
      </w:r>
    </w:p>
    <w:p w14:paraId="6388AA9C"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eastAsia="en-US"/>
        </w:rPr>
        <w:t>A component diagram, also known as a UML component diagram, describes the organization and wiring of the physical </w:t>
      </w:r>
      <w:r w:rsidRPr="0057214D">
        <w:rPr>
          <w:rFonts w:ascii="Verdana" w:eastAsia="Calibri" w:hAnsi="Verdana"/>
          <w:b/>
          <w:bCs/>
          <w:sz w:val="20"/>
          <w:szCs w:val="20"/>
          <w:lang w:eastAsia="en-US"/>
        </w:rPr>
        <w:t>c</w:t>
      </w:r>
      <w:r w:rsidRPr="0057214D">
        <w:rPr>
          <w:rFonts w:ascii="Verdana" w:eastAsia="Calibri" w:hAnsi="Verdana"/>
          <w:sz w:val="20"/>
          <w:szCs w:val="20"/>
          <w:lang w:eastAsia="en-US"/>
        </w:rPr>
        <w:t>omponents in a system. Component diagrams are often drawn to help model implementation details and double-check that every aspect of the system's required functions is covered by</w:t>
      </w:r>
    </w:p>
    <w:p w14:paraId="0D05FE3D" w14:textId="56621294" w:rsidR="0057214D" w:rsidRDefault="0057214D" w:rsidP="0057214D">
      <w:pPr>
        <w:suppressAutoHyphens w:val="0"/>
        <w:spacing w:after="160" w:line="360" w:lineRule="auto"/>
        <w:ind w:firstLine="720"/>
        <w:jc w:val="center"/>
        <w:rPr>
          <w:rFonts w:ascii="Verdana" w:eastAsia="Calibri" w:hAnsi="Verdana"/>
          <w:sz w:val="20"/>
          <w:szCs w:val="20"/>
          <w:lang w:val="en-IN" w:eastAsia="en-US"/>
        </w:rPr>
      </w:pPr>
      <w:r w:rsidRPr="0057214D">
        <w:rPr>
          <w:rFonts w:ascii="Verdana" w:eastAsia="Calibri" w:hAnsi="Verdana"/>
          <w:noProof/>
          <w:sz w:val="20"/>
          <w:szCs w:val="20"/>
          <w:lang w:val="en-IN" w:eastAsia="en-US"/>
        </w:rPr>
        <w:drawing>
          <wp:inline distT="0" distB="0" distL="0" distR="0" wp14:anchorId="773A838A" wp14:editId="1AD53F0B">
            <wp:extent cx="4632385" cy="845389"/>
            <wp:effectExtent l="76200" t="76200" r="130175" b="126365"/>
            <wp:docPr id="10" name="Picture 3"/>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17"/>
                    <a:stretch>
                      <a:fillRect/>
                    </a:stretch>
                  </pic:blipFill>
                  <pic:spPr>
                    <a:xfrm>
                      <a:off x="0" y="0"/>
                      <a:ext cx="4673042" cy="85280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F1D466" w14:textId="45B6EB0D" w:rsidR="00F90993" w:rsidRPr="00F90993" w:rsidRDefault="00F90993" w:rsidP="00F90993">
      <w:pPr>
        <w:suppressAutoHyphens w:val="0"/>
        <w:spacing w:after="160" w:line="360" w:lineRule="auto"/>
        <w:jc w:val="center"/>
        <w:rPr>
          <w:rFonts w:ascii="Verdana" w:eastAsia="Calibri" w:hAnsi="Verdana"/>
          <w:b/>
          <w:bCs/>
          <w:sz w:val="20"/>
          <w:szCs w:val="20"/>
          <w:lang w:val="en-IN" w:eastAsia="en-US"/>
        </w:rPr>
      </w:pPr>
      <w:r>
        <w:rPr>
          <w:rFonts w:ascii="Verdana" w:eastAsia="Calibri" w:hAnsi="Verdana"/>
          <w:b/>
          <w:bCs/>
          <w:sz w:val="20"/>
          <w:szCs w:val="20"/>
          <w:lang w:val="en-IN" w:eastAsia="en-US"/>
        </w:rPr>
        <w:t>Figure – 4.2.</w:t>
      </w:r>
      <w:r>
        <w:rPr>
          <w:rFonts w:ascii="Verdana" w:eastAsia="Calibri" w:hAnsi="Verdana"/>
          <w:b/>
          <w:bCs/>
          <w:sz w:val="20"/>
          <w:szCs w:val="20"/>
          <w:lang w:val="en-IN" w:eastAsia="en-US"/>
        </w:rPr>
        <w:t>6</w:t>
      </w:r>
    </w:p>
    <w:p w14:paraId="39F71C4A"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b/>
          <w:bCs/>
          <w:sz w:val="20"/>
          <w:szCs w:val="20"/>
          <w:lang w:eastAsia="en-US"/>
        </w:rPr>
        <w:t>4.2.7 ACTIVITY DIAGRAM:</w:t>
      </w:r>
    </w:p>
    <w:p w14:paraId="58050A37" w14:textId="77777777" w:rsidR="0057214D" w:rsidRPr="0057214D" w:rsidRDefault="0057214D" w:rsidP="0057214D">
      <w:pPr>
        <w:suppressAutoHyphens w:val="0"/>
        <w:spacing w:after="160" w:line="360" w:lineRule="auto"/>
        <w:jc w:val="both"/>
        <w:rPr>
          <w:rFonts w:ascii="Verdana" w:eastAsia="Calibri" w:hAnsi="Verdana"/>
          <w:noProof/>
          <w:sz w:val="20"/>
          <w:szCs w:val="20"/>
          <w:lang w:val="en-IN" w:eastAsia="en-US"/>
        </w:rPr>
      </w:pPr>
      <w:r w:rsidRPr="0057214D">
        <w:rPr>
          <w:rFonts w:ascii="Verdana" w:eastAsia="Calibri" w:hAnsi="Verdana"/>
          <w:sz w:val="20"/>
          <w:szCs w:val="20"/>
          <w:lang w:eastAsia="en-US"/>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r w:rsidRPr="0057214D">
        <w:rPr>
          <w:rFonts w:ascii="Verdana" w:eastAsia="Calibri" w:hAnsi="Verdana"/>
          <w:noProof/>
          <w:sz w:val="20"/>
          <w:szCs w:val="20"/>
          <w:lang w:val="en-IN" w:eastAsia="en-US"/>
        </w:rPr>
        <w:t xml:space="preserve"> </w:t>
      </w:r>
    </w:p>
    <w:p w14:paraId="5785E058" w14:textId="3E1C671F" w:rsidR="00F90993" w:rsidRDefault="0057214D" w:rsidP="0057214D">
      <w:pPr>
        <w:suppressAutoHyphens w:val="0"/>
        <w:spacing w:after="160" w:line="360" w:lineRule="auto"/>
        <w:ind w:left="1440"/>
        <w:jc w:val="both"/>
        <w:rPr>
          <w:rFonts w:ascii="Verdana" w:eastAsia="Calibri" w:hAnsi="Verdana"/>
          <w:noProof/>
          <w:sz w:val="20"/>
          <w:szCs w:val="20"/>
          <w:lang w:val="en-IN" w:eastAsia="en-IN"/>
        </w:rPr>
      </w:pPr>
      <w:r w:rsidRPr="0057214D">
        <w:rPr>
          <w:rFonts w:ascii="Verdana" w:eastAsia="Calibri" w:hAnsi="Verdana"/>
          <w:sz w:val="20"/>
          <w:szCs w:val="20"/>
          <w:lang w:val="en-IN" w:eastAsia="en-US"/>
        </w:rPr>
        <w:t xml:space="preserve">  </w:t>
      </w:r>
      <w:r w:rsidR="00F90993">
        <w:rPr>
          <w:rFonts w:ascii="Verdana" w:eastAsia="Calibri" w:hAnsi="Verdana"/>
          <w:noProof/>
          <w:sz w:val="20"/>
          <w:szCs w:val="20"/>
          <w:lang w:val="en-IN" w:eastAsia="en-IN"/>
        </w:rPr>
        <w:t xml:space="preserve">     </w:t>
      </w:r>
      <w:r w:rsidRPr="0057214D">
        <w:rPr>
          <w:rFonts w:ascii="Verdana" w:eastAsia="Calibri" w:hAnsi="Verdana"/>
          <w:noProof/>
          <w:sz w:val="20"/>
          <w:szCs w:val="20"/>
          <w:lang w:val="en-IN" w:eastAsia="en-IN"/>
        </w:rPr>
        <w:drawing>
          <wp:inline distT="0" distB="0" distL="0" distR="0" wp14:anchorId="01E050DB" wp14:editId="4D7AF5FC">
            <wp:extent cx="2925362" cy="3949700"/>
            <wp:effectExtent l="76200" t="76200" r="142240" b="1270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29591" cy="3955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65B6D2" w14:textId="54BF5348" w:rsidR="0057214D" w:rsidRPr="00F90993" w:rsidRDefault="00F90993" w:rsidP="00F90993">
      <w:pPr>
        <w:suppressAutoHyphens w:val="0"/>
        <w:spacing w:after="160" w:line="360" w:lineRule="auto"/>
        <w:ind w:left="2880" w:firstLine="720"/>
        <w:rPr>
          <w:rFonts w:ascii="Verdana" w:eastAsia="Calibri" w:hAnsi="Verdana"/>
          <w:b/>
          <w:bCs/>
          <w:sz w:val="20"/>
          <w:szCs w:val="20"/>
          <w:lang w:val="en-IN" w:eastAsia="en-US"/>
        </w:rPr>
      </w:pPr>
      <w:r>
        <w:rPr>
          <w:rFonts w:ascii="Verdana" w:eastAsia="Calibri" w:hAnsi="Verdana"/>
          <w:b/>
          <w:bCs/>
          <w:sz w:val="20"/>
          <w:szCs w:val="20"/>
          <w:lang w:val="en-IN" w:eastAsia="en-US"/>
        </w:rPr>
        <w:t>Figure – 4.2.</w:t>
      </w:r>
      <w:r>
        <w:rPr>
          <w:rFonts w:ascii="Verdana" w:eastAsia="Calibri" w:hAnsi="Verdana"/>
          <w:b/>
          <w:bCs/>
          <w:sz w:val="20"/>
          <w:szCs w:val="20"/>
          <w:lang w:val="en-IN" w:eastAsia="en-US"/>
        </w:rPr>
        <w:t>7</w:t>
      </w:r>
      <w:r w:rsidR="0057214D" w:rsidRPr="0057214D">
        <w:rPr>
          <w:rFonts w:ascii="Verdana" w:eastAsia="Calibri" w:hAnsi="Verdana"/>
          <w:b/>
          <w:bCs/>
          <w:sz w:val="20"/>
          <w:szCs w:val="20"/>
          <w:lang w:eastAsia="en-US"/>
        </w:rPr>
        <w:br w:type="page"/>
      </w:r>
    </w:p>
    <w:p w14:paraId="5D238422"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b/>
          <w:bCs/>
          <w:sz w:val="20"/>
          <w:szCs w:val="20"/>
          <w:lang w:eastAsia="en-US"/>
        </w:rPr>
        <w:lastRenderedPageBreak/>
        <w:t>4.2.8 DFD DIAGRAM</w:t>
      </w:r>
    </w:p>
    <w:p w14:paraId="3690F122"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r w:rsidRPr="0057214D">
        <w:rPr>
          <w:rFonts w:ascii="Verdana" w:eastAsia="Calibri" w:hAnsi="Verdana"/>
          <w:sz w:val="20"/>
          <w:szCs w:val="20"/>
          <w:lang w:eastAsia="en-US"/>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717F6497" w14:textId="77777777" w:rsidR="0057214D" w:rsidRPr="0057214D" w:rsidRDefault="0057214D" w:rsidP="0057214D">
      <w:pPr>
        <w:suppressAutoHyphens w:val="0"/>
        <w:spacing w:after="160" w:line="360" w:lineRule="auto"/>
        <w:jc w:val="both"/>
        <w:rPr>
          <w:rFonts w:ascii="Verdana" w:eastAsia="Calibri" w:hAnsi="Verdana"/>
          <w:sz w:val="20"/>
          <w:szCs w:val="20"/>
          <w:lang w:eastAsia="en-US"/>
        </w:rPr>
      </w:pPr>
    </w:p>
    <w:p w14:paraId="3F42DA62" w14:textId="77777777" w:rsidR="0057214D" w:rsidRPr="0057214D" w:rsidRDefault="0057214D" w:rsidP="0057214D">
      <w:pPr>
        <w:suppressAutoHyphens w:val="0"/>
        <w:spacing w:after="160" w:line="360" w:lineRule="auto"/>
        <w:jc w:val="both"/>
        <w:rPr>
          <w:rFonts w:ascii="Verdana" w:eastAsia="Calibri" w:hAnsi="Verdana"/>
          <w:b/>
          <w:bCs/>
          <w:sz w:val="20"/>
          <w:szCs w:val="20"/>
          <w:lang w:eastAsia="en-US"/>
        </w:rPr>
      </w:pPr>
      <w:r w:rsidRPr="0057214D">
        <w:rPr>
          <w:rFonts w:ascii="Verdana" w:eastAsia="Calibri" w:hAnsi="Verdana"/>
          <w:b/>
          <w:bCs/>
          <w:sz w:val="20"/>
          <w:szCs w:val="20"/>
          <w:lang w:eastAsia="en-US"/>
        </w:rPr>
        <w:t>Context Diagram:</w:t>
      </w:r>
    </w:p>
    <w:p w14:paraId="02C0C03D" w14:textId="77777777" w:rsidR="0057214D" w:rsidRPr="0057214D" w:rsidRDefault="0057214D" w:rsidP="0057214D">
      <w:pPr>
        <w:suppressAutoHyphens w:val="0"/>
        <w:spacing w:after="160" w:line="360" w:lineRule="auto"/>
        <w:jc w:val="center"/>
        <w:rPr>
          <w:rFonts w:ascii="Verdana" w:eastAsia="Calibri" w:hAnsi="Verdana"/>
          <w:b/>
          <w:bCs/>
          <w:sz w:val="20"/>
          <w:szCs w:val="20"/>
          <w:lang w:val="en-IN" w:eastAsia="en-US"/>
        </w:rPr>
      </w:pPr>
      <w:r w:rsidRPr="0057214D">
        <w:rPr>
          <w:rFonts w:ascii="Verdana" w:eastAsia="Calibri" w:hAnsi="Verdana"/>
          <w:b/>
          <w:bCs/>
          <w:noProof/>
          <w:sz w:val="20"/>
          <w:szCs w:val="20"/>
          <w:lang w:val="en-IN" w:eastAsia="en-US"/>
        </w:rPr>
        <mc:AlternateContent>
          <mc:Choice Requires="wps">
            <w:drawing>
              <wp:anchor distT="0" distB="0" distL="114300" distR="114300" simplePos="0" relativeHeight="251666432" behindDoc="0" locked="0" layoutInCell="1" allowOverlap="1" wp14:anchorId="01A0DF25" wp14:editId="139D401F">
                <wp:simplePos x="0" y="0"/>
                <wp:positionH relativeFrom="column">
                  <wp:posOffset>4313903</wp:posOffset>
                </wp:positionH>
                <wp:positionV relativeFrom="paragraph">
                  <wp:posOffset>47584</wp:posOffset>
                </wp:positionV>
                <wp:extent cx="36441" cy="3479656"/>
                <wp:effectExtent l="19050" t="0" r="40005" b="45085"/>
                <wp:wrapNone/>
                <wp:docPr id="1351796060" name="Straight Connector 11"/>
                <wp:cNvGraphicFramePr/>
                <a:graphic xmlns:a="http://schemas.openxmlformats.org/drawingml/2006/main">
                  <a:graphicData uri="http://schemas.microsoft.com/office/word/2010/wordprocessingShape">
                    <wps:wsp>
                      <wps:cNvCnPr/>
                      <wps:spPr>
                        <a:xfrm>
                          <a:off x="0" y="0"/>
                          <a:ext cx="36441" cy="3479656"/>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0DE461" id="Straight Connector 1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7pt,3.75pt" to="342.55pt,2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" strokecolor="windowText" strokeweight="4.5pt">
                <v:stroke joinstyle="miter"/>
              </v:line>
            </w:pict>
          </mc:Fallback>
        </mc:AlternateContent>
      </w:r>
      <w:r w:rsidRPr="0057214D">
        <w:rPr>
          <w:rFonts w:ascii="Verdana" w:eastAsia="Calibri" w:hAnsi="Verdana"/>
          <w:b/>
          <w:bCs/>
          <w:noProof/>
          <w:sz w:val="20"/>
          <w:szCs w:val="20"/>
          <w:lang w:val="en-IN" w:eastAsia="en-US"/>
        </w:rPr>
        <mc:AlternateContent>
          <mc:Choice Requires="wps">
            <w:drawing>
              <wp:anchor distT="0" distB="0" distL="114300" distR="114300" simplePos="0" relativeHeight="251665408" behindDoc="0" locked="0" layoutInCell="1" allowOverlap="1" wp14:anchorId="12B1A927" wp14:editId="44B2EB83">
                <wp:simplePos x="0" y="0"/>
                <wp:positionH relativeFrom="column">
                  <wp:posOffset>1474839</wp:posOffset>
                </wp:positionH>
                <wp:positionV relativeFrom="paragraph">
                  <wp:posOffset>47911</wp:posOffset>
                </wp:positionV>
                <wp:extent cx="2861187" cy="21303"/>
                <wp:effectExtent l="0" t="19050" r="53975" b="55245"/>
                <wp:wrapNone/>
                <wp:docPr id="200968543" name="Straight Connector 12"/>
                <wp:cNvGraphicFramePr/>
                <a:graphic xmlns:a="http://schemas.openxmlformats.org/drawingml/2006/main">
                  <a:graphicData uri="http://schemas.microsoft.com/office/word/2010/wordprocessingShape">
                    <wps:wsp>
                      <wps:cNvCnPr/>
                      <wps:spPr>
                        <a:xfrm flipV="1">
                          <a:off x="0" y="0"/>
                          <a:ext cx="2861187" cy="21303"/>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A593A58" id="Straight Connector 1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15pt,3.75pt" to="341.4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" strokecolor="windowText" strokeweight="4.5pt">
                <v:stroke joinstyle="miter"/>
              </v:line>
            </w:pict>
          </mc:Fallback>
        </mc:AlternateContent>
      </w:r>
      <w:r w:rsidRPr="0057214D">
        <w:rPr>
          <w:rFonts w:ascii="Verdana" w:eastAsia="Calibri" w:hAnsi="Verdana"/>
          <w:b/>
          <w:bCs/>
          <w:noProof/>
          <w:sz w:val="20"/>
          <w:szCs w:val="20"/>
          <w:lang w:val="en-IN" w:eastAsia="en-US"/>
        </w:rPr>
        <mc:AlternateContent>
          <mc:Choice Requires="wps">
            <w:drawing>
              <wp:anchor distT="0" distB="0" distL="114300" distR="114300" simplePos="0" relativeHeight="251664384" behindDoc="0" locked="0" layoutInCell="1" allowOverlap="1" wp14:anchorId="1F01D479" wp14:editId="2440F9E1">
                <wp:simplePos x="0" y="0"/>
                <wp:positionH relativeFrom="column">
                  <wp:posOffset>1496961</wp:posOffset>
                </wp:positionH>
                <wp:positionV relativeFrom="paragraph">
                  <wp:posOffset>47913</wp:posOffset>
                </wp:positionV>
                <wp:extent cx="36441" cy="3479656"/>
                <wp:effectExtent l="19050" t="0" r="40005" b="45085"/>
                <wp:wrapNone/>
                <wp:docPr id="1924449952" name="Straight Connector 11"/>
                <wp:cNvGraphicFramePr/>
                <a:graphic xmlns:a="http://schemas.openxmlformats.org/drawingml/2006/main">
                  <a:graphicData uri="http://schemas.microsoft.com/office/word/2010/wordprocessingShape">
                    <wps:wsp>
                      <wps:cNvCnPr/>
                      <wps:spPr>
                        <a:xfrm>
                          <a:off x="0" y="0"/>
                          <a:ext cx="36441" cy="3479656"/>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73D4B0A" id="Straight Connector 1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85pt,3.75pt" to="120.7pt,2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" strokecolor="windowText" strokeweight="4.5pt">
                <v:stroke joinstyle="miter"/>
              </v:line>
            </w:pict>
          </mc:Fallback>
        </mc:AlternateContent>
      </w:r>
    </w:p>
    <w:p w14:paraId="379BA772" w14:textId="77777777" w:rsidR="0057214D" w:rsidRPr="0057214D" w:rsidRDefault="0057214D" w:rsidP="0057214D">
      <w:pPr>
        <w:suppressAutoHyphens w:val="0"/>
        <w:spacing w:after="160" w:line="360" w:lineRule="auto"/>
        <w:jc w:val="center"/>
        <w:rPr>
          <w:rFonts w:ascii="Verdana" w:eastAsia="Calibri" w:hAnsi="Verdana"/>
          <w:b/>
          <w:bCs/>
          <w:sz w:val="20"/>
          <w:szCs w:val="20"/>
          <w:lang w:val="en-IN" w:eastAsia="en-US"/>
        </w:rPr>
      </w:pPr>
      <w:r w:rsidRPr="0057214D">
        <w:rPr>
          <w:rFonts w:ascii="Verdana" w:eastAsia="Calibri" w:hAnsi="Verdana"/>
          <w:noProof/>
          <w:sz w:val="20"/>
          <w:szCs w:val="20"/>
          <w:lang w:val="en-IN" w:eastAsia="en-IN"/>
        </w:rPr>
        <mc:AlternateContent>
          <mc:Choice Requires="wps">
            <w:drawing>
              <wp:anchor distT="0" distB="0" distL="114300" distR="114300" simplePos="0" relativeHeight="251659264" behindDoc="0" locked="0" layoutInCell="1" allowOverlap="1" wp14:anchorId="6BBEF0FF" wp14:editId="173052B0">
                <wp:simplePos x="0" y="0"/>
                <wp:positionH relativeFrom="margin">
                  <wp:align>center</wp:align>
                </wp:positionH>
                <wp:positionV relativeFrom="paragraph">
                  <wp:posOffset>32385</wp:posOffset>
                </wp:positionV>
                <wp:extent cx="1224116" cy="317090"/>
                <wp:effectExtent l="0" t="0" r="14605" b="26035"/>
                <wp:wrapNone/>
                <wp:docPr id="295836977" name="Rectangle 1"/>
                <wp:cNvGraphicFramePr/>
                <a:graphic xmlns:a="http://schemas.openxmlformats.org/drawingml/2006/main">
                  <a:graphicData uri="http://schemas.microsoft.com/office/word/2010/wordprocessingShape">
                    <wps:wsp>
                      <wps:cNvSpPr/>
                      <wps:spPr>
                        <a:xfrm>
                          <a:off x="0" y="0"/>
                          <a:ext cx="1224116" cy="317090"/>
                        </a:xfrm>
                        <a:prstGeom prst="rect">
                          <a:avLst/>
                        </a:prstGeom>
                        <a:solidFill>
                          <a:sysClr val="window" lastClr="FFFFFF"/>
                        </a:solidFill>
                        <a:ln w="12700" cap="flat" cmpd="sng" algn="ctr">
                          <a:solidFill>
                            <a:srgbClr val="5B9BD5">
                              <a:shade val="15000"/>
                            </a:srgbClr>
                          </a:solidFill>
                          <a:prstDash val="solid"/>
                          <a:miter lim="800000"/>
                        </a:ln>
                        <a:effectLst/>
                      </wps:spPr>
                      <wps:txbx>
                        <w:txbxContent>
                          <w:p w14:paraId="4EFCF3A8" w14:textId="77777777" w:rsidR="0057214D" w:rsidRPr="0057214D" w:rsidRDefault="0057214D" w:rsidP="0057214D">
                            <w:pPr>
                              <w:jc w:val="center"/>
                              <w:rPr>
                                <w:rFonts w:ascii="Verdana" w:hAnsi="Verdana"/>
                                <w:color w:val="000000"/>
                                <w:sz w:val="20"/>
                                <w:szCs w:val="20"/>
                              </w:rPr>
                            </w:pPr>
                            <w:r w:rsidRPr="0057214D">
                              <w:rPr>
                                <w:rFonts w:ascii="Verdana" w:hAnsi="Verdana"/>
                                <w:color w:val="000000"/>
                                <w:sz w:val="20"/>
                                <w:szCs w:val="20"/>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BEF0FF" id="Rectangle 1" o:spid="_x0000_s1026" style="position:absolute;left:0;text-align:left;margin-left:0;margin-top:2.55pt;width:96.4pt;height:24.9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" fillcolor="window" strokecolor="#223f59" strokeweight="1pt">
                <v:textbox>
                  <w:txbxContent>
                    <w:p w14:paraId="4EFCF3A8" w14:textId="77777777" w:rsidR="0057214D" w:rsidRPr="0057214D" w:rsidRDefault="0057214D" w:rsidP="0057214D">
                      <w:pPr>
                        <w:jc w:val="center"/>
                        <w:rPr>
                          <w:rFonts w:ascii="Verdana" w:hAnsi="Verdana"/>
                          <w:color w:val="000000"/>
                          <w:sz w:val="20"/>
                          <w:szCs w:val="20"/>
                        </w:rPr>
                      </w:pPr>
                      <w:r w:rsidRPr="0057214D">
                        <w:rPr>
                          <w:rFonts w:ascii="Verdana" w:hAnsi="Verdana"/>
                          <w:color w:val="000000"/>
                          <w:sz w:val="20"/>
                          <w:szCs w:val="20"/>
                        </w:rPr>
                        <w:t>System</w:t>
                      </w:r>
                    </w:p>
                  </w:txbxContent>
                </v:textbox>
                <w10:wrap anchorx="margin"/>
              </v:rect>
            </w:pict>
          </mc:Fallback>
        </mc:AlternateContent>
      </w:r>
    </w:p>
    <w:p w14:paraId="69739E99" w14:textId="77777777" w:rsidR="0057214D" w:rsidRPr="0057214D" w:rsidRDefault="0057214D" w:rsidP="0057214D">
      <w:pPr>
        <w:suppressAutoHyphens w:val="0"/>
        <w:spacing w:after="160" w:line="360" w:lineRule="auto"/>
        <w:jc w:val="center"/>
        <w:rPr>
          <w:rFonts w:ascii="Verdana" w:eastAsia="Calibri" w:hAnsi="Verdana"/>
          <w:b/>
          <w:bCs/>
          <w:sz w:val="20"/>
          <w:szCs w:val="20"/>
          <w:lang w:val="en-IN" w:eastAsia="en-US"/>
        </w:rPr>
      </w:pPr>
      <w:r w:rsidRPr="0057214D">
        <w:rPr>
          <w:rFonts w:ascii="Verdana" w:eastAsia="Calibri" w:hAnsi="Verdana"/>
          <w:noProof/>
          <w:sz w:val="20"/>
          <w:szCs w:val="20"/>
          <w:lang w:val="en-IN" w:eastAsia="en-IN"/>
        </w:rPr>
        <mc:AlternateContent>
          <mc:Choice Requires="wps">
            <w:drawing>
              <wp:anchor distT="0" distB="0" distL="114300" distR="114300" simplePos="0" relativeHeight="251660288" behindDoc="0" locked="0" layoutInCell="1" allowOverlap="1" wp14:anchorId="33E0DAB8" wp14:editId="543381D6">
                <wp:simplePos x="0" y="0"/>
                <wp:positionH relativeFrom="margin">
                  <wp:posOffset>2831035</wp:posOffset>
                </wp:positionH>
                <wp:positionV relativeFrom="paragraph">
                  <wp:posOffset>156640</wp:posOffset>
                </wp:positionV>
                <wp:extent cx="0" cy="471948"/>
                <wp:effectExtent l="76200" t="0" r="57150" b="61595"/>
                <wp:wrapNone/>
                <wp:docPr id="341932167" name="Straight Arrow Connector 5"/>
                <wp:cNvGraphicFramePr/>
                <a:graphic xmlns:a="http://schemas.openxmlformats.org/drawingml/2006/main">
                  <a:graphicData uri="http://schemas.microsoft.com/office/word/2010/wordprocessingShape">
                    <wps:wsp>
                      <wps:cNvCnPr/>
                      <wps:spPr>
                        <a:xfrm>
                          <a:off x="0" y="0"/>
                          <a:ext cx="0" cy="471948"/>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49FF98C9" id="_x0000_t32" coordsize="21600,21600" o:spt="32" o:oned="t" path="m,l21600,21600e" filled="f">
                <v:path arrowok="t" fillok="f" o:connecttype="none"/>
                <o:lock v:ext="edit" shapetype="t"/>
              </v:shapetype>
              <v:shape id="Straight Arrow Connector 5" o:spid="_x0000_s1026" type="#_x0000_t32" style="position:absolute;margin-left:222.9pt;margin-top:12.35pt;width:0;height:37.15pt;z-index:25166028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" strokecolor="windowText" strokeweight=".5pt">
                <v:stroke endarrow="block" joinstyle="miter"/>
                <w10:wrap anchorx="margin"/>
              </v:shape>
            </w:pict>
          </mc:Fallback>
        </mc:AlternateContent>
      </w:r>
    </w:p>
    <w:p w14:paraId="139850CA" w14:textId="77777777" w:rsidR="0057214D" w:rsidRPr="0057214D" w:rsidRDefault="0057214D" w:rsidP="0057214D">
      <w:pPr>
        <w:suppressAutoHyphens w:val="0"/>
        <w:spacing w:after="160" w:line="360" w:lineRule="auto"/>
        <w:jc w:val="center"/>
        <w:rPr>
          <w:rFonts w:ascii="Verdana" w:eastAsia="Calibri" w:hAnsi="Verdana"/>
          <w:b/>
          <w:bCs/>
          <w:sz w:val="20"/>
          <w:szCs w:val="20"/>
          <w:lang w:val="en-IN" w:eastAsia="en-US"/>
        </w:rPr>
      </w:pPr>
    </w:p>
    <w:p w14:paraId="55601CDD"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r w:rsidRPr="0057214D">
        <w:rPr>
          <w:rFonts w:ascii="Verdana" w:eastAsia="Calibri" w:hAnsi="Verdana"/>
          <w:noProof/>
          <w:sz w:val="20"/>
          <w:szCs w:val="20"/>
          <w:lang w:val="en-IN" w:eastAsia="en-IN"/>
        </w:rPr>
        <mc:AlternateContent>
          <mc:Choice Requires="wps">
            <w:drawing>
              <wp:anchor distT="0" distB="0" distL="114300" distR="114300" simplePos="0" relativeHeight="251661312" behindDoc="0" locked="0" layoutInCell="1" allowOverlap="1" wp14:anchorId="5708C309" wp14:editId="062F1760">
                <wp:simplePos x="0" y="0"/>
                <wp:positionH relativeFrom="column">
                  <wp:posOffset>2262915</wp:posOffset>
                </wp:positionH>
                <wp:positionV relativeFrom="paragraph">
                  <wp:posOffset>60489</wp:posOffset>
                </wp:positionV>
                <wp:extent cx="1224116" cy="317090"/>
                <wp:effectExtent l="0" t="0" r="14605" b="26035"/>
                <wp:wrapNone/>
                <wp:docPr id="985215195" name="Rectangle 1"/>
                <wp:cNvGraphicFramePr/>
                <a:graphic xmlns:a="http://schemas.openxmlformats.org/drawingml/2006/main">
                  <a:graphicData uri="http://schemas.microsoft.com/office/word/2010/wordprocessingShape">
                    <wps:wsp>
                      <wps:cNvSpPr/>
                      <wps:spPr>
                        <a:xfrm>
                          <a:off x="0" y="0"/>
                          <a:ext cx="1224116" cy="317090"/>
                        </a:xfrm>
                        <a:prstGeom prst="rect">
                          <a:avLst/>
                        </a:prstGeom>
                        <a:solidFill>
                          <a:sysClr val="window" lastClr="FFFFFF"/>
                        </a:solidFill>
                        <a:ln w="12700" cap="flat" cmpd="sng" algn="ctr">
                          <a:solidFill>
                            <a:srgbClr val="5B9BD5">
                              <a:shade val="15000"/>
                            </a:srgbClr>
                          </a:solidFill>
                          <a:prstDash val="solid"/>
                          <a:miter lim="800000"/>
                        </a:ln>
                        <a:effectLst/>
                      </wps:spPr>
                      <wps:txbx>
                        <w:txbxContent>
                          <w:p w14:paraId="2D0C9F62" w14:textId="77777777" w:rsidR="0057214D" w:rsidRPr="0057214D" w:rsidRDefault="0057214D" w:rsidP="0057214D">
                            <w:pPr>
                              <w:jc w:val="center"/>
                              <w:rPr>
                                <w:rFonts w:ascii="Verdana" w:hAnsi="Verdana"/>
                                <w:color w:val="000000"/>
                                <w:sz w:val="20"/>
                                <w:szCs w:val="20"/>
                              </w:rPr>
                            </w:pPr>
                            <w:r w:rsidRPr="0057214D">
                              <w:rPr>
                                <w:rFonts w:ascii="Verdana" w:hAnsi="Verdana"/>
                                <w:color w:val="000000"/>
                                <w:sz w:val="20"/>
                                <w:szCs w:val="20"/>
                              </w:rPr>
                              <w:t>Data 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08C309" id="_x0000_s1027" style="position:absolute;margin-left:178.2pt;margin-top:4.75pt;width:96.4pt;height:24.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" fillcolor="window" strokecolor="#223f59" strokeweight="1pt">
                <v:textbox>
                  <w:txbxContent>
                    <w:p w14:paraId="2D0C9F62" w14:textId="77777777" w:rsidR="0057214D" w:rsidRPr="0057214D" w:rsidRDefault="0057214D" w:rsidP="0057214D">
                      <w:pPr>
                        <w:jc w:val="center"/>
                        <w:rPr>
                          <w:rFonts w:ascii="Verdana" w:hAnsi="Verdana"/>
                          <w:color w:val="000000"/>
                          <w:sz w:val="20"/>
                          <w:szCs w:val="20"/>
                        </w:rPr>
                      </w:pPr>
                      <w:r w:rsidRPr="0057214D">
                        <w:rPr>
                          <w:rFonts w:ascii="Verdana" w:hAnsi="Verdana"/>
                          <w:color w:val="000000"/>
                          <w:sz w:val="20"/>
                          <w:szCs w:val="20"/>
                        </w:rPr>
                        <w:t>Data Store</w:t>
                      </w:r>
                    </w:p>
                  </w:txbxContent>
                </v:textbox>
              </v:rect>
            </w:pict>
          </mc:Fallback>
        </mc:AlternateContent>
      </w:r>
    </w:p>
    <w:p w14:paraId="63402F10"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r w:rsidRPr="0057214D">
        <w:rPr>
          <w:rFonts w:ascii="Verdana" w:eastAsia="Calibri" w:hAnsi="Verdana"/>
          <w:noProof/>
          <w:sz w:val="20"/>
          <w:szCs w:val="20"/>
          <w:lang w:val="en-IN" w:eastAsia="en-IN"/>
        </w:rPr>
        <mc:AlternateContent>
          <mc:Choice Requires="wps">
            <w:drawing>
              <wp:anchor distT="0" distB="0" distL="114300" distR="114300" simplePos="0" relativeHeight="251662336" behindDoc="0" locked="0" layoutInCell="1" allowOverlap="1" wp14:anchorId="57A06EF4" wp14:editId="40CD5F81">
                <wp:simplePos x="0" y="0"/>
                <wp:positionH relativeFrom="column">
                  <wp:posOffset>2832898</wp:posOffset>
                </wp:positionH>
                <wp:positionV relativeFrom="paragraph">
                  <wp:posOffset>221165</wp:posOffset>
                </wp:positionV>
                <wp:extent cx="0" cy="514964"/>
                <wp:effectExtent l="76200" t="38100" r="57150" b="19050"/>
                <wp:wrapNone/>
                <wp:docPr id="941457289" name="Straight Arrow Connector 6"/>
                <wp:cNvGraphicFramePr/>
                <a:graphic xmlns:a="http://schemas.openxmlformats.org/drawingml/2006/main">
                  <a:graphicData uri="http://schemas.microsoft.com/office/word/2010/wordprocessingShape">
                    <wps:wsp>
                      <wps:cNvCnPr/>
                      <wps:spPr>
                        <a:xfrm flipH="1" flipV="1">
                          <a:off x="0" y="0"/>
                          <a:ext cx="0" cy="51496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099028A" id="Straight Arrow Connector 6" o:spid="_x0000_s1026" type="#_x0000_t32" style="position:absolute;margin-left:223.05pt;margin-top:17.4pt;width:0;height:40.5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" strokecolor="windowText" strokeweight=".5pt">
                <v:stroke endarrow="block" joinstyle="miter"/>
              </v:shape>
            </w:pict>
          </mc:Fallback>
        </mc:AlternateContent>
      </w:r>
    </w:p>
    <w:p w14:paraId="305A5E6B"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p>
    <w:p w14:paraId="15E4EE0A"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r w:rsidRPr="0057214D">
        <w:rPr>
          <w:rFonts w:ascii="Verdana" w:eastAsia="Calibri" w:hAnsi="Verdana"/>
          <w:noProof/>
          <w:sz w:val="20"/>
          <w:szCs w:val="20"/>
          <w:lang w:val="en-IN" w:eastAsia="en-IN"/>
        </w:rPr>
        <mc:AlternateContent>
          <mc:Choice Requires="wps">
            <w:drawing>
              <wp:anchor distT="0" distB="0" distL="114300" distR="114300" simplePos="0" relativeHeight="251663360" behindDoc="0" locked="0" layoutInCell="1" allowOverlap="1" wp14:anchorId="21D5C20A" wp14:editId="119D1A60">
                <wp:simplePos x="0" y="0"/>
                <wp:positionH relativeFrom="margin">
                  <wp:posOffset>2237740</wp:posOffset>
                </wp:positionH>
                <wp:positionV relativeFrom="paragraph">
                  <wp:posOffset>241300</wp:posOffset>
                </wp:positionV>
                <wp:extent cx="1223645" cy="331040"/>
                <wp:effectExtent l="0" t="0" r="14605" b="12065"/>
                <wp:wrapNone/>
                <wp:docPr id="2143755871" name="Rectangle 1"/>
                <wp:cNvGraphicFramePr/>
                <a:graphic xmlns:a="http://schemas.openxmlformats.org/drawingml/2006/main">
                  <a:graphicData uri="http://schemas.microsoft.com/office/word/2010/wordprocessingShape">
                    <wps:wsp>
                      <wps:cNvSpPr/>
                      <wps:spPr>
                        <a:xfrm>
                          <a:off x="0" y="0"/>
                          <a:ext cx="1223645" cy="331040"/>
                        </a:xfrm>
                        <a:prstGeom prst="rect">
                          <a:avLst/>
                        </a:prstGeom>
                        <a:solidFill>
                          <a:sysClr val="window" lastClr="FFFFFF"/>
                        </a:solidFill>
                        <a:ln w="12700" cap="flat" cmpd="sng" algn="ctr">
                          <a:solidFill>
                            <a:srgbClr val="5B9BD5">
                              <a:shade val="15000"/>
                            </a:srgbClr>
                          </a:solidFill>
                          <a:prstDash val="solid"/>
                          <a:miter lim="800000"/>
                        </a:ln>
                        <a:effectLst/>
                      </wps:spPr>
                      <wps:txbx>
                        <w:txbxContent>
                          <w:p w14:paraId="5C0279BF" w14:textId="77777777" w:rsidR="0057214D" w:rsidRPr="0057214D" w:rsidRDefault="0057214D" w:rsidP="0057214D">
                            <w:pPr>
                              <w:jc w:val="center"/>
                              <w:rPr>
                                <w:rFonts w:ascii="Verdana" w:hAnsi="Verdana"/>
                                <w:color w:val="000000"/>
                                <w:sz w:val="20"/>
                                <w:szCs w:val="20"/>
                              </w:rPr>
                            </w:pPr>
                            <w:r w:rsidRPr="0057214D">
                              <w:rPr>
                                <w:rFonts w:ascii="Verdana" w:hAnsi="Verdana"/>
                                <w:color w:val="000000"/>
                                <w:sz w:val="20"/>
                                <w:szCs w:val="20"/>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D5C20A" id="_x0000_s1028" style="position:absolute;margin-left:176.2pt;margin-top:19pt;width:96.35pt;height:26.0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" fillcolor="window" strokecolor="#223f59" strokeweight="1pt">
                <v:textbox>
                  <w:txbxContent>
                    <w:p w14:paraId="5C0279BF" w14:textId="77777777" w:rsidR="0057214D" w:rsidRPr="0057214D" w:rsidRDefault="0057214D" w:rsidP="0057214D">
                      <w:pPr>
                        <w:jc w:val="center"/>
                        <w:rPr>
                          <w:rFonts w:ascii="Verdana" w:hAnsi="Verdana"/>
                          <w:color w:val="000000"/>
                          <w:sz w:val="20"/>
                          <w:szCs w:val="20"/>
                        </w:rPr>
                      </w:pPr>
                      <w:r w:rsidRPr="0057214D">
                        <w:rPr>
                          <w:rFonts w:ascii="Verdana" w:hAnsi="Verdana"/>
                          <w:color w:val="000000"/>
                          <w:sz w:val="20"/>
                          <w:szCs w:val="20"/>
                        </w:rPr>
                        <w:t>User</w:t>
                      </w:r>
                    </w:p>
                  </w:txbxContent>
                </v:textbox>
                <w10:wrap anchorx="margin"/>
              </v:rect>
            </w:pict>
          </mc:Fallback>
        </mc:AlternateContent>
      </w:r>
    </w:p>
    <w:p w14:paraId="0A8CADD5"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p>
    <w:p w14:paraId="51F580B2"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p>
    <w:p w14:paraId="52570EF8"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r w:rsidRPr="0057214D">
        <w:rPr>
          <w:rFonts w:ascii="Verdana" w:eastAsia="Calibri" w:hAnsi="Verdana"/>
          <w:b/>
          <w:bCs/>
          <w:noProof/>
          <w:sz w:val="20"/>
          <w:szCs w:val="20"/>
          <w:lang w:val="en-IN" w:eastAsia="en-US"/>
        </w:rPr>
        <mc:AlternateContent>
          <mc:Choice Requires="wps">
            <w:drawing>
              <wp:anchor distT="0" distB="0" distL="114300" distR="114300" simplePos="0" relativeHeight="251667456" behindDoc="0" locked="0" layoutInCell="1" allowOverlap="1" wp14:anchorId="2C11235E" wp14:editId="2886A052">
                <wp:simplePos x="0" y="0"/>
                <wp:positionH relativeFrom="column">
                  <wp:posOffset>1555954</wp:posOffset>
                </wp:positionH>
                <wp:positionV relativeFrom="paragraph">
                  <wp:posOffset>153076</wp:posOffset>
                </wp:positionV>
                <wp:extent cx="2802193" cy="14605"/>
                <wp:effectExtent l="19050" t="19050" r="17780" b="42545"/>
                <wp:wrapNone/>
                <wp:docPr id="159080580" name="Straight Connector 11"/>
                <wp:cNvGraphicFramePr/>
                <a:graphic xmlns:a="http://schemas.openxmlformats.org/drawingml/2006/main">
                  <a:graphicData uri="http://schemas.microsoft.com/office/word/2010/wordprocessingShape">
                    <wps:wsp>
                      <wps:cNvCnPr/>
                      <wps:spPr>
                        <a:xfrm flipH="1">
                          <a:off x="0" y="0"/>
                          <a:ext cx="2802193" cy="14605"/>
                        </a:xfrm>
                        <a:prstGeom prst="line">
                          <a:avLst/>
                        </a:prstGeom>
                        <a:noFill/>
                        <a:ln w="571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583F91" id="Straight Connector 11"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12.05pt" to="343.1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" strokecolor="windowText" strokeweight="4.5pt">
                <v:stroke joinstyle="miter"/>
              </v:line>
            </w:pict>
          </mc:Fallback>
        </mc:AlternateContent>
      </w:r>
    </w:p>
    <w:p w14:paraId="70E625EB" w14:textId="10585A95" w:rsidR="0057214D" w:rsidRPr="0057214D" w:rsidRDefault="00F90993" w:rsidP="00F90993">
      <w:pPr>
        <w:suppressAutoHyphens w:val="0"/>
        <w:spacing w:after="160" w:line="360" w:lineRule="auto"/>
        <w:jc w:val="center"/>
        <w:rPr>
          <w:rFonts w:ascii="Verdana" w:eastAsia="Calibri" w:hAnsi="Verdana"/>
          <w:b/>
          <w:bCs/>
          <w:sz w:val="20"/>
          <w:szCs w:val="20"/>
          <w:lang w:val="en-IN" w:eastAsia="en-US"/>
        </w:rPr>
      </w:pPr>
      <w:r>
        <w:rPr>
          <w:rFonts w:ascii="Verdana" w:eastAsia="Calibri" w:hAnsi="Verdana"/>
          <w:b/>
          <w:bCs/>
          <w:sz w:val="20"/>
          <w:szCs w:val="20"/>
          <w:lang w:val="en-IN" w:eastAsia="en-US"/>
        </w:rPr>
        <w:t>Figure – 4.2.</w:t>
      </w:r>
      <w:r>
        <w:rPr>
          <w:rFonts w:ascii="Verdana" w:eastAsia="Calibri" w:hAnsi="Verdana"/>
          <w:b/>
          <w:bCs/>
          <w:sz w:val="20"/>
          <w:szCs w:val="20"/>
          <w:lang w:val="en-IN" w:eastAsia="en-US"/>
        </w:rPr>
        <w:t>8.1</w:t>
      </w:r>
    </w:p>
    <w:p w14:paraId="4849A2CE"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p>
    <w:p w14:paraId="4BF78B2F"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p>
    <w:p w14:paraId="72A35573"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p>
    <w:p w14:paraId="7F1212A3"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p>
    <w:p w14:paraId="7361ECC6"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p>
    <w:p w14:paraId="0EC567FC"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p>
    <w:p w14:paraId="4632F25B"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r w:rsidRPr="0057214D">
        <w:rPr>
          <w:rFonts w:ascii="Verdana" w:eastAsia="Calibri" w:hAnsi="Verdana"/>
          <w:b/>
          <w:bCs/>
          <w:sz w:val="20"/>
          <w:szCs w:val="20"/>
          <w:lang w:val="en-IN" w:eastAsia="en-US"/>
        </w:rPr>
        <w:lastRenderedPageBreak/>
        <w:t>DFD Level-1 Diagram:</w:t>
      </w:r>
    </w:p>
    <w:p w14:paraId="2B8875A9" w14:textId="77777777" w:rsidR="0057214D" w:rsidRDefault="0057214D" w:rsidP="0057214D">
      <w:pPr>
        <w:suppressAutoHyphens w:val="0"/>
        <w:spacing w:after="160" w:line="360" w:lineRule="auto"/>
        <w:jc w:val="center"/>
        <w:rPr>
          <w:rFonts w:ascii="Verdana" w:eastAsia="Calibri" w:hAnsi="Verdana"/>
          <w:noProof/>
          <w:sz w:val="20"/>
          <w:szCs w:val="20"/>
          <w:lang w:val="en-IN" w:eastAsia="en-IN"/>
        </w:rPr>
      </w:pPr>
      <w:r w:rsidRPr="0057214D">
        <w:rPr>
          <w:rFonts w:ascii="Verdana" w:eastAsia="Calibri" w:hAnsi="Verdana"/>
          <w:noProof/>
          <w:sz w:val="20"/>
          <w:szCs w:val="20"/>
          <w:lang w:val="en-IN" w:eastAsia="en-IN"/>
        </w:rPr>
        <w:drawing>
          <wp:inline distT="0" distB="0" distL="0" distR="0" wp14:anchorId="4FC13517" wp14:editId="7FB404F9">
            <wp:extent cx="5422900" cy="2979817"/>
            <wp:effectExtent l="76200" t="76200" r="139700" b="125730"/>
            <wp:docPr id="771301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34491" cy="298618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623E22" w14:textId="174B3A7D" w:rsidR="00F90993" w:rsidRPr="0057214D" w:rsidRDefault="00F90993" w:rsidP="0057214D">
      <w:pPr>
        <w:suppressAutoHyphens w:val="0"/>
        <w:spacing w:after="160" w:line="360" w:lineRule="auto"/>
        <w:jc w:val="center"/>
        <w:rPr>
          <w:rFonts w:ascii="Verdana" w:eastAsia="Calibri" w:hAnsi="Verdana"/>
          <w:noProof/>
          <w:sz w:val="20"/>
          <w:szCs w:val="20"/>
          <w:lang w:val="en-IN" w:eastAsia="en-IN"/>
        </w:rPr>
      </w:pPr>
      <w:r>
        <w:rPr>
          <w:rFonts w:ascii="Verdana" w:eastAsia="Calibri" w:hAnsi="Verdana"/>
          <w:b/>
          <w:bCs/>
          <w:sz w:val="20"/>
          <w:szCs w:val="20"/>
          <w:lang w:val="en-IN" w:eastAsia="en-US"/>
        </w:rPr>
        <w:t>Figure – 4.2.</w:t>
      </w:r>
      <w:r>
        <w:rPr>
          <w:rFonts w:ascii="Verdana" w:eastAsia="Calibri" w:hAnsi="Verdana"/>
          <w:b/>
          <w:bCs/>
          <w:sz w:val="20"/>
          <w:szCs w:val="20"/>
          <w:lang w:val="en-IN" w:eastAsia="en-US"/>
        </w:rPr>
        <w:t>8.2</w:t>
      </w:r>
    </w:p>
    <w:p w14:paraId="2D169DC0" w14:textId="77777777" w:rsidR="0057214D" w:rsidRPr="0057214D" w:rsidRDefault="0057214D" w:rsidP="0057214D">
      <w:pPr>
        <w:suppressAutoHyphens w:val="0"/>
        <w:spacing w:after="160" w:line="360" w:lineRule="auto"/>
        <w:rPr>
          <w:rFonts w:ascii="Verdana" w:eastAsia="Calibri" w:hAnsi="Verdana"/>
          <w:b/>
          <w:bCs/>
          <w:sz w:val="20"/>
          <w:szCs w:val="20"/>
          <w:lang w:val="en-IN" w:eastAsia="en-US"/>
        </w:rPr>
      </w:pPr>
      <w:r w:rsidRPr="0057214D">
        <w:rPr>
          <w:rFonts w:ascii="Verdana" w:eastAsia="Calibri" w:hAnsi="Verdana"/>
          <w:b/>
          <w:bCs/>
          <w:sz w:val="20"/>
          <w:szCs w:val="20"/>
          <w:lang w:val="en-IN" w:eastAsia="en-US"/>
        </w:rPr>
        <w:t>DFD Level-2 Diagram:</w:t>
      </w:r>
    </w:p>
    <w:p w14:paraId="57AEA1EB" w14:textId="2255F385" w:rsidR="0057214D" w:rsidRDefault="00F90993" w:rsidP="0057214D">
      <w:pPr>
        <w:suppressAutoHyphens w:val="0"/>
        <w:spacing w:after="160" w:line="360" w:lineRule="auto"/>
        <w:rPr>
          <w:rFonts w:ascii="Verdana" w:eastAsia="Calibri" w:hAnsi="Verdana"/>
          <w:noProof/>
          <w:sz w:val="20"/>
          <w:szCs w:val="20"/>
          <w:lang w:val="en-IN" w:eastAsia="en-IN"/>
        </w:rPr>
      </w:pPr>
      <w:r>
        <w:rPr>
          <w:rFonts w:ascii="Verdana" w:eastAsia="Calibri" w:hAnsi="Verdana"/>
          <w:noProof/>
          <w:sz w:val="20"/>
          <w:szCs w:val="20"/>
          <w:lang w:val="en-IN" w:eastAsia="en-IN"/>
        </w:rPr>
        <w:t xml:space="preserve">       </w:t>
      </w:r>
      <w:r w:rsidR="0057214D" w:rsidRPr="0057214D">
        <w:rPr>
          <w:rFonts w:ascii="Verdana" w:eastAsia="Calibri" w:hAnsi="Verdana"/>
          <w:noProof/>
          <w:sz w:val="20"/>
          <w:szCs w:val="20"/>
          <w:lang w:val="en-IN" w:eastAsia="en-IN"/>
        </w:rPr>
        <w:drawing>
          <wp:inline distT="0" distB="0" distL="0" distR="0" wp14:anchorId="2C43447F" wp14:editId="6D4E21FD">
            <wp:extent cx="5187950" cy="3789514"/>
            <wp:effectExtent l="76200" t="76200" r="127000" b="135255"/>
            <wp:docPr id="20719917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0550" cy="38060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829FEC1" w14:textId="4C66D9A5" w:rsidR="00F90993" w:rsidRPr="0057214D" w:rsidRDefault="00F90993" w:rsidP="00F90993">
      <w:pPr>
        <w:suppressAutoHyphens w:val="0"/>
        <w:spacing w:after="160" w:line="360" w:lineRule="auto"/>
        <w:jc w:val="center"/>
        <w:rPr>
          <w:rFonts w:ascii="Verdana" w:eastAsia="Calibri" w:hAnsi="Verdana"/>
          <w:b/>
          <w:bCs/>
          <w:sz w:val="20"/>
          <w:szCs w:val="20"/>
          <w:lang w:val="en-IN" w:eastAsia="en-US"/>
        </w:rPr>
      </w:pPr>
      <w:r>
        <w:rPr>
          <w:rFonts w:ascii="Verdana" w:eastAsia="Calibri" w:hAnsi="Verdana"/>
          <w:b/>
          <w:bCs/>
          <w:sz w:val="20"/>
          <w:szCs w:val="20"/>
          <w:lang w:val="en-IN" w:eastAsia="en-US"/>
        </w:rPr>
        <w:t>Figure – 4.2.</w:t>
      </w:r>
      <w:r>
        <w:rPr>
          <w:rFonts w:ascii="Verdana" w:eastAsia="Calibri" w:hAnsi="Verdana"/>
          <w:b/>
          <w:bCs/>
          <w:sz w:val="20"/>
          <w:szCs w:val="20"/>
          <w:lang w:val="en-IN" w:eastAsia="en-US"/>
        </w:rPr>
        <w:t>8.3</w:t>
      </w:r>
    </w:p>
    <w:p w14:paraId="059C962B" w14:textId="268A3612" w:rsidR="0057214D" w:rsidRPr="0057214D" w:rsidRDefault="0057214D" w:rsidP="0057214D">
      <w:pPr>
        <w:suppressAutoHyphens w:val="0"/>
        <w:spacing w:after="160" w:line="360" w:lineRule="auto"/>
        <w:rPr>
          <w:rFonts w:ascii="Verdana" w:eastAsia="Calibri" w:hAnsi="Verdana"/>
          <w:b/>
          <w:bCs/>
          <w:noProof/>
          <w:lang w:val="en-IN" w:eastAsia="en-IN"/>
        </w:rPr>
      </w:pPr>
      <w:r w:rsidRPr="0057214D">
        <w:rPr>
          <w:rFonts w:ascii="Verdana" w:eastAsia="Calibri" w:hAnsi="Verdana"/>
          <w:b/>
          <w:bCs/>
          <w:noProof/>
          <w:lang w:val="en-IN" w:eastAsia="en-IN"/>
        </w:rPr>
        <w:lastRenderedPageBreak/>
        <w:t xml:space="preserve">4.3 </w:t>
      </w:r>
      <w:r w:rsidR="00286E68">
        <w:rPr>
          <w:rFonts w:ascii="Verdana" w:eastAsia="Calibri" w:hAnsi="Verdana"/>
          <w:b/>
          <w:bCs/>
          <w:noProof/>
          <w:lang w:val="en-IN" w:eastAsia="en-IN"/>
        </w:rPr>
        <w:t>DATABASE DESIGN</w:t>
      </w:r>
    </w:p>
    <w:p w14:paraId="63399C80" w14:textId="77777777" w:rsidR="0057214D" w:rsidRPr="0057214D" w:rsidRDefault="0057214D" w:rsidP="00D14B1A">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b/>
          <w:bCs/>
          <w:sz w:val="20"/>
          <w:szCs w:val="20"/>
          <w:lang w:eastAsia="en-US"/>
        </w:rPr>
        <w:t>4.3.1 ER DIAGRAM</w:t>
      </w:r>
    </w:p>
    <w:p w14:paraId="3435D323" w14:textId="77777777" w:rsidR="0057214D" w:rsidRPr="0057214D" w:rsidRDefault="0057214D" w:rsidP="00D14B1A">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val="en-IN" w:eastAsia="en-US"/>
        </w:rPr>
        <w:t xml:space="preserve">An Entity–relationship model (ER model) describes the structure of a database with the help of a diagram, which is known as Entity Relationship Diagram (ER Diagram). </w:t>
      </w:r>
    </w:p>
    <w:p w14:paraId="0FF1AA21" w14:textId="77777777" w:rsidR="0057214D" w:rsidRPr="0057214D" w:rsidRDefault="0057214D" w:rsidP="00D14B1A">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val="en-IN" w:eastAsia="en-US"/>
        </w:rPr>
        <w:t xml:space="preserve">An ER diagram shows the relationship among entity sets. An entity set is a group of similar entities and these entities can have attributes. </w:t>
      </w:r>
    </w:p>
    <w:p w14:paraId="4518613F" w14:textId="77777777" w:rsidR="0057214D" w:rsidRPr="0057214D" w:rsidRDefault="0057214D" w:rsidP="00D14B1A">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sz w:val="20"/>
          <w:szCs w:val="20"/>
          <w:lang w:val="en-IN" w:eastAsia="en-US"/>
        </w:rPr>
        <w:t xml:space="preserve">In terms of DBMS, an entity is a table or attribute of a table in database, so by showing relationship among tables and their attributes, ER diagram shows the complete logical structure of a database. </w:t>
      </w:r>
    </w:p>
    <w:p w14:paraId="53577CA3"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p>
    <w:p w14:paraId="5E554F61"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p>
    <w:p w14:paraId="09D33819" w14:textId="77777777" w:rsidR="0057214D" w:rsidRPr="0057214D" w:rsidRDefault="0057214D" w:rsidP="0057214D">
      <w:pPr>
        <w:suppressAutoHyphens w:val="0"/>
        <w:spacing w:after="160" w:line="360" w:lineRule="auto"/>
        <w:jc w:val="both"/>
        <w:rPr>
          <w:rFonts w:ascii="Verdana" w:eastAsia="Calibri" w:hAnsi="Verdana"/>
          <w:sz w:val="20"/>
          <w:szCs w:val="20"/>
          <w:lang w:val="en-IN" w:eastAsia="en-US"/>
        </w:rPr>
      </w:pPr>
      <w:r w:rsidRPr="0057214D">
        <w:rPr>
          <w:rFonts w:ascii="Verdana" w:eastAsia="Calibri" w:hAnsi="Verdana"/>
          <w:noProof/>
          <w:sz w:val="20"/>
          <w:szCs w:val="20"/>
          <w:lang w:val="en-IN" w:eastAsia="en-IN"/>
        </w:rPr>
        <w:drawing>
          <wp:inline distT="0" distB="0" distL="0" distR="0" wp14:anchorId="560F168E" wp14:editId="1BE11935">
            <wp:extent cx="5731510" cy="3406471"/>
            <wp:effectExtent l="76200" t="76200" r="135890" b="1371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42644" cy="34130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71BD43A" w14:textId="26EEC61D" w:rsidR="0057214D" w:rsidRPr="0057214D" w:rsidRDefault="00F90993" w:rsidP="00F90993">
      <w:pPr>
        <w:suppressAutoHyphens w:val="0"/>
        <w:spacing w:after="160" w:line="360" w:lineRule="auto"/>
        <w:jc w:val="center"/>
        <w:rPr>
          <w:rFonts w:ascii="Verdana" w:eastAsia="Calibri" w:hAnsi="Verdana"/>
          <w:b/>
          <w:bCs/>
          <w:noProof/>
          <w:sz w:val="20"/>
          <w:szCs w:val="20"/>
          <w:lang w:val="en-IN" w:eastAsia="en-IN"/>
        </w:rPr>
      </w:pPr>
      <w:r>
        <w:rPr>
          <w:rFonts w:ascii="Verdana" w:eastAsia="Calibri" w:hAnsi="Verdana"/>
          <w:b/>
          <w:bCs/>
          <w:sz w:val="20"/>
          <w:szCs w:val="20"/>
          <w:lang w:val="en-IN" w:eastAsia="en-US"/>
        </w:rPr>
        <w:t>Figure – 4.</w:t>
      </w:r>
      <w:r>
        <w:rPr>
          <w:rFonts w:ascii="Verdana" w:eastAsia="Calibri" w:hAnsi="Verdana"/>
          <w:b/>
          <w:bCs/>
          <w:sz w:val="20"/>
          <w:szCs w:val="20"/>
          <w:lang w:val="en-IN" w:eastAsia="en-US"/>
        </w:rPr>
        <w:t>3.1</w:t>
      </w:r>
    </w:p>
    <w:p w14:paraId="51A970F0" w14:textId="77777777" w:rsidR="0057214D" w:rsidRPr="0057214D" w:rsidRDefault="0057214D" w:rsidP="0057214D">
      <w:pPr>
        <w:suppressAutoHyphens w:val="0"/>
        <w:spacing w:after="160" w:line="360" w:lineRule="auto"/>
        <w:rPr>
          <w:rFonts w:ascii="Verdana" w:eastAsia="Calibri" w:hAnsi="Verdana"/>
          <w:b/>
          <w:bCs/>
          <w:noProof/>
          <w:sz w:val="20"/>
          <w:szCs w:val="20"/>
          <w:lang w:val="en-IN" w:eastAsia="en-IN"/>
        </w:rPr>
      </w:pPr>
    </w:p>
    <w:p w14:paraId="6C5E860B" w14:textId="77777777" w:rsidR="0057214D" w:rsidRPr="0057214D" w:rsidRDefault="0057214D" w:rsidP="0057214D">
      <w:pPr>
        <w:suppressAutoHyphens w:val="0"/>
        <w:spacing w:after="160" w:line="360" w:lineRule="auto"/>
        <w:rPr>
          <w:rFonts w:ascii="Verdana" w:eastAsia="Calibri" w:hAnsi="Verdana"/>
          <w:b/>
          <w:bCs/>
          <w:noProof/>
          <w:sz w:val="20"/>
          <w:szCs w:val="20"/>
          <w:lang w:val="en-IN" w:eastAsia="en-IN"/>
        </w:rPr>
      </w:pPr>
    </w:p>
    <w:p w14:paraId="0149528E" w14:textId="77777777" w:rsidR="0057214D" w:rsidRPr="0057214D" w:rsidRDefault="0057214D" w:rsidP="0057214D">
      <w:pPr>
        <w:suppressAutoHyphens w:val="0"/>
        <w:spacing w:after="160" w:line="360" w:lineRule="auto"/>
        <w:rPr>
          <w:rFonts w:ascii="Verdana" w:eastAsia="Calibri" w:hAnsi="Verdana"/>
          <w:b/>
          <w:bCs/>
          <w:noProof/>
          <w:sz w:val="20"/>
          <w:szCs w:val="20"/>
          <w:lang w:val="en-IN" w:eastAsia="en-IN"/>
        </w:rPr>
      </w:pPr>
    </w:p>
    <w:p w14:paraId="4D7DB4F5" w14:textId="77777777" w:rsidR="00C44F4E" w:rsidRDefault="00C44F4E" w:rsidP="0057214D">
      <w:pPr>
        <w:suppressAutoHyphens w:val="0"/>
        <w:spacing w:after="160" w:line="360" w:lineRule="auto"/>
        <w:rPr>
          <w:rFonts w:ascii="Verdana" w:eastAsia="Calibri" w:hAnsi="Verdana"/>
          <w:b/>
          <w:bCs/>
          <w:noProof/>
          <w:sz w:val="20"/>
          <w:szCs w:val="20"/>
          <w:lang w:val="en-IN" w:eastAsia="en-IN"/>
        </w:rPr>
      </w:pPr>
    </w:p>
    <w:p w14:paraId="74F0BD1E" w14:textId="1D0E46FC" w:rsidR="0057214D" w:rsidRPr="0057214D" w:rsidRDefault="0057214D" w:rsidP="0057214D">
      <w:pPr>
        <w:suppressAutoHyphens w:val="0"/>
        <w:spacing w:after="160" w:line="360" w:lineRule="auto"/>
        <w:rPr>
          <w:rFonts w:ascii="Verdana" w:eastAsia="Calibri" w:hAnsi="Verdana"/>
          <w:b/>
          <w:bCs/>
          <w:noProof/>
          <w:sz w:val="20"/>
          <w:szCs w:val="20"/>
          <w:lang w:val="en-IN" w:eastAsia="en-IN"/>
        </w:rPr>
      </w:pPr>
      <w:r w:rsidRPr="0057214D">
        <w:rPr>
          <w:rFonts w:ascii="Verdana" w:eastAsia="Calibri" w:hAnsi="Verdana"/>
          <w:b/>
          <w:bCs/>
          <w:noProof/>
          <w:sz w:val="20"/>
          <w:szCs w:val="20"/>
          <w:lang w:val="en-IN" w:eastAsia="en-IN"/>
        </w:rPr>
        <w:lastRenderedPageBreak/>
        <w:t>4.3.2 T</w:t>
      </w:r>
      <w:r w:rsidR="00C44F4E">
        <w:rPr>
          <w:rFonts w:ascii="Verdana" w:eastAsia="Calibri" w:hAnsi="Verdana"/>
          <w:b/>
          <w:bCs/>
          <w:noProof/>
          <w:sz w:val="20"/>
          <w:szCs w:val="20"/>
          <w:lang w:val="en-IN" w:eastAsia="en-IN"/>
        </w:rPr>
        <w:t>ABLE STRUCTURES</w:t>
      </w:r>
    </w:p>
    <w:p w14:paraId="52941631" w14:textId="77777777" w:rsidR="0057214D" w:rsidRPr="0057214D" w:rsidRDefault="0057214D" w:rsidP="0057214D">
      <w:pPr>
        <w:suppressAutoHyphens w:val="0"/>
        <w:spacing w:after="160" w:line="360" w:lineRule="auto"/>
        <w:rPr>
          <w:rFonts w:ascii="Verdana" w:eastAsia="Calibri" w:hAnsi="Verdana"/>
          <w:b/>
          <w:bCs/>
          <w:noProof/>
          <w:sz w:val="20"/>
          <w:szCs w:val="20"/>
          <w:lang w:val="en-IN" w:eastAsia="en-IN"/>
        </w:rPr>
      </w:pPr>
      <w:r w:rsidRPr="0057214D">
        <w:rPr>
          <w:rFonts w:ascii="Verdana" w:eastAsia="Calibri" w:hAnsi="Verdana"/>
          <w:b/>
          <w:bCs/>
          <w:noProof/>
          <w:sz w:val="20"/>
          <w:szCs w:val="20"/>
          <w:lang w:val="en-IN" w:eastAsia="en-IN"/>
        </w:rPr>
        <w:t>Users Table</w:t>
      </w:r>
    </w:p>
    <w:p w14:paraId="16244991" w14:textId="77777777" w:rsidR="0057214D" w:rsidRPr="0057214D" w:rsidRDefault="0057214D" w:rsidP="0057214D">
      <w:pPr>
        <w:suppressAutoHyphens w:val="0"/>
        <w:spacing w:after="160" w:line="360" w:lineRule="auto"/>
        <w:jc w:val="both"/>
        <w:rPr>
          <w:rFonts w:ascii="Verdana" w:eastAsia="Calibri" w:hAnsi="Verdana"/>
          <w:noProof/>
          <w:sz w:val="20"/>
          <w:szCs w:val="20"/>
          <w:lang w:val="en-IN" w:eastAsia="en-IN"/>
        </w:rPr>
      </w:pPr>
      <w:r w:rsidRPr="0057214D">
        <w:rPr>
          <w:rFonts w:ascii="Verdana" w:eastAsia="Calibri" w:hAnsi="Verdana"/>
          <w:noProof/>
          <w:sz w:val="20"/>
          <w:szCs w:val="20"/>
          <w:lang w:val="en-IN" w:eastAsia="en-IN"/>
        </w:rPr>
        <w:t>Purpose: The users table stores information about registered users, enabling authentication and access control.</w:t>
      </w:r>
    </w:p>
    <w:p w14:paraId="09270B82" w14:textId="77777777" w:rsidR="0057214D" w:rsidRPr="0057214D" w:rsidRDefault="0057214D" w:rsidP="0057214D">
      <w:pPr>
        <w:suppressAutoHyphens w:val="0"/>
        <w:spacing w:after="160" w:line="360" w:lineRule="auto"/>
        <w:jc w:val="both"/>
        <w:rPr>
          <w:rFonts w:ascii="Verdana" w:eastAsia="Calibri" w:hAnsi="Verdana"/>
          <w:noProof/>
          <w:sz w:val="20"/>
          <w:szCs w:val="20"/>
          <w:lang w:val="en-IN" w:eastAsia="en-IN"/>
        </w:rPr>
      </w:pPr>
    </w:p>
    <w:p w14:paraId="39F126CF" w14:textId="77777777" w:rsidR="0057214D" w:rsidRPr="0057214D" w:rsidRDefault="0057214D" w:rsidP="0057214D">
      <w:pPr>
        <w:suppressAutoHyphens w:val="0"/>
        <w:spacing w:after="160" w:line="360" w:lineRule="auto"/>
        <w:jc w:val="both"/>
        <w:rPr>
          <w:rFonts w:ascii="Verdana" w:eastAsia="Calibri" w:hAnsi="Verdana"/>
          <w:noProof/>
          <w:sz w:val="20"/>
          <w:szCs w:val="20"/>
          <w:lang w:val="en-IN" w:eastAsia="en-IN"/>
        </w:rPr>
      </w:pPr>
      <w:r w:rsidRPr="0057214D">
        <w:rPr>
          <w:rFonts w:ascii="Verdana" w:eastAsia="Calibri" w:hAnsi="Verdana"/>
          <w:b/>
          <w:bCs/>
          <w:noProof/>
          <w:sz w:val="20"/>
          <w:szCs w:val="20"/>
          <w:lang w:val="en-IN" w:eastAsia="en-IN"/>
        </w:rPr>
        <w:t>Table Schema:</w:t>
      </w:r>
    </w:p>
    <w:p w14:paraId="736AAFF5" w14:textId="77777777" w:rsidR="0057214D" w:rsidRPr="0057214D" w:rsidRDefault="0057214D" w:rsidP="0057214D">
      <w:pPr>
        <w:suppressAutoHyphens w:val="0"/>
        <w:spacing w:after="160" w:line="360" w:lineRule="auto"/>
        <w:rPr>
          <w:rFonts w:ascii="Verdana" w:eastAsia="Calibri" w:hAnsi="Verdana"/>
          <w:b/>
          <w:bCs/>
          <w:noProof/>
          <w:sz w:val="20"/>
          <w:szCs w:val="20"/>
          <w:lang w:val="en-IN" w:eastAsia="en-IN"/>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8"/>
        <w:gridCol w:w="1892"/>
        <w:gridCol w:w="2231"/>
        <w:gridCol w:w="3136"/>
      </w:tblGrid>
      <w:tr w:rsidR="0057214D" w:rsidRPr="0057214D" w14:paraId="3FDE00D1" w14:textId="77777777" w:rsidTr="000F5AD9">
        <w:trPr>
          <w:tblHeader/>
          <w:tblCellSpacing w:w="15" w:type="dxa"/>
        </w:trPr>
        <w:tc>
          <w:tcPr>
            <w:tcW w:w="0" w:type="auto"/>
            <w:vAlign w:val="center"/>
            <w:hideMark/>
          </w:tcPr>
          <w:p w14:paraId="5EED4542" w14:textId="77777777" w:rsidR="0057214D" w:rsidRPr="0057214D" w:rsidRDefault="0057214D" w:rsidP="0057214D">
            <w:pPr>
              <w:suppressAutoHyphens w:val="0"/>
              <w:spacing w:after="160" w:line="360" w:lineRule="auto"/>
              <w:rPr>
                <w:rFonts w:ascii="Verdana" w:eastAsia="Calibri" w:hAnsi="Verdana"/>
                <w:b/>
                <w:bCs/>
                <w:noProof/>
                <w:sz w:val="20"/>
                <w:szCs w:val="20"/>
                <w:lang w:val="en-IN" w:eastAsia="en-IN"/>
              </w:rPr>
            </w:pPr>
            <w:r w:rsidRPr="0057214D">
              <w:rPr>
                <w:rFonts w:ascii="Verdana" w:eastAsia="Calibri" w:hAnsi="Verdana"/>
                <w:b/>
                <w:bCs/>
                <w:noProof/>
                <w:sz w:val="20"/>
                <w:szCs w:val="20"/>
                <w:lang w:val="en-IN" w:eastAsia="en-IN"/>
              </w:rPr>
              <w:t>Column Name</w:t>
            </w:r>
          </w:p>
        </w:tc>
        <w:tc>
          <w:tcPr>
            <w:tcW w:w="1862" w:type="dxa"/>
            <w:vAlign w:val="center"/>
            <w:hideMark/>
          </w:tcPr>
          <w:p w14:paraId="4F86ED89" w14:textId="77777777" w:rsidR="0057214D" w:rsidRPr="0057214D" w:rsidRDefault="0057214D" w:rsidP="0057214D">
            <w:pPr>
              <w:suppressAutoHyphens w:val="0"/>
              <w:spacing w:after="160" w:line="360" w:lineRule="auto"/>
              <w:rPr>
                <w:rFonts w:ascii="Verdana" w:eastAsia="Calibri" w:hAnsi="Verdana"/>
                <w:b/>
                <w:bCs/>
                <w:noProof/>
                <w:sz w:val="20"/>
                <w:szCs w:val="20"/>
                <w:lang w:val="en-IN" w:eastAsia="en-IN"/>
              </w:rPr>
            </w:pPr>
            <w:r w:rsidRPr="0057214D">
              <w:rPr>
                <w:rFonts w:ascii="Verdana" w:eastAsia="Calibri" w:hAnsi="Verdana"/>
                <w:b/>
                <w:bCs/>
                <w:noProof/>
                <w:sz w:val="20"/>
                <w:szCs w:val="20"/>
                <w:lang w:val="en-IN" w:eastAsia="en-IN"/>
              </w:rPr>
              <w:t>Data Type</w:t>
            </w:r>
          </w:p>
        </w:tc>
        <w:tc>
          <w:tcPr>
            <w:tcW w:w="2201" w:type="dxa"/>
            <w:vAlign w:val="center"/>
            <w:hideMark/>
          </w:tcPr>
          <w:p w14:paraId="06538494" w14:textId="77777777" w:rsidR="0057214D" w:rsidRPr="0057214D" w:rsidRDefault="0057214D" w:rsidP="0057214D">
            <w:pPr>
              <w:suppressAutoHyphens w:val="0"/>
              <w:spacing w:after="160" w:line="360" w:lineRule="auto"/>
              <w:rPr>
                <w:rFonts w:ascii="Verdana" w:eastAsia="Calibri" w:hAnsi="Verdana"/>
                <w:b/>
                <w:bCs/>
                <w:noProof/>
                <w:sz w:val="20"/>
                <w:szCs w:val="20"/>
                <w:lang w:val="en-IN" w:eastAsia="en-IN"/>
              </w:rPr>
            </w:pPr>
            <w:r w:rsidRPr="0057214D">
              <w:rPr>
                <w:rFonts w:ascii="Verdana" w:eastAsia="Calibri" w:hAnsi="Verdana"/>
                <w:b/>
                <w:bCs/>
                <w:noProof/>
                <w:sz w:val="20"/>
                <w:szCs w:val="20"/>
                <w:lang w:val="en-IN" w:eastAsia="en-IN"/>
              </w:rPr>
              <w:t>Constraints</w:t>
            </w:r>
          </w:p>
        </w:tc>
        <w:tc>
          <w:tcPr>
            <w:tcW w:w="0" w:type="auto"/>
            <w:vAlign w:val="center"/>
            <w:hideMark/>
          </w:tcPr>
          <w:p w14:paraId="4D11D325" w14:textId="77777777" w:rsidR="0057214D" w:rsidRPr="0057214D" w:rsidRDefault="0057214D" w:rsidP="0057214D">
            <w:pPr>
              <w:suppressAutoHyphens w:val="0"/>
              <w:spacing w:after="160" w:line="360" w:lineRule="auto"/>
              <w:rPr>
                <w:rFonts w:ascii="Verdana" w:eastAsia="Calibri" w:hAnsi="Verdana"/>
                <w:b/>
                <w:bCs/>
                <w:noProof/>
                <w:sz w:val="20"/>
                <w:szCs w:val="20"/>
                <w:lang w:val="en-IN" w:eastAsia="en-IN"/>
              </w:rPr>
            </w:pPr>
            <w:r w:rsidRPr="0057214D">
              <w:rPr>
                <w:rFonts w:ascii="Verdana" w:eastAsia="Calibri" w:hAnsi="Verdana"/>
                <w:b/>
                <w:bCs/>
                <w:noProof/>
                <w:sz w:val="20"/>
                <w:szCs w:val="20"/>
                <w:lang w:val="en-IN" w:eastAsia="en-IN"/>
              </w:rPr>
              <w:t>Description</w:t>
            </w:r>
          </w:p>
        </w:tc>
      </w:tr>
      <w:tr w:rsidR="0057214D" w:rsidRPr="0057214D" w14:paraId="047DE3A6" w14:textId="77777777" w:rsidTr="000F5AD9">
        <w:trPr>
          <w:tblCellSpacing w:w="15" w:type="dxa"/>
        </w:trPr>
        <w:tc>
          <w:tcPr>
            <w:tcW w:w="0" w:type="auto"/>
            <w:vAlign w:val="center"/>
            <w:hideMark/>
          </w:tcPr>
          <w:p w14:paraId="42D22B9D"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 xml:space="preserve">  id</w:t>
            </w:r>
          </w:p>
        </w:tc>
        <w:tc>
          <w:tcPr>
            <w:tcW w:w="1862" w:type="dxa"/>
            <w:vAlign w:val="center"/>
            <w:hideMark/>
          </w:tcPr>
          <w:p w14:paraId="13E01023"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 xml:space="preserve"> INT (PK, AI)</w:t>
            </w:r>
          </w:p>
        </w:tc>
        <w:tc>
          <w:tcPr>
            <w:tcW w:w="2201" w:type="dxa"/>
            <w:vAlign w:val="center"/>
            <w:hideMark/>
          </w:tcPr>
          <w:p w14:paraId="15D7C9FC"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 xml:space="preserve"> PRIMARY KEY,</w:t>
            </w:r>
          </w:p>
          <w:p w14:paraId="126C9607"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 xml:space="preserve"> AUTO_INCREMENT</w:t>
            </w:r>
          </w:p>
        </w:tc>
        <w:tc>
          <w:tcPr>
            <w:tcW w:w="0" w:type="auto"/>
            <w:vAlign w:val="center"/>
            <w:hideMark/>
          </w:tcPr>
          <w:p w14:paraId="6AC436F9"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Unique identifier for each user</w:t>
            </w:r>
          </w:p>
        </w:tc>
      </w:tr>
      <w:tr w:rsidR="0057214D" w:rsidRPr="0057214D" w14:paraId="6AE86BFE" w14:textId="77777777" w:rsidTr="000F5AD9">
        <w:trPr>
          <w:tblCellSpacing w:w="15" w:type="dxa"/>
        </w:trPr>
        <w:tc>
          <w:tcPr>
            <w:tcW w:w="0" w:type="auto"/>
            <w:vAlign w:val="center"/>
            <w:hideMark/>
          </w:tcPr>
          <w:p w14:paraId="6C930E13"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 xml:space="preserve"> name</w:t>
            </w:r>
          </w:p>
        </w:tc>
        <w:tc>
          <w:tcPr>
            <w:tcW w:w="1862" w:type="dxa"/>
            <w:vAlign w:val="center"/>
            <w:hideMark/>
          </w:tcPr>
          <w:p w14:paraId="608FE6A3"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 xml:space="preserve"> VARCHAR(100)</w:t>
            </w:r>
          </w:p>
        </w:tc>
        <w:tc>
          <w:tcPr>
            <w:tcW w:w="2201" w:type="dxa"/>
            <w:vAlign w:val="center"/>
            <w:hideMark/>
          </w:tcPr>
          <w:p w14:paraId="0B8FDF3F"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 xml:space="preserve"> NOT NULL</w:t>
            </w:r>
          </w:p>
        </w:tc>
        <w:tc>
          <w:tcPr>
            <w:tcW w:w="0" w:type="auto"/>
            <w:vAlign w:val="center"/>
            <w:hideMark/>
          </w:tcPr>
          <w:p w14:paraId="29743A2C"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User’s full name</w:t>
            </w:r>
          </w:p>
        </w:tc>
      </w:tr>
      <w:tr w:rsidR="0057214D" w:rsidRPr="0057214D" w14:paraId="431920DC" w14:textId="77777777" w:rsidTr="000F5AD9">
        <w:trPr>
          <w:tblCellSpacing w:w="15" w:type="dxa"/>
        </w:trPr>
        <w:tc>
          <w:tcPr>
            <w:tcW w:w="0" w:type="auto"/>
            <w:vAlign w:val="center"/>
            <w:hideMark/>
          </w:tcPr>
          <w:p w14:paraId="7183F072"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 xml:space="preserve"> email</w:t>
            </w:r>
          </w:p>
        </w:tc>
        <w:tc>
          <w:tcPr>
            <w:tcW w:w="1862" w:type="dxa"/>
            <w:vAlign w:val="center"/>
            <w:hideMark/>
          </w:tcPr>
          <w:p w14:paraId="6DAC4B4F"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VARCHAR(255)</w:t>
            </w:r>
          </w:p>
        </w:tc>
        <w:tc>
          <w:tcPr>
            <w:tcW w:w="2201" w:type="dxa"/>
            <w:vAlign w:val="center"/>
            <w:hideMark/>
          </w:tcPr>
          <w:p w14:paraId="05D20652"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 xml:space="preserve"> UNIQUE, NOT NULL</w:t>
            </w:r>
          </w:p>
        </w:tc>
        <w:tc>
          <w:tcPr>
            <w:tcW w:w="0" w:type="auto"/>
            <w:vAlign w:val="center"/>
            <w:hideMark/>
          </w:tcPr>
          <w:p w14:paraId="65492B90"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User’s email (used for login)</w:t>
            </w:r>
          </w:p>
        </w:tc>
      </w:tr>
      <w:tr w:rsidR="0057214D" w:rsidRPr="0057214D" w14:paraId="19C68282" w14:textId="77777777" w:rsidTr="000F5AD9">
        <w:trPr>
          <w:tblCellSpacing w:w="15" w:type="dxa"/>
        </w:trPr>
        <w:tc>
          <w:tcPr>
            <w:tcW w:w="0" w:type="auto"/>
            <w:vAlign w:val="center"/>
            <w:hideMark/>
          </w:tcPr>
          <w:p w14:paraId="360E60D4"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 xml:space="preserve"> password</w:t>
            </w:r>
          </w:p>
        </w:tc>
        <w:tc>
          <w:tcPr>
            <w:tcW w:w="1862" w:type="dxa"/>
            <w:vAlign w:val="center"/>
            <w:hideMark/>
          </w:tcPr>
          <w:p w14:paraId="60A574BD"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VARCHAR(255)</w:t>
            </w:r>
          </w:p>
        </w:tc>
        <w:tc>
          <w:tcPr>
            <w:tcW w:w="2201" w:type="dxa"/>
            <w:vAlign w:val="center"/>
            <w:hideMark/>
          </w:tcPr>
          <w:p w14:paraId="467C5AB0"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 xml:space="preserve"> NOT NULL</w:t>
            </w:r>
          </w:p>
        </w:tc>
        <w:tc>
          <w:tcPr>
            <w:tcW w:w="0" w:type="auto"/>
            <w:vAlign w:val="center"/>
            <w:hideMark/>
          </w:tcPr>
          <w:p w14:paraId="2BAFFE96" w14:textId="77777777" w:rsidR="0057214D" w:rsidRPr="0057214D" w:rsidRDefault="0057214D" w:rsidP="0057214D">
            <w:pPr>
              <w:suppressAutoHyphens w:val="0"/>
              <w:spacing w:after="160" w:line="360" w:lineRule="auto"/>
              <w:rPr>
                <w:rFonts w:ascii="Verdana" w:eastAsia="Calibri" w:hAnsi="Verdana"/>
                <w:noProof/>
                <w:sz w:val="20"/>
                <w:szCs w:val="20"/>
                <w:lang w:val="en-IN" w:eastAsia="en-IN"/>
              </w:rPr>
            </w:pPr>
            <w:r w:rsidRPr="0057214D">
              <w:rPr>
                <w:rFonts w:ascii="Verdana" w:eastAsia="Calibri" w:hAnsi="Verdana"/>
                <w:noProof/>
                <w:sz w:val="20"/>
                <w:szCs w:val="20"/>
                <w:lang w:val="en-IN" w:eastAsia="en-IN"/>
              </w:rPr>
              <w:t>User’s encrypted password</w:t>
            </w:r>
          </w:p>
        </w:tc>
      </w:tr>
    </w:tbl>
    <w:p w14:paraId="015A35EA" w14:textId="77777777" w:rsidR="002F1BDA" w:rsidRDefault="002F1BDA" w:rsidP="0057214D">
      <w:pPr>
        <w:suppressAutoHyphens w:val="0"/>
        <w:spacing w:line="360" w:lineRule="auto"/>
        <w:jc w:val="both"/>
        <w:rPr>
          <w:rFonts w:ascii="Verdana" w:hAnsi="Verdana" w:cs="Verdana"/>
          <w:sz w:val="22"/>
          <w:szCs w:val="22"/>
        </w:rPr>
      </w:pPr>
    </w:p>
    <w:p w14:paraId="4FE48C01" w14:textId="77777777" w:rsidR="009F4E0E" w:rsidRDefault="009F4E0E">
      <w:pPr>
        <w:suppressAutoHyphens w:val="0"/>
        <w:rPr>
          <w:rFonts w:ascii="Verdana" w:hAnsi="Verdana" w:cs="Verdana"/>
          <w:sz w:val="22"/>
          <w:szCs w:val="22"/>
        </w:rPr>
      </w:pPr>
    </w:p>
    <w:p w14:paraId="45CC91E0" w14:textId="77777777" w:rsidR="009F4E0E" w:rsidRDefault="009F4E0E">
      <w:pPr>
        <w:suppressAutoHyphens w:val="0"/>
        <w:rPr>
          <w:rFonts w:ascii="Verdana" w:hAnsi="Verdana" w:cs="Verdana"/>
          <w:sz w:val="22"/>
          <w:szCs w:val="22"/>
        </w:rPr>
      </w:pPr>
    </w:p>
    <w:p w14:paraId="60E69A04" w14:textId="77777777" w:rsidR="009F4E0E" w:rsidRDefault="009F4E0E">
      <w:pPr>
        <w:suppressAutoHyphens w:val="0"/>
        <w:rPr>
          <w:rFonts w:ascii="Verdana" w:hAnsi="Verdana" w:cs="Verdana"/>
          <w:sz w:val="22"/>
          <w:szCs w:val="22"/>
        </w:rPr>
      </w:pPr>
    </w:p>
    <w:p w14:paraId="2A322FE2" w14:textId="77777777" w:rsidR="009F4E0E" w:rsidRDefault="009F4E0E">
      <w:pPr>
        <w:suppressAutoHyphens w:val="0"/>
        <w:rPr>
          <w:rFonts w:ascii="Verdana" w:hAnsi="Verdana" w:cs="Verdana"/>
          <w:sz w:val="22"/>
          <w:szCs w:val="22"/>
        </w:rPr>
      </w:pPr>
    </w:p>
    <w:p w14:paraId="2784A736" w14:textId="77777777" w:rsidR="009F4E0E" w:rsidRDefault="009F4E0E">
      <w:pPr>
        <w:suppressAutoHyphens w:val="0"/>
        <w:rPr>
          <w:rFonts w:ascii="Verdana" w:hAnsi="Verdana" w:cs="Verdana"/>
          <w:sz w:val="22"/>
          <w:szCs w:val="22"/>
        </w:rPr>
      </w:pPr>
    </w:p>
    <w:p w14:paraId="18A237D7" w14:textId="77777777" w:rsidR="009F4E0E" w:rsidRDefault="009F4E0E">
      <w:pPr>
        <w:suppressAutoHyphens w:val="0"/>
        <w:rPr>
          <w:rFonts w:ascii="Verdana" w:hAnsi="Verdana" w:cs="Verdana"/>
          <w:sz w:val="22"/>
          <w:szCs w:val="22"/>
        </w:rPr>
      </w:pPr>
    </w:p>
    <w:p w14:paraId="49AD6406" w14:textId="77777777" w:rsidR="009F4E0E" w:rsidRDefault="009F4E0E">
      <w:pPr>
        <w:suppressAutoHyphens w:val="0"/>
        <w:rPr>
          <w:rFonts w:ascii="Verdana" w:hAnsi="Verdana" w:cs="Verdana"/>
          <w:sz w:val="22"/>
          <w:szCs w:val="22"/>
        </w:rPr>
      </w:pPr>
    </w:p>
    <w:p w14:paraId="70D75D3F" w14:textId="77777777" w:rsidR="009F4E0E" w:rsidRDefault="009F4E0E">
      <w:pPr>
        <w:suppressAutoHyphens w:val="0"/>
        <w:rPr>
          <w:rFonts w:ascii="Verdana" w:hAnsi="Verdana" w:cs="Verdana"/>
          <w:sz w:val="22"/>
          <w:szCs w:val="22"/>
        </w:rPr>
      </w:pPr>
    </w:p>
    <w:p w14:paraId="3F7CBB9B" w14:textId="77777777" w:rsidR="009F4E0E" w:rsidRDefault="009F4E0E">
      <w:pPr>
        <w:suppressAutoHyphens w:val="0"/>
        <w:rPr>
          <w:rFonts w:ascii="Verdana" w:hAnsi="Verdana" w:cs="Verdana"/>
          <w:sz w:val="22"/>
          <w:szCs w:val="22"/>
        </w:rPr>
      </w:pPr>
    </w:p>
    <w:p w14:paraId="47FDE523" w14:textId="77777777" w:rsidR="009F4E0E" w:rsidRDefault="009F4E0E">
      <w:pPr>
        <w:suppressAutoHyphens w:val="0"/>
        <w:rPr>
          <w:rFonts w:ascii="Verdana" w:hAnsi="Verdana" w:cs="Verdana"/>
          <w:sz w:val="22"/>
          <w:szCs w:val="22"/>
        </w:rPr>
      </w:pPr>
    </w:p>
    <w:p w14:paraId="7532ACCC" w14:textId="77777777" w:rsidR="009F4E0E" w:rsidRDefault="009F4E0E">
      <w:pPr>
        <w:suppressAutoHyphens w:val="0"/>
        <w:rPr>
          <w:rFonts w:ascii="Verdana" w:hAnsi="Verdana" w:cs="Verdana"/>
          <w:sz w:val="22"/>
          <w:szCs w:val="22"/>
        </w:rPr>
      </w:pPr>
    </w:p>
    <w:p w14:paraId="306CC6B2" w14:textId="77777777" w:rsidR="009F4E0E" w:rsidRDefault="009F4E0E">
      <w:pPr>
        <w:suppressAutoHyphens w:val="0"/>
        <w:rPr>
          <w:rFonts w:ascii="Verdana" w:hAnsi="Verdana" w:cs="Verdana"/>
          <w:sz w:val="22"/>
          <w:szCs w:val="22"/>
        </w:rPr>
      </w:pPr>
    </w:p>
    <w:p w14:paraId="600457ED" w14:textId="77777777" w:rsidR="009F4E0E" w:rsidRDefault="009F4E0E">
      <w:pPr>
        <w:suppressAutoHyphens w:val="0"/>
        <w:rPr>
          <w:rFonts w:ascii="Verdana" w:hAnsi="Verdana" w:cs="Verdana"/>
          <w:sz w:val="22"/>
          <w:szCs w:val="22"/>
        </w:rPr>
      </w:pPr>
    </w:p>
    <w:p w14:paraId="2E3052F3" w14:textId="77777777" w:rsidR="009F4E0E" w:rsidRDefault="009F4E0E">
      <w:pPr>
        <w:suppressAutoHyphens w:val="0"/>
        <w:rPr>
          <w:rFonts w:ascii="Verdana" w:hAnsi="Verdana" w:cs="Verdana"/>
          <w:sz w:val="22"/>
          <w:szCs w:val="22"/>
        </w:rPr>
      </w:pPr>
    </w:p>
    <w:p w14:paraId="69B1D044" w14:textId="77777777" w:rsidR="009F4E0E" w:rsidRDefault="009F4E0E">
      <w:pPr>
        <w:suppressAutoHyphens w:val="0"/>
        <w:rPr>
          <w:rFonts w:ascii="Verdana" w:hAnsi="Verdana" w:cs="Verdana"/>
          <w:sz w:val="22"/>
          <w:szCs w:val="22"/>
        </w:rPr>
      </w:pPr>
    </w:p>
    <w:p w14:paraId="572A72FA" w14:textId="77777777" w:rsidR="009F4E0E" w:rsidRDefault="009F4E0E">
      <w:pPr>
        <w:suppressAutoHyphens w:val="0"/>
        <w:rPr>
          <w:rFonts w:ascii="Verdana" w:hAnsi="Verdana" w:cs="Verdana"/>
          <w:sz w:val="22"/>
          <w:szCs w:val="22"/>
        </w:rPr>
      </w:pPr>
    </w:p>
    <w:p w14:paraId="4BC474CB" w14:textId="77777777" w:rsidR="009F4E0E" w:rsidRDefault="009F4E0E">
      <w:pPr>
        <w:suppressAutoHyphens w:val="0"/>
        <w:rPr>
          <w:rFonts w:ascii="Verdana" w:hAnsi="Verdana" w:cs="Verdana"/>
          <w:sz w:val="22"/>
          <w:szCs w:val="22"/>
        </w:rPr>
      </w:pPr>
    </w:p>
    <w:p w14:paraId="7BFBEEA1" w14:textId="77777777" w:rsidR="009F4E0E" w:rsidRDefault="009F4E0E">
      <w:pPr>
        <w:suppressAutoHyphens w:val="0"/>
        <w:rPr>
          <w:rFonts w:ascii="Verdana" w:hAnsi="Verdana" w:cs="Verdana"/>
          <w:sz w:val="22"/>
          <w:szCs w:val="22"/>
        </w:rPr>
      </w:pPr>
    </w:p>
    <w:p w14:paraId="65AB21AB" w14:textId="77777777" w:rsidR="009F4E0E" w:rsidRDefault="009F4E0E">
      <w:pPr>
        <w:suppressAutoHyphens w:val="0"/>
        <w:rPr>
          <w:rFonts w:ascii="Verdana" w:hAnsi="Verdana" w:cs="Verdana"/>
          <w:sz w:val="22"/>
          <w:szCs w:val="22"/>
        </w:rPr>
      </w:pPr>
    </w:p>
    <w:p w14:paraId="7890A4E3" w14:textId="77777777" w:rsidR="009F4E0E" w:rsidRDefault="009F4E0E">
      <w:pPr>
        <w:suppressAutoHyphens w:val="0"/>
        <w:rPr>
          <w:rFonts w:ascii="Verdana" w:hAnsi="Verdana" w:cs="Verdana"/>
          <w:sz w:val="22"/>
          <w:szCs w:val="22"/>
        </w:rPr>
      </w:pPr>
    </w:p>
    <w:p w14:paraId="45BF5B20" w14:textId="77777777" w:rsidR="009F4E0E" w:rsidRDefault="009F4E0E">
      <w:pPr>
        <w:suppressAutoHyphens w:val="0"/>
        <w:rPr>
          <w:rFonts w:ascii="Verdana" w:hAnsi="Verdana" w:cs="Verdana"/>
          <w:sz w:val="22"/>
          <w:szCs w:val="22"/>
        </w:rPr>
      </w:pPr>
    </w:p>
    <w:p w14:paraId="7D02EFF1" w14:textId="77777777" w:rsidR="009F4E0E" w:rsidRDefault="009F4E0E">
      <w:pPr>
        <w:suppressAutoHyphens w:val="0"/>
        <w:rPr>
          <w:rFonts w:ascii="Verdana" w:hAnsi="Verdana" w:cs="Verdana"/>
          <w:sz w:val="22"/>
          <w:szCs w:val="22"/>
        </w:rPr>
      </w:pPr>
    </w:p>
    <w:p w14:paraId="6A15822A" w14:textId="77777777" w:rsidR="009F4E0E" w:rsidRDefault="009F4E0E">
      <w:pPr>
        <w:suppressAutoHyphens w:val="0"/>
        <w:rPr>
          <w:rFonts w:ascii="Verdana" w:hAnsi="Verdana" w:cs="Verdana"/>
          <w:sz w:val="22"/>
          <w:szCs w:val="22"/>
        </w:rPr>
      </w:pPr>
    </w:p>
    <w:p w14:paraId="75B2ED78" w14:textId="77777777" w:rsidR="009F4E0E" w:rsidRDefault="009F4E0E">
      <w:pPr>
        <w:suppressAutoHyphens w:val="0"/>
        <w:rPr>
          <w:rFonts w:ascii="Verdana" w:hAnsi="Verdana" w:cs="Verdana"/>
          <w:sz w:val="22"/>
          <w:szCs w:val="22"/>
        </w:rPr>
      </w:pPr>
    </w:p>
    <w:p w14:paraId="17290BBE" w14:textId="77777777" w:rsid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p>
    <w:p w14:paraId="49B5DF7D" w14:textId="77777777" w:rsid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p>
    <w:p w14:paraId="2A36D6C8" w14:textId="77777777" w:rsid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p>
    <w:p w14:paraId="1AF84296" w14:textId="77777777" w:rsid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p>
    <w:p w14:paraId="6424BD10" w14:textId="77777777" w:rsid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p>
    <w:p w14:paraId="7BC642A6" w14:textId="77777777" w:rsid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p>
    <w:p w14:paraId="61168F86" w14:textId="77777777" w:rsid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p>
    <w:p w14:paraId="72013FF2" w14:textId="77777777" w:rsid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p>
    <w:p w14:paraId="37706AFB" w14:textId="77777777" w:rsid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p>
    <w:p w14:paraId="221E2E71" w14:textId="77777777" w:rsid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r>
        <w:rPr>
          <w:rFonts w:ascii="Verdana" w:eastAsia="Calibri" w:hAnsi="Verdana"/>
          <w:b/>
          <w:bCs/>
          <w:kern w:val="2"/>
          <w:sz w:val="32"/>
          <w:szCs w:val="32"/>
          <w:lang w:eastAsia="en-US"/>
          <w14:ligatures w14:val="standardContextual"/>
        </w:rPr>
        <w:t xml:space="preserve">   </w:t>
      </w:r>
    </w:p>
    <w:p w14:paraId="43D1A894" w14:textId="77777777" w:rsid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p>
    <w:p w14:paraId="7DDFE646" w14:textId="24B075A2" w:rsidR="009F4E0E" w:rsidRPr="009F4E0E" w:rsidRDefault="009F4E0E" w:rsidP="009F4E0E">
      <w:pPr>
        <w:suppressAutoHyphens w:val="0"/>
        <w:spacing w:after="160" w:line="259" w:lineRule="auto"/>
        <w:jc w:val="center"/>
        <w:rPr>
          <w:rFonts w:ascii="Verdana" w:eastAsia="Calibri" w:hAnsi="Verdana"/>
          <w:b/>
          <w:bCs/>
          <w:kern w:val="2"/>
          <w:sz w:val="32"/>
          <w:szCs w:val="32"/>
          <w:lang w:eastAsia="en-US"/>
          <w14:ligatures w14:val="standardContextual"/>
        </w:rPr>
      </w:pPr>
      <w:r>
        <w:rPr>
          <w:rFonts w:ascii="Verdana" w:eastAsia="Calibri" w:hAnsi="Verdana"/>
          <w:b/>
          <w:bCs/>
          <w:kern w:val="2"/>
          <w:sz w:val="32"/>
          <w:szCs w:val="32"/>
          <w:lang w:eastAsia="en-US"/>
          <w14:ligatures w14:val="standardContextual"/>
        </w:rPr>
        <w:t xml:space="preserve">      </w:t>
      </w:r>
      <w:r w:rsidRPr="009F4E0E">
        <w:rPr>
          <w:rFonts w:ascii="Verdana" w:eastAsia="Calibri" w:hAnsi="Verdana"/>
          <w:b/>
          <w:bCs/>
          <w:kern w:val="2"/>
          <w:sz w:val="32"/>
          <w:szCs w:val="32"/>
          <w:lang w:eastAsia="en-US"/>
          <w14:ligatures w14:val="standardContextual"/>
        </w:rPr>
        <w:t>5. SYSTEM IMPLEMENTATION</w:t>
      </w:r>
    </w:p>
    <w:p w14:paraId="0E34E6D4" w14:textId="562F7546" w:rsidR="00AD084F" w:rsidRDefault="00AD084F">
      <w:pPr>
        <w:suppressAutoHyphens w:val="0"/>
        <w:rPr>
          <w:rFonts w:ascii="Verdana" w:hAnsi="Verdana" w:cs="Verdana"/>
          <w:sz w:val="22"/>
          <w:szCs w:val="22"/>
        </w:rPr>
      </w:pPr>
      <w:r>
        <w:rPr>
          <w:rFonts w:ascii="Verdana" w:hAnsi="Verdana" w:cs="Verdana"/>
          <w:sz w:val="22"/>
          <w:szCs w:val="22"/>
        </w:rPr>
        <w:br w:type="page"/>
      </w:r>
    </w:p>
    <w:p w14:paraId="3266D4B1" w14:textId="6BB8CA44" w:rsidR="00AD084F" w:rsidRPr="00AD084F" w:rsidRDefault="00AD084F" w:rsidP="00AD084F">
      <w:pPr>
        <w:suppressAutoHyphens w:val="0"/>
        <w:spacing w:after="160" w:line="259" w:lineRule="auto"/>
        <w:jc w:val="center"/>
        <w:rPr>
          <w:rFonts w:ascii="Verdana" w:eastAsia="Calibri" w:hAnsi="Verdana"/>
          <w:b/>
          <w:bCs/>
          <w:kern w:val="2"/>
          <w:sz w:val="28"/>
          <w:szCs w:val="28"/>
          <w:lang w:eastAsia="en-US"/>
          <w14:ligatures w14:val="standardContextual"/>
        </w:rPr>
      </w:pPr>
      <w:r w:rsidRPr="00AD084F">
        <w:rPr>
          <w:rFonts w:ascii="Verdana" w:eastAsia="Calibri" w:hAnsi="Verdana"/>
          <w:b/>
          <w:bCs/>
          <w:kern w:val="2"/>
          <w:sz w:val="28"/>
          <w:szCs w:val="28"/>
          <w:lang w:eastAsia="en-US"/>
          <w14:ligatures w14:val="standardContextual"/>
        </w:rPr>
        <w:lastRenderedPageBreak/>
        <w:t>SYSTEM IMPLEMENTATION</w:t>
      </w:r>
    </w:p>
    <w:p w14:paraId="2DFA687D" w14:textId="77777777" w:rsidR="00AD084F" w:rsidRPr="00AD084F" w:rsidRDefault="00AD084F" w:rsidP="00AD084F">
      <w:pPr>
        <w:suppressAutoHyphens w:val="0"/>
        <w:spacing w:after="160" w:line="259" w:lineRule="auto"/>
        <w:rPr>
          <w:rFonts w:ascii="Verdana" w:eastAsia="Calibri" w:hAnsi="Verdana"/>
          <w:b/>
          <w:bCs/>
          <w:kern w:val="2"/>
          <w:lang w:eastAsia="en-US"/>
          <w14:ligatures w14:val="standardContextual"/>
        </w:rPr>
      </w:pPr>
    </w:p>
    <w:p w14:paraId="7A87433F" w14:textId="77777777" w:rsidR="00AD084F" w:rsidRPr="00AD084F" w:rsidRDefault="00AD084F" w:rsidP="00AD084F">
      <w:pPr>
        <w:suppressAutoHyphens w:val="0"/>
        <w:spacing w:after="160" w:line="360" w:lineRule="auto"/>
        <w:rPr>
          <w:rFonts w:ascii="Verdana" w:eastAsia="Calibri" w:hAnsi="Verdana"/>
          <w:b/>
          <w:bCs/>
          <w:kern w:val="2"/>
          <w:lang w:eastAsia="en-US"/>
          <w14:ligatures w14:val="standardContextual"/>
        </w:rPr>
      </w:pPr>
      <w:r w:rsidRPr="00AD084F">
        <w:rPr>
          <w:rFonts w:ascii="Verdana" w:eastAsia="Calibri" w:hAnsi="Verdana"/>
          <w:b/>
          <w:bCs/>
          <w:kern w:val="2"/>
          <w:lang w:eastAsia="en-US"/>
          <w14:ligatures w14:val="standardContextual"/>
        </w:rPr>
        <w:t>5.1 INTRODUCTION:</w:t>
      </w:r>
    </w:p>
    <w:p w14:paraId="322BBECD" w14:textId="77777777" w:rsidR="00AD084F" w:rsidRPr="00AD084F" w:rsidRDefault="00AD084F" w:rsidP="00AD084F">
      <w:pPr>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                                 The implementation phase involves putting the project plan into action. It is here where we should check whether the objectives of the project are met. The implementation phase is where we do the project work to produce the deliverables. The deliverables must include the products or services that the team are performing for the user including all the project management documents that you put together.</w:t>
      </w:r>
    </w:p>
    <w:p w14:paraId="53437C23" w14:textId="77777777" w:rsidR="00AD084F" w:rsidRPr="00AD084F" w:rsidRDefault="00AD084F" w:rsidP="00AD084F">
      <w:pPr>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In our project “</w:t>
      </w:r>
      <w:r w:rsidRPr="00AD084F">
        <w:rPr>
          <w:rFonts w:ascii="Verdana" w:eastAsia="Calibri" w:hAnsi="Verdana"/>
          <w:b/>
          <w:bCs/>
          <w:kern w:val="2"/>
          <w:sz w:val="20"/>
          <w:szCs w:val="20"/>
          <w:lang w:val="en-IN" w:eastAsia="en-US"/>
          <w14:ligatures w14:val="standardContextual"/>
        </w:rPr>
        <w:t>Enhanced Underwater Fish Detection: A Comparative Study of YOLOv9 and Faster RCNN</w:t>
      </w:r>
      <w:r w:rsidRPr="00AD084F">
        <w:rPr>
          <w:rFonts w:ascii="Verdana" w:eastAsia="Calibri" w:hAnsi="Verdana"/>
          <w:kern w:val="2"/>
          <w:sz w:val="20"/>
          <w:szCs w:val="20"/>
          <w:lang w:val="en-IN" w:eastAsia="en-US"/>
          <w14:ligatures w14:val="standardContextual"/>
        </w:rPr>
        <w:t>”, the user has to follow the below steps in order to use the application.</w:t>
      </w:r>
    </w:p>
    <w:p w14:paraId="5EFE375C" w14:textId="77777777" w:rsidR="00AD084F" w:rsidRPr="00AD084F" w:rsidRDefault="00AD084F" w:rsidP="00AD084F">
      <w:pPr>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steps are:</w:t>
      </w:r>
    </w:p>
    <w:p w14:paraId="599EACCC" w14:textId="77777777" w:rsidR="00AD084F" w:rsidRPr="00AD084F" w:rsidRDefault="00AD084F" w:rsidP="00AD084F">
      <w:pPr>
        <w:numPr>
          <w:ilvl w:val="0"/>
          <w:numId w:val="14"/>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After successful entry to the home page, the user has to register in order to use the application.</w:t>
      </w:r>
    </w:p>
    <w:p w14:paraId="3757E8EC" w14:textId="77777777" w:rsidR="00AD084F" w:rsidRPr="00AD084F" w:rsidRDefault="00AD084F" w:rsidP="00AD084F">
      <w:pPr>
        <w:numPr>
          <w:ilvl w:val="0"/>
          <w:numId w:val="14"/>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Before registration the user can actually navigate to About section to understand many details about the application.</w:t>
      </w:r>
    </w:p>
    <w:p w14:paraId="428F8545" w14:textId="7A725DB9" w:rsidR="00AD084F" w:rsidRPr="00AD084F" w:rsidRDefault="00AD084F" w:rsidP="00AD084F">
      <w:pPr>
        <w:numPr>
          <w:ilvl w:val="0"/>
          <w:numId w:val="14"/>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During the registration, the user has to specify credentials like name, email ID and password. The registration page is built with certain constraints like All the fields are mandatory, email ID must include “@”, both password and confirm password fields must match. If the user failed to meet the constraints, warnings will be generated.</w:t>
      </w:r>
    </w:p>
    <w:p w14:paraId="16F87240" w14:textId="77777777" w:rsidR="00AD084F" w:rsidRPr="00AD084F" w:rsidRDefault="00AD084F" w:rsidP="00AD084F">
      <w:pPr>
        <w:numPr>
          <w:ilvl w:val="0"/>
          <w:numId w:val="14"/>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Upon successful registration, the user has to login in order to proceed further. The login includes fields like mail and password. As soon as login is successful, the user can now access the application.</w:t>
      </w:r>
    </w:p>
    <w:p w14:paraId="5443ADFB" w14:textId="77777777" w:rsidR="00AD084F" w:rsidRPr="00AD084F" w:rsidRDefault="00AD084F" w:rsidP="00AD084F">
      <w:pPr>
        <w:numPr>
          <w:ilvl w:val="0"/>
          <w:numId w:val="14"/>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After login, the user can access different modules like upload and logout.</w:t>
      </w:r>
    </w:p>
    <w:p w14:paraId="437660E2" w14:textId="77777777" w:rsidR="00AD084F" w:rsidRPr="00AD084F" w:rsidRDefault="00AD084F" w:rsidP="00AD084F">
      <w:pPr>
        <w:numPr>
          <w:ilvl w:val="0"/>
          <w:numId w:val="14"/>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By using upload module, the user can upload any image containing fish or fishes for the system to detect fish location and the species among fish, starfish, jellyfish, penguin, puffin, stingray, shark. </w:t>
      </w:r>
    </w:p>
    <w:p w14:paraId="2F6F8AC1" w14:textId="77777777" w:rsidR="00AD084F" w:rsidRPr="00AD084F" w:rsidRDefault="00AD084F" w:rsidP="00AD084F">
      <w:pPr>
        <w:numPr>
          <w:ilvl w:val="0"/>
          <w:numId w:val="14"/>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After uploading the image, the system will display the fish location in bounding boxes and the species are described with the name along with a confidence score. The confidence score determines that the system is confident to that extent about the detection as well as classification.</w:t>
      </w:r>
    </w:p>
    <w:p w14:paraId="652AE0FB" w14:textId="77777777" w:rsidR="00AD084F" w:rsidRPr="00AD084F" w:rsidRDefault="00AD084F" w:rsidP="00AD084F">
      <w:pPr>
        <w:numPr>
          <w:ilvl w:val="0"/>
          <w:numId w:val="14"/>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At the end the user can freely logout from the system by clicking on logout module.</w:t>
      </w:r>
    </w:p>
    <w:p w14:paraId="3905F957" w14:textId="77777777" w:rsidR="00AD084F" w:rsidRPr="00AD084F" w:rsidRDefault="00AD084F" w:rsidP="00AD084F">
      <w:pPr>
        <w:suppressAutoHyphens w:val="0"/>
        <w:spacing w:after="160" w:line="360" w:lineRule="auto"/>
        <w:ind w:left="357"/>
        <w:jc w:val="both"/>
        <w:rPr>
          <w:rFonts w:ascii="Verdana" w:eastAsia="Calibri" w:hAnsi="Verdana"/>
          <w:kern w:val="2"/>
          <w:sz w:val="20"/>
          <w:szCs w:val="20"/>
          <w:lang w:val="en-IN" w:eastAsia="en-US"/>
          <w14:ligatures w14:val="standardContextual"/>
        </w:rPr>
      </w:pPr>
    </w:p>
    <w:p w14:paraId="353B579F" w14:textId="77777777" w:rsidR="00AD084F" w:rsidRPr="00AD084F" w:rsidRDefault="00AD084F" w:rsidP="00AD084F">
      <w:pPr>
        <w:suppressAutoHyphens w:val="0"/>
        <w:spacing w:after="160" w:line="360" w:lineRule="auto"/>
        <w:jc w:val="both"/>
        <w:rPr>
          <w:rFonts w:ascii="Verdana" w:eastAsia="Calibri" w:hAnsi="Verdana"/>
          <w:kern w:val="2"/>
          <w:sz w:val="20"/>
          <w:szCs w:val="20"/>
          <w:lang w:val="en-IN" w:eastAsia="en-US"/>
          <w14:ligatures w14:val="standardContextual"/>
        </w:rPr>
      </w:pPr>
    </w:p>
    <w:p w14:paraId="6A0837B4" w14:textId="77777777" w:rsidR="00AD084F" w:rsidRDefault="00AD084F" w:rsidP="00AD084F">
      <w:pPr>
        <w:suppressAutoHyphens w:val="0"/>
        <w:spacing w:after="160" w:line="360" w:lineRule="auto"/>
        <w:jc w:val="both"/>
        <w:rPr>
          <w:rFonts w:ascii="Verdana" w:eastAsia="Calibri" w:hAnsi="Verdana"/>
          <w:b/>
          <w:bCs/>
          <w:kern w:val="2"/>
          <w:lang w:val="en-IN" w:eastAsia="en-US"/>
          <w14:ligatures w14:val="standardContextual"/>
        </w:rPr>
      </w:pPr>
    </w:p>
    <w:p w14:paraId="409D4082" w14:textId="69AB41CD" w:rsidR="00AD084F" w:rsidRPr="00AD084F" w:rsidRDefault="00AD084F" w:rsidP="00AD084F">
      <w:pPr>
        <w:suppressAutoHyphens w:val="0"/>
        <w:spacing w:after="160" w:line="360" w:lineRule="auto"/>
        <w:jc w:val="both"/>
        <w:rPr>
          <w:rFonts w:ascii="Verdana" w:eastAsia="Calibri" w:hAnsi="Verdana"/>
          <w:b/>
          <w:bCs/>
          <w:kern w:val="2"/>
          <w:lang w:val="en-IN" w:eastAsia="en-US"/>
          <w14:ligatures w14:val="standardContextual"/>
        </w:rPr>
      </w:pPr>
      <w:r w:rsidRPr="00AD084F">
        <w:rPr>
          <w:rFonts w:ascii="Verdana" w:eastAsia="Calibri" w:hAnsi="Verdana"/>
          <w:b/>
          <w:bCs/>
          <w:kern w:val="2"/>
          <w:lang w:val="en-IN" w:eastAsia="en-US"/>
          <w14:ligatures w14:val="standardContextual"/>
        </w:rPr>
        <w:lastRenderedPageBreak/>
        <w:t>5.2 PROJECT MODULES:</w:t>
      </w:r>
    </w:p>
    <w:p w14:paraId="6BC09B95" w14:textId="77777777" w:rsidR="00AD084F" w:rsidRPr="00AD084F" w:rsidRDefault="00AD084F" w:rsidP="00AD084F">
      <w:pPr>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project modules include both system and user modules.</w:t>
      </w:r>
    </w:p>
    <w:p w14:paraId="571D9398" w14:textId="77777777" w:rsidR="00AD084F" w:rsidRPr="00AD084F" w:rsidRDefault="00AD084F" w:rsidP="00AD084F">
      <w:pPr>
        <w:suppressAutoHyphens w:val="0"/>
        <w:spacing w:after="160" w:line="360"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ab/>
      </w:r>
      <w:r w:rsidRPr="00AD084F">
        <w:rPr>
          <w:rFonts w:ascii="Verdana" w:eastAsia="Calibri" w:hAnsi="Verdana"/>
          <w:b/>
          <w:bCs/>
          <w:kern w:val="2"/>
          <w:sz w:val="20"/>
          <w:szCs w:val="20"/>
          <w:lang w:val="en-IN" w:eastAsia="en-US"/>
          <w14:ligatures w14:val="standardContextual"/>
        </w:rPr>
        <w:t>5.2.1 System modules:</w:t>
      </w:r>
    </w:p>
    <w:p w14:paraId="24B420C9" w14:textId="77777777" w:rsidR="00AD084F" w:rsidRPr="00AD084F" w:rsidRDefault="00AD084F" w:rsidP="00AD084F">
      <w:pPr>
        <w:suppressAutoHyphens w:val="0"/>
        <w:spacing w:after="160" w:line="360" w:lineRule="auto"/>
        <w:jc w:val="both"/>
        <w:rPr>
          <w:rFonts w:ascii="Verdana" w:eastAsia="Calibri" w:hAnsi="Verdana"/>
          <w:b/>
          <w:bCs/>
          <w:kern w:val="2"/>
          <w:sz w:val="20"/>
          <w:szCs w:val="20"/>
          <w:lang w:eastAsia="en-US"/>
          <w14:ligatures w14:val="standardContextual"/>
        </w:rPr>
      </w:pPr>
      <w:r w:rsidRPr="00AD084F">
        <w:rPr>
          <w:rFonts w:ascii="Verdana" w:eastAsia="Calibri" w:hAnsi="Verdana"/>
          <w:b/>
          <w:bCs/>
          <w:kern w:val="2"/>
          <w:sz w:val="20"/>
          <w:szCs w:val="20"/>
          <w:lang w:val="en-IN" w:eastAsia="en-US"/>
          <w14:ligatures w14:val="standardContextual"/>
        </w:rPr>
        <w:tab/>
      </w:r>
      <w:r w:rsidRPr="00AD084F">
        <w:rPr>
          <w:rFonts w:ascii="Verdana" w:eastAsia="Calibri" w:hAnsi="Verdana"/>
          <w:b/>
          <w:bCs/>
          <w:kern w:val="2"/>
          <w:sz w:val="20"/>
          <w:szCs w:val="20"/>
          <w:lang w:val="en-IN" w:eastAsia="en-US"/>
          <w14:ligatures w14:val="standardContextual"/>
        </w:rPr>
        <w:tab/>
        <w:t xml:space="preserve">5.2.1.1 </w:t>
      </w:r>
      <w:r w:rsidRPr="00AD084F">
        <w:rPr>
          <w:rFonts w:ascii="Verdana" w:eastAsia="Calibri" w:hAnsi="Verdana"/>
          <w:b/>
          <w:bCs/>
          <w:kern w:val="2"/>
          <w:sz w:val="20"/>
          <w:szCs w:val="20"/>
          <w:lang w:eastAsia="en-US"/>
          <w14:ligatures w14:val="standardContextual"/>
        </w:rPr>
        <w:t>Fish Detection:</w:t>
      </w:r>
    </w:p>
    <w:p w14:paraId="2D5A8E72" w14:textId="77777777" w:rsidR="00AD084F" w:rsidRPr="00AD084F" w:rsidRDefault="00AD084F" w:rsidP="00AD084F">
      <w:pPr>
        <w:numPr>
          <w:ilvl w:val="0"/>
          <w:numId w:val="15"/>
        </w:numPr>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Collects input: Utilizes underwater images as input for fish detection.</w:t>
      </w:r>
    </w:p>
    <w:p w14:paraId="06177393" w14:textId="77777777" w:rsidR="00AD084F" w:rsidRPr="00AD084F" w:rsidRDefault="00AD084F" w:rsidP="00AD084F">
      <w:pPr>
        <w:numPr>
          <w:ilvl w:val="0"/>
          <w:numId w:val="15"/>
        </w:numPr>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Develop a user interface: For uploading an image and viewing underwater fish detection, classification.</w:t>
      </w:r>
    </w:p>
    <w:p w14:paraId="4CB97ECE" w14:textId="77777777" w:rsidR="00AD084F" w:rsidRPr="00AD084F" w:rsidRDefault="00AD084F" w:rsidP="00AD084F">
      <w:pPr>
        <w:numPr>
          <w:ilvl w:val="0"/>
          <w:numId w:val="15"/>
        </w:numPr>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Implement detection methods: Utilize Faster R-CNN and YOLOv9 models to identify fish within media files accurately.</w:t>
      </w:r>
    </w:p>
    <w:p w14:paraId="03428BB7" w14:textId="77777777" w:rsidR="00AD084F" w:rsidRPr="00AD084F" w:rsidRDefault="00AD084F" w:rsidP="00AD084F">
      <w:pPr>
        <w:suppressAutoHyphens w:val="0"/>
        <w:spacing w:after="160" w:line="360" w:lineRule="auto"/>
        <w:ind w:left="360" w:firstLine="720"/>
        <w:jc w:val="both"/>
        <w:rPr>
          <w:rFonts w:ascii="Verdana" w:eastAsia="Calibri" w:hAnsi="Verdana"/>
          <w:b/>
          <w:bCs/>
          <w:kern w:val="2"/>
          <w:sz w:val="20"/>
          <w:szCs w:val="20"/>
          <w:lang w:eastAsia="en-US"/>
          <w14:ligatures w14:val="standardContextual"/>
        </w:rPr>
      </w:pPr>
      <w:r w:rsidRPr="00AD084F">
        <w:rPr>
          <w:rFonts w:ascii="Verdana" w:eastAsia="Calibri" w:hAnsi="Verdana"/>
          <w:b/>
          <w:bCs/>
          <w:kern w:val="2"/>
          <w:sz w:val="20"/>
          <w:szCs w:val="20"/>
          <w:lang w:eastAsia="en-US"/>
          <w14:ligatures w14:val="standardContextual"/>
        </w:rPr>
        <w:t xml:space="preserve">     5.2.1.2 Species Classification:</w:t>
      </w:r>
    </w:p>
    <w:p w14:paraId="2AF6AE05" w14:textId="77777777" w:rsidR="00AD084F" w:rsidRPr="00AD084F" w:rsidRDefault="00AD084F" w:rsidP="00AD084F">
      <w:pPr>
        <w:numPr>
          <w:ilvl w:val="0"/>
          <w:numId w:val="16"/>
        </w:numPr>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Classifies detected fish: Based on visual features extracted by the detection models the fishes are classified into various species such as fish, starfish, jellyfish, penguin, puffin, stingray, shark. The confidence score is also generated.</w:t>
      </w:r>
    </w:p>
    <w:p w14:paraId="547EB4AF" w14:textId="77777777" w:rsidR="00AD084F" w:rsidRPr="00AD084F" w:rsidRDefault="00AD084F" w:rsidP="00AD084F">
      <w:pPr>
        <w:numPr>
          <w:ilvl w:val="0"/>
          <w:numId w:val="16"/>
        </w:numPr>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Develop algorithms: For accurate classification of fish species from a predefined list, YOLOv9 and Faster RCNN algorithms are developed.</w:t>
      </w:r>
    </w:p>
    <w:p w14:paraId="1BE67744" w14:textId="77777777" w:rsidR="00AD084F" w:rsidRPr="00AD084F" w:rsidRDefault="00AD084F" w:rsidP="00AD084F">
      <w:pPr>
        <w:suppressAutoHyphens w:val="0"/>
        <w:spacing w:after="160" w:line="360" w:lineRule="auto"/>
        <w:ind w:left="720"/>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5.2.2 User Modules:</w:t>
      </w:r>
    </w:p>
    <w:p w14:paraId="737A2F6F" w14:textId="77777777" w:rsidR="00AD084F" w:rsidRPr="00AD084F" w:rsidRDefault="00AD084F" w:rsidP="00AD084F">
      <w:pPr>
        <w:numPr>
          <w:ilvl w:val="0"/>
          <w:numId w:val="17"/>
        </w:numPr>
        <w:suppressAutoHyphens w:val="0"/>
        <w:spacing w:after="160" w:line="360" w:lineRule="auto"/>
        <w:jc w:val="both"/>
        <w:rPr>
          <w:rFonts w:ascii="Verdana" w:eastAsia="Calibri" w:hAnsi="Verdana"/>
          <w:bCs/>
          <w:kern w:val="2"/>
          <w:sz w:val="20"/>
          <w:szCs w:val="20"/>
          <w:lang w:eastAsia="en-US"/>
          <w14:ligatures w14:val="standardContextual"/>
        </w:rPr>
      </w:pPr>
      <w:r w:rsidRPr="00AD084F">
        <w:rPr>
          <w:rFonts w:ascii="Verdana" w:eastAsia="Calibri" w:hAnsi="Verdana"/>
          <w:bCs/>
          <w:kern w:val="2"/>
          <w:sz w:val="20"/>
          <w:szCs w:val="20"/>
          <w:lang w:eastAsia="en-US"/>
          <w14:ligatures w14:val="standardContextual"/>
        </w:rPr>
        <w:t>Register: Users must first register with their credentials to create an account in the system.</w:t>
      </w:r>
    </w:p>
    <w:p w14:paraId="317ABD52" w14:textId="77777777" w:rsidR="00AD084F" w:rsidRPr="00AD084F" w:rsidRDefault="00AD084F" w:rsidP="00AD084F">
      <w:pPr>
        <w:numPr>
          <w:ilvl w:val="0"/>
          <w:numId w:val="17"/>
        </w:numPr>
        <w:suppressAutoHyphens w:val="0"/>
        <w:spacing w:after="160" w:line="360" w:lineRule="auto"/>
        <w:jc w:val="both"/>
        <w:rPr>
          <w:rFonts w:ascii="Verdana" w:eastAsia="Calibri" w:hAnsi="Verdana"/>
          <w:bCs/>
          <w:kern w:val="2"/>
          <w:sz w:val="20"/>
          <w:szCs w:val="20"/>
          <w:lang w:eastAsia="en-US"/>
          <w14:ligatures w14:val="standardContextual"/>
        </w:rPr>
      </w:pPr>
      <w:r w:rsidRPr="00AD084F">
        <w:rPr>
          <w:rFonts w:ascii="Verdana" w:eastAsia="Calibri" w:hAnsi="Verdana"/>
          <w:bCs/>
          <w:kern w:val="2"/>
          <w:sz w:val="20"/>
          <w:szCs w:val="20"/>
          <w:lang w:eastAsia="en-US"/>
          <w14:ligatures w14:val="standardContextual"/>
        </w:rPr>
        <w:t>Login: Users can log in with their registered credentials to access the system and its features.</w:t>
      </w:r>
    </w:p>
    <w:p w14:paraId="4CBDC057" w14:textId="77777777" w:rsidR="00AD084F" w:rsidRPr="00AD084F" w:rsidRDefault="00AD084F" w:rsidP="00AD084F">
      <w:pPr>
        <w:numPr>
          <w:ilvl w:val="0"/>
          <w:numId w:val="17"/>
        </w:numPr>
        <w:suppressAutoHyphens w:val="0"/>
        <w:spacing w:after="160" w:line="360" w:lineRule="auto"/>
        <w:jc w:val="both"/>
        <w:rPr>
          <w:rFonts w:ascii="Verdana" w:eastAsia="Calibri" w:hAnsi="Verdana"/>
          <w:bCs/>
          <w:kern w:val="2"/>
          <w:sz w:val="20"/>
          <w:szCs w:val="20"/>
          <w:lang w:eastAsia="en-US"/>
          <w14:ligatures w14:val="standardContextual"/>
        </w:rPr>
      </w:pPr>
      <w:r w:rsidRPr="00AD084F">
        <w:rPr>
          <w:rFonts w:ascii="Verdana" w:eastAsia="Calibri" w:hAnsi="Verdana"/>
          <w:bCs/>
          <w:kern w:val="2"/>
          <w:sz w:val="20"/>
          <w:szCs w:val="20"/>
          <w:lang w:eastAsia="en-US"/>
          <w14:ligatures w14:val="standardContextual"/>
        </w:rPr>
        <w:t>About: Users can know more details about the pro</w:t>
      </w:r>
    </w:p>
    <w:p w14:paraId="2688A35F" w14:textId="77777777" w:rsidR="00AD084F" w:rsidRPr="00AD084F" w:rsidRDefault="00AD084F" w:rsidP="00AD084F">
      <w:pPr>
        <w:numPr>
          <w:ilvl w:val="0"/>
          <w:numId w:val="17"/>
        </w:numPr>
        <w:suppressAutoHyphens w:val="0"/>
        <w:spacing w:after="160" w:line="360" w:lineRule="auto"/>
        <w:jc w:val="both"/>
        <w:rPr>
          <w:rFonts w:ascii="Verdana" w:eastAsia="Calibri" w:hAnsi="Verdana"/>
          <w:bCs/>
          <w:kern w:val="2"/>
          <w:sz w:val="20"/>
          <w:szCs w:val="20"/>
          <w:lang w:eastAsia="en-US"/>
          <w14:ligatures w14:val="standardContextual"/>
        </w:rPr>
      </w:pPr>
      <w:r w:rsidRPr="00AD084F">
        <w:rPr>
          <w:rFonts w:ascii="Verdana" w:eastAsia="Calibri" w:hAnsi="Verdana"/>
          <w:bCs/>
          <w:kern w:val="2"/>
          <w:sz w:val="20"/>
          <w:szCs w:val="20"/>
          <w:lang w:eastAsia="en-US"/>
          <w14:ligatures w14:val="standardContextual"/>
        </w:rPr>
        <w:t>Upload image: Users can upload under water fish images for prediction.</w:t>
      </w:r>
    </w:p>
    <w:p w14:paraId="62F03E37" w14:textId="77777777" w:rsidR="00AD084F" w:rsidRPr="00AD084F" w:rsidRDefault="00AD084F" w:rsidP="00AD084F">
      <w:pPr>
        <w:numPr>
          <w:ilvl w:val="0"/>
          <w:numId w:val="17"/>
        </w:numPr>
        <w:suppressAutoHyphens w:val="0"/>
        <w:spacing w:after="160" w:line="360" w:lineRule="auto"/>
        <w:jc w:val="both"/>
        <w:rPr>
          <w:rFonts w:ascii="Verdana" w:eastAsia="Calibri" w:hAnsi="Verdana"/>
          <w:bCs/>
          <w:kern w:val="2"/>
          <w:sz w:val="20"/>
          <w:szCs w:val="20"/>
          <w:lang w:eastAsia="en-US"/>
          <w14:ligatures w14:val="standardContextual"/>
        </w:rPr>
      </w:pPr>
      <w:r w:rsidRPr="00AD084F">
        <w:rPr>
          <w:rFonts w:ascii="Verdana" w:eastAsia="Calibri" w:hAnsi="Verdana"/>
          <w:bCs/>
          <w:kern w:val="2"/>
          <w:sz w:val="20"/>
          <w:szCs w:val="20"/>
          <w:lang w:eastAsia="en-US"/>
          <w14:ligatures w14:val="standardContextual"/>
        </w:rPr>
        <w:t>Viewing Results: User can see prediction in the segmented image in our project’s result page.</w:t>
      </w:r>
    </w:p>
    <w:p w14:paraId="358FA17E" w14:textId="77777777" w:rsidR="00AD084F" w:rsidRPr="00AD084F" w:rsidRDefault="00AD084F" w:rsidP="00AD084F">
      <w:pPr>
        <w:numPr>
          <w:ilvl w:val="0"/>
          <w:numId w:val="17"/>
        </w:numPr>
        <w:suppressAutoHyphens w:val="0"/>
        <w:spacing w:after="160" w:line="360" w:lineRule="auto"/>
        <w:jc w:val="both"/>
        <w:rPr>
          <w:rFonts w:ascii="Verdana" w:eastAsia="Calibri" w:hAnsi="Verdana"/>
          <w:bCs/>
          <w:kern w:val="2"/>
          <w:sz w:val="20"/>
          <w:szCs w:val="20"/>
          <w:lang w:eastAsia="en-US"/>
          <w14:ligatures w14:val="standardContextual"/>
        </w:rPr>
      </w:pPr>
      <w:r w:rsidRPr="00AD084F">
        <w:rPr>
          <w:rFonts w:ascii="Verdana" w:eastAsia="Calibri" w:hAnsi="Verdana"/>
          <w:bCs/>
          <w:kern w:val="2"/>
          <w:sz w:val="20"/>
          <w:szCs w:val="20"/>
          <w:lang w:eastAsia="en-US"/>
          <w14:ligatures w14:val="standardContextual"/>
        </w:rPr>
        <w:t>Logout: Users can log out of the system to secure their session and personal data.</w:t>
      </w:r>
    </w:p>
    <w:p w14:paraId="62332C9F" w14:textId="77777777" w:rsidR="00AD084F" w:rsidRPr="00AD084F" w:rsidRDefault="00AD084F" w:rsidP="00AD084F">
      <w:pPr>
        <w:suppressAutoHyphens w:val="0"/>
        <w:spacing w:after="160" w:line="360" w:lineRule="auto"/>
        <w:jc w:val="both"/>
        <w:rPr>
          <w:rFonts w:ascii="Verdana" w:eastAsia="Calibri" w:hAnsi="Verdana"/>
          <w:bCs/>
          <w:kern w:val="2"/>
          <w:sz w:val="20"/>
          <w:szCs w:val="20"/>
          <w:lang w:eastAsia="en-US"/>
          <w14:ligatures w14:val="standardContextual"/>
        </w:rPr>
      </w:pPr>
    </w:p>
    <w:p w14:paraId="6043C566" w14:textId="77777777" w:rsidR="00AD084F" w:rsidRPr="00AD084F" w:rsidRDefault="00AD084F" w:rsidP="00AD084F">
      <w:pPr>
        <w:suppressAutoHyphens w:val="0"/>
        <w:spacing w:after="160" w:line="360"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noProof/>
          <w:kern w:val="2"/>
          <w:sz w:val="20"/>
          <w:szCs w:val="20"/>
          <w:lang w:val="en-IN" w:eastAsia="en-US"/>
          <w14:ligatures w14:val="standardContextual"/>
        </w:rPr>
        <w:lastRenderedPageBreak/>
        <mc:AlternateContent>
          <mc:Choice Requires="wps">
            <w:drawing>
              <wp:anchor distT="0" distB="0" distL="114300" distR="114300" simplePos="0" relativeHeight="251671552" behindDoc="0" locked="0" layoutInCell="1" allowOverlap="1" wp14:anchorId="0FEFFE8B" wp14:editId="0504C968">
                <wp:simplePos x="0" y="0"/>
                <wp:positionH relativeFrom="margin">
                  <wp:posOffset>1767839</wp:posOffset>
                </wp:positionH>
                <wp:positionV relativeFrom="paragraph">
                  <wp:posOffset>562187</wp:posOffset>
                </wp:positionV>
                <wp:extent cx="1571413" cy="292100"/>
                <wp:effectExtent l="0" t="0" r="10160" b="12700"/>
                <wp:wrapNone/>
                <wp:docPr id="1444018901" name="Rectangle 1"/>
                <wp:cNvGraphicFramePr/>
                <a:graphic xmlns:a="http://schemas.openxmlformats.org/drawingml/2006/main">
                  <a:graphicData uri="http://schemas.microsoft.com/office/word/2010/wordprocessingShape">
                    <wps:wsp>
                      <wps:cNvSpPr/>
                      <wps:spPr>
                        <a:xfrm>
                          <a:off x="0" y="0"/>
                          <a:ext cx="1571413" cy="292100"/>
                        </a:xfrm>
                        <a:prstGeom prst="rect">
                          <a:avLst/>
                        </a:prstGeom>
                        <a:solidFill>
                          <a:srgbClr val="ED7D31">
                            <a:lumMod val="40000"/>
                            <a:lumOff val="60000"/>
                          </a:srgbClr>
                        </a:solidFill>
                        <a:ln w="12700" cap="flat" cmpd="sng" algn="ctr">
                          <a:solidFill>
                            <a:srgbClr val="ED7D31">
                              <a:lumMod val="40000"/>
                              <a:lumOff val="60000"/>
                            </a:srgbClr>
                          </a:solidFill>
                          <a:prstDash val="solid"/>
                          <a:miter lim="800000"/>
                        </a:ln>
                        <a:effectLst/>
                      </wps:spPr>
                      <wps:txbx>
                        <w:txbxContent>
                          <w:p w14:paraId="1B54A7C1"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Data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FFE8B" id="_x0000_s1029" style="position:absolute;left:0;text-align:left;margin-left:139.2pt;margin-top:44.25pt;width:123.75pt;height:23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" fillcolor="#f8cbad" strokecolor="#f8cbad" strokeweight="1pt">
                <v:textbox>
                  <w:txbxContent>
                    <w:p w14:paraId="1B54A7C1"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Data Preprocessing</w:t>
                      </w:r>
                    </w:p>
                  </w:txbxContent>
                </v:textbox>
                <w10:wrap anchorx="margin"/>
              </v:rect>
            </w:pict>
          </mc:Fallback>
        </mc:AlternateContent>
      </w:r>
      <w:r w:rsidRPr="00AD084F">
        <w:rPr>
          <w:rFonts w:ascii="Verdana" w:eastAsia="Calibri" w:hAnsi="Verdana"/>
          <w:b/>
          <w:bCs/>
          <w:noProof/>
          <w:kern w:val="2"/>
          <w:sz w:val="20"/>
          <w:szCs w:val="20"/>
          <w:lang w:val="en-IN" w:eastAsia="en-US"/>
          <w14:ligatures w14:val="standardContextual"/>
        </w:rPr>
        <mc:AlternateContent>
          <mc:Choice Requires="wps">
            <w:drawing>
              <wp:anchor distT="0" distB="0" distL="114300" distR="114300" simplePos="0" relativeHeight="251672576" behindDoc="0" locked="0" layoutInCell="1" allowOverlap="1" wp14:anchorId="23AF4305" wp14:editId="15AADF0D">
                <wp:simplePos x="0" y="0"/>
                <wp:positionH relativeFrom="column">
                  <wp:posOffset>2500419</wp:posOffset>
                </wp:positionH>
                <wp:positionV relativeFrom="paragraph">
                  <wp:posOffset>929851</wp:posOffset>
                </wp:positionV>
                <wp:extent cx="6221" cy="292359"/>
                <wp:effectExtent l="76200" t="0" r="70485" b="50800"/>
                <wp:wrapNone/>
                <wp:docPr id="2071500687" name="Straight Arrow Connector 2"/>
                <wp:cNvGraphicFramePr/>
                <a:graphic xmlns:a="http://schemas.openxmlformats.org/drawingml/2006/main">
                  <a:graphicData uri="http://schemas.microsoft.com/office/word/2010/wordprocessingShape">
                    <wps:wsp>
                      <wps:cNvCnPr/>
                      <wps:spPr>
                        <a:xfrm>
                          <a:off x="0" y="0"/>
                          <a:ext cx="6221" cy="29235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3E371ECC" id="_x0000_t32" coordsize="21600,21600" o:spt="32" o:oned="t" path="m,l21600,21600e" filled="f">
                <v:path arrowok="t" fillok="f" o:connecttype="none"/>
                <o:lock v:ext="edit" shapetype="t"/>
              </v:shapetype>
              <v:shape id="Straight Arrow Connector 2" o:spid="_x0000_s1026" type="#_x0000_t32" style="position:absolute;margin-left:196.9pt;margin-top:73.2pt;width:.5pt;height:2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" strokecolor="windowText" strokeweight=".5pt">
                <v:stroke endarrow="block" joinstyle="miter"/>
              </v:shape>
            </w:pict>
          </mc:Fallback>
        </mc:AlternateContent>
      </w:r>
      <w:r w:rsidRPr="00AD084F">
        <w:rPr>
          <w:rFonts w:ascii="Verdana" w:eastAsia="Calibri" w:hAnsi="Verdana"/>
          <w:b/>
          <w:bCs/>
          <w:noProof/>
          <w:kern w:val="2"/>
          <w:sz w:val="20"/>
          <w:szCs w:val="20"/>
          <w:lang w:val="en-IN" w:eastAsia="en-US"/>
          <w14:ligatures w14:val="standardContextual"/>
        </w:rPr>
        <mc:AlternateContent>
          <mc:Choice Requires="wps">
            <w:drawing>
              <wp:anchor distT="0" distB="0" distL="114300" distR="114300" simplePos="0" relativeHeight="251670528" behindDoc="0" locked="0" layoutInCell="1" allowOverlap="1" wp14:anchorId="573BAD18" wp14:editId="276C547A">
                <wp:simplePos x="0" y="0"/>
                <wp:positionH relativeFrom="column">
                  <wp:posOffset>2515235</wp:posOffset>
                </wp:positionH>
                <wp:positionV relativeFrom="paragraph">
                  <wp:posOffset>157056</wp:posOffset>
                </wp:positionV>
                <wp:extent cx="6221" cy="292359"/>
                <wp:effectExtent l="76200" t="0" r="70485" b="50800"/>
                <wp:wrapNone/>
                <wp:docPr id="1783778370" name="Straight Arrow Connector 2"/>
                <wp:cNvGraphicFramePr/>
                <a:graphic xmlns:a="http://schemas.openxmlformats.org/drawingml/2006/main">
                  <a:graphicData uri="http://schemas.microsoft.com/office/word/2010/wordprocessingShape">
                    <wps:wsp>
                      <wps:cNvCnPr/>
                      <wps:spPr>
                        <a:xfrm>
                          <a:off x="0" y="0"/>
                          <a:ext cx="6221" cy="29235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4B3C5C3" id="Straight Arrow Connector 2" o:spid="_x0000_s1026" type="#_x0000_t32" style="position:absolute;margin-left:198.05pt;margin-top:12.35pt;width:.5pt;height:2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" strokecolor="windowText" strokeweight=".5pt">
                <v:stroke endarrow="block" joinstyle="miter"/>
              </v:shape>
            </w:pict>
          </mc:Fallback>
        </mc:AlternateContent>
      </w:r>
      <w:r w:rsidRPr="00AD084F">
        <w:rPr>
          <w:rFonts w:ascii="Verdana" w:eastAsia="Calibri" w:hAnsi="Verdana"/>
          <w:b/>
          <w:bCs/>
          <w:noProof/>
          <w:kern w:val="2"/>
          <w:sz w:val="20"/>
          <w:szCs w:val="20"/>
          <w:lang w:val="en-IN" w:eastAsia="en-US"/>
          <w14:ligatures w14:val="standardContextual"/>
        </w:rPr>
        <mc:AlternateContent>
          <mc:Choice Requires="wps">
            <w:drawing>
              <wp:anchor distT="0" distB="0" distL="114300" distR="114300" simplePos="0" relativeHeight="251669504" behindDoc="0" locked="0" layoutInCell="1" allowOverlap="1" wp14:anchorId="01F18F3C" wp14:editId="2B10AC24">
                <wp:simplePos x="0" y="0"/>
                <wp:positionH relativeFrom="margin">
                  <wp:posOffset>1809538</wp:posOffset>
                </wp:positionH>
                <wp:positionV relativeFrom="paragraph">
                  <wp:posOffset>-258022</wp:posOffset>
                </wp:positionV>
                <wp:extent cx="1448940" cy="266700"/>
                <wp:effectExtent l="0" t="0" r="18415" b="19050"/>
                <wp:wrapNone/>
                <wp:docPr id="1158398600" name="Rectangle 1"/>
                <wp:cNvGraphicFramePr/>
                <a:graphic xmlns:a="http://schemas.openxmlformats.org/drawingml/2006/main">
                  <a:graphicData uri="http://schemas.microsoft.com/office/word/2010/wordprocessingShape">
                    <wps:wsp>
                      <wps:cNvSpPr/>
                      <wps:spPr>
                        <a:xfrm>
                          <a:off x="0" y="0"/>
                          <a:ext cx="1448940" cy="266700"/>
                        </a:xfrm>
                        <a:prstGeom prst="rect">
                          <a:avLst/>
                        </a:prstGeom>
                        <a:solidFill>
                          <a:srgbClr val="ED7D31">
                            <a:lumMod val="40000"/>
                            <a:lumOff val="60000"/>
                          </a:srgbClr>
                        </a:solidFill>
                        <a:ln w="12700" cap="flat" cmpd="sng" algn="ctr">
                          <a:solidFill>
                            <a:srgbClr val="ED7D31">
                              <a:lumMod val="40000"/>
                              <a:lumOff val="60000"/>
                            </a:srgbClr>
                          </a:solidFill>
                          <a:prstDash val="solid"/>
                          <a:miter lim="800000"/>
                        </a:ln>
                        <a:effectLst/>
                      </wps:spPr>
                      <wps:txbx>
                        <w:txbxContent>
                          <w:p w14:paraId="3461F73F"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18F3C" id="_x0000_s1030" style="position:absolute;left:0;text-align:left;margin-left:142.5pt;margin-top:-20.3pt;width:114.1pt;height:21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" fillcolor="#f8cbad" strokecolor="#f8cbad" strokeweight="1pt">
                <v:textbox>
                  <w:txbxContent>
                    <w:p w14:paraId="3461F73F"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Data Collection</w:t>
                      </w:r>
                    </w:p>
                  </w:txbxContent>
                </v:textbox>
                <w10:wrap anchorx="margin"/>
              </v:rect>
            </w:pict>
          </mc:Fallback>
        </mc:AlternateContent>
      </w:r>
    </w:p>
    <w:p w14:paraId="22F8BAA4" w14:textId="77777777" w:rsidR="00AD084F" w:rsidRPr="00AD084F" w:rsidRDefault="00AD084F" w:rsidP="00AD084F">
      <w:pPr>
        <w:suppressAutoHyphens w:val="0"/>
        <w:spacing w:after="160" w:line="259" w:lineRule="auto"/>
        <w:rPr>
          <w:rFonts w:ascii="Verdana" w:eastAsia="Calibri" w:hAnsi="Verdana"/>
          <w:kern w:val="2"/>
          <w:sz w:val="20"/>
          <w:szCs w:val="20"/>
          <w:lang w:val="en-IN" w:eastAsia="en-US"/>
          <w14:ligatures w14:val="standardContextual"/>
        </w:rPr>
      </w:pPr>
    </w:p>
    <w:p w14:paraId="3B1CDE39" w14:textId="77777777" w:rsidR="00AD084F" w:rsidRPr="00AD084F" w:rsidRDefault="00AD084F" w:rsidP="00AD084F">
      <w:pPr>
        <w:suppressAutoHyphens w:val="0"/>
        <w:spacing w:after="160" w:line="259" w:lineRule="auto"/>
        <w:rPr>
          <w:rFonts w:ascii="Verdana" w:eastAsia="Calibri" w:hAnsi="Verdana"/>
          <w:kern w:val="2"/>
          <w:sz w:val="20"/>
          <w:szCs w:val="20"/>
          <w:lang w:val="en-IN" w:eastAsia="en-US"/>
          <w14:ligatures w14:val="standardContextual"/>
        </w:rPr>
      </w:pPr>
    </w:p>
    <w:p w14:paraId="5D8616D5" w14:textId="77777777" w:rsidR="00AD084F" w:rsidRPr="00AD084F" w:rsidRDefault="00AD084F" w:rsidP="00AD084F">
      <w:pPr>
        <w:suppressAutoHyphens w:val="0"/>
        <w:spacing w:after="160" w:line="259" w:lineRule="auto"/>
        <w:rPr>
          <w:rFonts w:ascii="Verdana" w:eastAsia="Calibri" w:hAnsi="Verdana"/>
          <w:kern w:val="2"/>
          <w:sz w:val="20"/>
          <w:szCs w:val="20"/>
          <w:lang w:val="en-IN" w:eastAsia="en-US"/>
          <w14:ligatures w14:val="standardContextual"/>
        </w:rPr>
      </w:pPr>
    </w:p>
    <w:p w14:paraId="7C26D952" w14:textId="77777777" w:rsidR="00AD084F" w:rsidRPr="00AD084F" w:rsidRDefault="00AD084F" w:rsidP="00AD084F">
      <w:pPr>
        <w:suppressAutoHyphens w:val="0"/>
        <w:spacing w:after="160" w:line="259" w:lineRule="auto"/>
        <w:rPr>
          <w:rFonts w:ascii="Verdana" w:eastAsia="Calibri" w:hAnsi="Verdana"/>
          <w:kern w:val="2"/>
          <w:sz w:val="20"/>
          <w:szCs w:val="20"/>
          <w:lang w:val="en-IN" w:eastAsia="en-US"/>
          <w14:ligatures w14:val="standardContextual"/>
        </w:rPr>
      </w:pPr>
      <w:r w:rsidRPr="00AD084F">
        <w:rPr>
          <w:rFonts w:ascii="Verdana" w:eastAsia="Calibri" w:hAnsi="Verdana"/>
          <w:b/>
          <w:bCs/>
          <w:noProof/>
          <w:kern w:val="2"/>
          <w:sz w:val="20"/>
          <w:szCs w:val="20"/>
          <w:lang w:val="en-IN" w:eastAsia="en-US"/>
          <w14:ligatures w14:val="standardContextual"/>
        </w:rPr>
        <mc:AlternateContent>
          <mc:Choice Requires="wps">
            <w:drawing>
              <wp:anchor distT="0" distB="0" distL="114300" distR="114300" simplePos="0" relativeHeight="251678720" behindDoc="0" locked="0" layoutInCell="1" allowOverlap="1" wp14:anchorId="39A8B586" wp14:editId="1848BB5C">
                <wp:simplePos x="0" y="0"/>
                <wp:positionH relativeFrom="margin">
                  <wp:posOffset>1768475</wp:posOffset>
                </wp:positionH>
                <wp:positionV relativeFrom="paragraph">
                  <wp:posOffset>146571</wp:posOffset>
                </wp:positionV>
                <wp:extent cx="1571413" cy="292100"/>
                <wp:effectExtent l="0" t="0" r="10160" b="12700"/>
                <wp:wrapNone/>
                <wp:docPr id="603902726" name="Rectangle 1"/>
                <wp:cNvGraphicFramePr/>
                <a:graphic xmlns:a="http://schemas.openxmlformats.org/drawingml/2006/main">
                  <a:graphicData uri="http://schemas.microsoft.com/office/word/2010/wordprocessingShape">
                    <wps:wsp>
                      <wps:cNvSpPr/>
                      <wps:spPr>
                        <a:xfrm>
                          <a:off x="0" y="0"/>
                          <a:ext cx="1571413" cy="292100"/>
                        </a:xfrm>
                        <a:prstGeom prst="rect">
                          <a:avLst/>
                        </a:prstGeom>
                        <a:solidFill>
                          <a:srgbClr val="ED7D31">
                            <a:lumMod val="40000"/>
                            <a:lumOff val="60000"/>
                          </a:srgbClr>
                        </a:solidFill>
                        <a:ln w="12700" cap="flat" cmpd="sng" algn="ctr">
                          <a:solidFill>
                            <a:srgbClr val="ED7D31">
                              <a:lumMod val="40000"/>
                              <a:lumOff val="60000"/>
                            </a:srgbClr>
                          </a:solidFill>
                          <a:prstDash val="solid"/>
                          <a:miter lim="800000"/>
                        </a:ln>
                        <a:effectLst/>
                      </wps:spPr>
                      <wps:txbx>
                        <w:txbxContent>
                          <w:p w14:paraId="7A2B144A"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Data Augmentation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8B586" id="_x0000_s1031" style="position:absolute;margin-left:139.25pt;margin-top:11.55pt;width:123.75pt;height:23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" fillcolor="#f8cbad" strokecolor="#f8cbad" strokeweight="1pt">
                <v:textbox>
                  <w:txbxContent>
                    <w:p w14:paraId="7A2B144A"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Data Augmentation</w:t>
                      </w:r>
                    </w:p>
                  </w:txbxContent>
                </v:textbox>
                <w10:wrap anchorx="margin"/>
              </v:rect>
            </w:pict>
          </mc:Fallback>
        </mc:AlternateContent>
      </w:r>
    </w:p>
    <w:p w14:paraId="796C06DC" w14:textId="77777777" w:rsidR="00AD084F" w:rsidRPr="00AD084F" w:rsidRDefault="00AD084F" w:rsidP="00AD084F">
      <w:pPr>
        <w:suppressAutoHyphens w:val="0"/>
        <w:spacing w:after="160" w:line="259" w:lineRule="auto"/>
        <w:rPr>
          <w:rFonts w:ascii="Verdana" w:eastAsia="Calibri" w:hAnsi="Verdana"/>
          <w:kern w:val="2"/>
          <w:sz w:val="20"/>
          <w:szCs w:val="20"/>
          <w:lang w:val="en-IN" w:eastAsia="en-US"/>
          <w14:ligatures w14:val="standardContextual"/>
        </w:rPr>
      </w:pPr>
    </w:p>
    <w:p w14:paraId="405031AA" w14:textId="77777777" w:rsidR="00AD084F" w:rsidRPr="00AD084F" w:rsidRDefault="00AD084F" w:rsidP="00AD084F">
      <w:pPr>
        <w:suppressAutoHyphens w:val="0"/>
        <w:spacing w:after="160" w:line="259" w:lineRule="auto"/>
        <w:rPr>
          <w:rFonts w:ascii="Verdana" w:eastAsia="Calibri" w:hAnsi="Verdana"/>
          <w:kern w:val="2"/>
          <w:sz w:val="20"/>
          <w:szCs w:val="20"/>
          <w:lang w:val="en-IN" w:eastAsia="en-US"/>
          <w14:ligatures w14:val="standardContextual"/>
        </w:rPr>
      </w:pPr>
      <w:r w:rsidRPr="00AD084F">
        <w:rPr>
          <w:rFonts w:ascii="Verdana" w:eastAsia="Calibri" w:hAnsi="Verdana"/>
          <w:b/>
          <w:bCs/>
          <w:noProof/>
          <w:kern w:val="2"/>
          <w:sz w:val="20"/>
          <w:szCs w:val="20"/>
          <w:lang w:val="en-IN" w:eastAsia="en-US"/>
          <w14:ligatures w14:val="standardContextual"/>
        </w:rPr>
        <mc:AlternateContent>
          <mc:Choice Requires="wps">
            <w:drawing>
              <wp:anchor distT="0" distB="0" distL="114300" distR="114300" simplePos="0" relativeHeight="251674624" behindDoc="0" locked="0" layoutInCell="1" allowOverlap="1" wp14:anchorId="39487E8E" wp14:editId="2D2BE807">
                <wp:simplePos x="0" y="0"/>
                <wp:positionH relativeFrom="column">
                  <wp:posOffset>2511102</wp:posOffset>
                </wp:positionH>
                <wp:positionV relativeFrom="paragraph">
                  <wp:posOffset>25912</wp:posOffset>
                </wp:positionV>
                <wp:extent cx="6221" cy="292359"/>
                <wp:effectExtent l="76200" t="0" r="70485" b="50800"/>
                <wp:wrapNone/>
                <wp:docPr id="258429760" name="Straight Arrow Connector 2"/>
                <wp:cNvGraphicFramePr/>
                <a:graphic xmlns:a="http://schemas.openxmlformats.org/drawingml/2006/main">
                  <a:graphicData uri="http://schemas.microsoft.com/office/word/2010/wordprocessingShape">
                    <wps:wsp>
                      <wps:cNvCnPr/>
                      <wps:spPr>
                        <a:xfrm>
                          <a:off x="0" y="0"/>
                          <a:ext cx="6221" cy="29235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4A3DA42" id="Straight Arrow Connector 2" o:spid="_x0000_s1026" type="#_x0000_t32" style="position:absolute;margin-left:197.7pt;margin-top:2.05pt;width:.5pt;height:2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" strokecolor="windowText" strokeweight=".5pt">
                <v:stroke endarrow="block" joinstyle="miter"/>
              </v:shape>
            </w:pict>
          </mc:Fallback>
        </mc:AlternateContent>
      </w:r>
    </w:p>
    <w:p w14:paraId="5F8E1774" w14:textId="77777777" w:rsidR="00AD084F" w:rsidRPr="00AD084F" w:rsidRDefault="00AD084F" w:rsidP="00AD084F">
      <w:pPr>
        <w:suppressAutoHyphens w:val="0"/>
        <w:spacing w:after="160" w:line="259" w:lineRule="auto"/>
        <w:rPr>
          <w:rFonts w:ascii="Verdana" w:eastAsia="Calibri" w:hAnsi="Verdana"/>
          <w:kern w:val="2"/>
          <w:sz w:val="20"/>
          <w:szCs w:val="20"/>
          <w:lang w:val="en-IN" w:eastAsia="en-US"/>
          <w14:ligatures w14:val="standardContextual"/>
        </w:rPr>
      </w:pPr>
      <w:r w:rsidRPr="00AD084F">
        <w:rPr>
          <w:rFonts w:ascii="Verdana" w:eastAsia="Calibri" w:hAnsi="Verdana"/>
          <w:b/>
          <w:bCs/>
          <w:noProof/>
          <w:kern w:val="2"/>
          <w:sz w:val="20"/>
          <w:szCs w:val="20"/>
          <w:lang w:val="en-IN" w:eastAsia="en-US"/>
          <w14:ligatures w14:val="standardContextual"/>
        </w:rPr>
        <mc:AlternateContent>
          <mc:Choice Requires="wps">
            <w:drawing>
              <wp:anchor distT="0" distB="0" distL="114300" distR="114300" simplePos="0" relativeHeight="251673600" behindDoc="0" locked="0" layoutInCell="1" allowOverlap="1" wp14:anchorId="0871113D" wp14:editId="74AF0994">
                <wp:simplePos x="0" y="0"/>
                <wp:positionH relativeFrom="margin">
                  <wp:posOffset>1799438</wp:posOffset>
                </wp:positionH>
                <wp:positionV relativeFrom="paragraph">
                  <wp:posOffset>157679</wp:posOffset>
                </wp:positionV>
                <wp:extent cx="1629747" cy="266700"/>
                <wp:effectExtent l="0" t="0" r="27940" b="19050"/>
                <wp:wrapNone/>
                <wp:docPr id="1232721986" name="Rectangle 1"/>
                <wp:cNvGraphicFramePr/>
                <a:graphic xmlns:a="http://schemas.openxmlformats.org/drawingml/2006/main">
                  <a:graphicData uri="http://schemas.microsoft.com/office/word/2010/wordprocessingShape">
                    <wps:wsp>
                      <wps:cNvSpPr/>
                      <wps:spPr>
                        <a:xfrm>
                          <a:off x="0" y="0"/>
                          <a:ext cx="1629747" cy="266700"/>
                        </a:xfrm>
                        <a:prstGeom prst="rect">
                          <a:avLst/>
                        </a:prstGeom>
                        <a:solidFill>
                          <a:srgbClr val="ED7D31">
                            <a:lumMod val="40000"/>
                            <a:lumOff val="60000"/>
                          </a:srgbClr>
                        </a:solidFill>
                        <a:ln w="12700" cap="flat" cmpd="sng" algn="ctr">
                          <a:solidFill>
                            <a:srgbClr val="ED7D31">
                              <a:lumMod val="40000"/>
                              <a:lumOff val="60000"/>
                            </a:srgbClr>
                          </a:solidFill>
                          <a:prstDash val="solid"/>
                          <a:miter lim="800000"/>
                        </a:ln>
                        <a:effectLst/>
                      </wps:spPr>
                      <wps:txbx>
                        <w:txbxContent>
                          <w:p w14:paraId="294A69EA"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Model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1113D" id="_x0000_s1032" style="position:absolute;margin-left:141.7pt;margin-top:12.4pt;width:128.35pt;height:21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" fillcolor="#f8cbad" strokecolor="#f8cbad" strokeweight="1pt">
                <v:textbox>
                  <w:txbxContent>
                    <w:p w14:paraId="294A69EA"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Model Implementation</w:t>
                      </w:r>
                    </w:p>
                  </w:txbxContent>
                </v:textbox>
                <w10:wrap anchorx="margin"/>
              </v:rect>
            </w:pict>
          </mc:Fallback>
        </mc:AlternateContent>
      </w:r>
    </w:p>
    <w:p w14:paraId="6926AF08" w14:textId="77777777" w:rsidR="00AD084F" w:rsidRPr="00AD084F" w:rsidRDefault="00AD084F" w:rsidP="00AD084F">
      <w:pPr>
        <w:suppressAutoHyphens w:val="0"/>
        <w:spacing w:after="160" w:line="259" w:lineRule="auto"/>
        <w:rPr>
          <w:rFonts w:ascii="Verdana" w:eastAsia="Calibri" w:hAnsi="Verdana"/>
          <w:kern w:val="2"/>
          <w:sz w:val="20"/>
          <w:szCs w:val="20"/>
          <w:lang w:val="en-IN" w:eastAsia="en-US"/>
          <w14:ligatures w14:val="standardContextual"/>
        </w:rPr>
      </w:pPr>
      <w:r w:rsidRPr="00AD084F">
        <w:rPr>
          <w:rFonts w:ascii="Verdana" w:eastAsia="Calibri" w:hAnsi="Verdana"/>
          <w:b/>
          <w:bCs/>
          <w:noProof/>
          <w:kern w:val="2"/>
          <w:sz w:val="20"/>
          <w:szCs w:val="20"/>
          <w:lang w:val="en-IN" w:eastAsia="en-US"/>
          <w14:ligatures w14:val="standardContextual"/>
        </w:rPr>
        <mc:AlternateContent>
          <mc:Choice Requires="wps">
            <w:drawing>
              <wp:anchor distT="0" distB="0" distL="114300" distR="114300" simplePos="0" relativeHeight="251677696" behindDoc="0" locked="0" layoutInCell="1" allowOverlap="1" wp14:anchorId="7A0F6A59" wp14:editId="3C6FD4A3">
                <wp:simplePos x="0" y="0"/>
                <wp:positionH relativeFrom="column">
                  <wp:posOffset>2523490</wp:posOffset>
                </wp:positionH>
                <wp:positionV relativeFrom="paragraph">
                  <wp:posOffset>213341</wp:posOffset>
                </wp:positionV>
                <wp:extent cx="5715" cy="292100"/>
                <wp:effectExtent l="76200" t="0" r="70485" b="50800"/>
                <wp:wrapNone/>
                <wp:docPr id="1310074287" name="Straight Arrow Connector 2"/>
                <wp:cNvGraphicFramePr/>
                <a:graphic xmlns:a="http://schemas.openxmlformats.org/drawingml/2006/main">
                  <a:graphicData uri="http://schemas.microsoft.com/office/word/2010/wordprocessingShape">
                    <wps:wsp>
                      <wps:cNvCnPr/>
                      <wps:spPr>
                        <a:xfrm>
                          <a:off x="0" y="0"/>
                          <a:ext cx="5715" cy="2921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E84E677" id="Straight Arrow Connector 2" o:spid="_x0000_s1026" type="#_x0000_t32" style="position:absolute;margin-left:198.7pt;margin-top:16.8pt;width:.45pt;height:2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" strokecolor="windowText" strokeweight=".5pt">
                <v:stroke endarrow="block" joinstyle="miter"/>
              </v:shape>
            </w:pict>
          </mc:Fallback>
        </mc:AlternateContent>
      </w:r>
    </w:p>
    <w:p w14:paraId="0C15A358" w14:textId="77777777" w:rsidR="00AD084F" w:rsidRPr="00AD084F" w:rsidRDefault="00AD084F" w:rsidP="00AD084F">
      <w:pPr>
        <w:suppressAutoHyphens w:val="0"/>
        <w:spacing w:after="160" w:line="259" w:lineRule="auto"/>
        <w:rPr>
          <w:rFonts w:ascii="Verdana" w:eastAsia="Calibri" w:hAnsi="Verdana"/>
          <w:kern w:val="2"/>
          <w:sz w:val="20"/>
          <w:szCs w:val="20"/>
          <w:lang w:val="en-IN" w:eastAsia="en-US"/>
          <w14:ligatures w14:val="standardContextual"/>
        </w:rPr>
      </w:pPr>
    </w:p>
    <w:p w14:paraId="35282DDA" w14:textId="77777777" w:rsidR="00AD084F" w:rsidRPr="00AD084F" w:rsidRDefault="00AD084F" w:rsidP="00AD084F">
      <w:pPr>
        <w:suppressAutoHyphens w:val="0"/>
        <w:spacing w:after="160" w:line="259" w:lineRule="auto"/>
        <w:rPr>
          <w:rFonts w:ascii="Verdana" w:eastAsia="Calibri" w:hAnsi="Verdana"/>
          <w:kern w:val="2"/>
          <w:sz w:val="20"/>
          <w:szCs w:val="20"/>
          <w:lang w:val="en-IN" w:eastAsia="en-US"/>
          <w14:ligatures w14:val="standardContextual"/>
        </w:rPr>
      </w:pPr>
      <w:r w:rsidRPr="00AD084F">
        <w:rPr>
          <w:rFonts w:ascii="Verdana" w:eastAsia="Calibri" w:hAnsi="Verdana"/>
          <w:b/>
          <w:bCs/>
          <w:noProof/>
          <w:kern w:val="2"/>
          <w:sz w:val="20"/>
          <w:szCs w:val="20"/>
          <w:lang w:val="en-IN" w:eastAsia="en-US"/>
          <w14:ligatures w14:val="standardContextual"/>
        </w:rPr>
        <mc:AlternateContent>
          <mc:Choice Requires="wps">
            <w:drawing>
              <wp:anchor distT="0" distB="0" distL="114300" distR="114300" simplePos="0" relativeHeight="251675648" behindDoc="0" locked="0" layoutInCell="1" allowOverlap="1" wp14:anchorId="293D583E" wp14:editId="316F12FF">
                <wp:simplePos x="0" y="0"/>
                <wp:positionH relativeFrom="margin">
                  <wp:posOffset>1699146</wp:posOffset>
                </wp:positionH>
                <wp:positionV relativeFrom="paragraph">
                  <wp:posOffset>65064</wp:posOffset>
                </wp:positionV>
                <wp:extent cx="1815153" cy="423080"/>
                <wp:effectExtent l="0" t="0" r="13970" b="15240"/>
                <wp:wrapNone/>
                <wp:docPr id="1109533427" name="Rectangle 1"/>
                <wp:cNvGraphicFramePr/>
                <a:graphic xmlns:a="http://schemas.openxmlformats.org/drawingml/2006/main">
                  <a:graphicData uri="http://schemas.microsoft.com/office/word/2010/wordprocessingShape">
                    <wps:wsp>
                      <wps:cNvSpPr/>
                      <wps:spPr>
                        <a:xfrm>
                          <a:off x="0" y="0"/>
                          <a:ext cx="1815153" cy="423080"/>
                        </a:xfrm>
                        <a:prstGeom prst="rect">
                          <a:avLst/>
                        </a:prstGeom>
                        <a:solidFill>
                          <a:srgbClr val="ED7D31">
                            <a:lumMod val="40000"/>
                            <a:lumOff val="60000"/>
                          </a:srgbClr>
                        </a:solidFill>
                        <a:ln w="12700" cap="flat" cmpd="sng" algn="ctr">
                          <a:solidFill>
                            <a:srgbClr val="ED7D31">
                              <a:lumMod val="40000"/>
                              <a:lumOff val="60000"/>
                            </a:srgbClr>
                          </a:solidFill>
                          <a:prstDash val="solid"/>
                          <a:miter lim="800000"/>
                        </a:ln>
                        <a:effectLst/>
                      </wps:spPr>
                      <wps:txbx>
                        <w:txbxContent>
                          <w:p w14:paraId="47828930"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Model Training and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D583E" id="_x0000_s1033" style="position:absolute;margin-left:133.8pt;margin-top:5.1pt;width:142.95pt;height:33.3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" fillcolor="#f8cbad" strokecolor="#f8cbad" strokeweight="1pt">
                <v:textbox>
                  <w:txbxContent>
                    <w:p w14:paraId="47828930"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Model Training and Evaluation</w:t>
                      </w:r>
                    </w:p>
                  </w:txbxContent>
                </v:textbox>
                <w10:wrap anchorx="margin"/>
              </v:rect>
            </w:pict>
          </mc:Fallback>
        </mc:AlternateContent>
      </w:r>
    </w:p>
    <w:p w14:paraId="6173D797" w14:textId="77777777" w:rsidR="00AD084F" w:rsidRPr="00AD084F" w:rsidRDefault="00AD084F" w:rsidP="00AD084F">
      <w:pPr>
        <w:suppressAutoHyphens w:val="0"/>
        <w:spacing w:after="160" w:line="259" w:lineRule="auto"/>
        <w:rPr>
          <w:rFonts w:ascii="Verdana" w:eastAsia="Calibri" w:hAnsi="Verdana"/>
          <w:kern w:val="2"/>
          <w:sz w:val="20"/>
          <w:szCs w:val="20"/>
          <w:lang w:val="en-IN" w:eastAsia="en-US"/>
          <w14:ligatures w14:val="standardContextual"/>
        </w:rPr>
      </w:pPr>
      <w:r w:rsidRPr="00AD084F">
        <w:rPr>
          <w:rFonts w:ascii="Verdana" w:eastAsia="Calibri" w:hAnsi="Verdana"/>
          <w:b/>
          <w:bCs/>
          <w:noProof/>
          <w:kern w:val="2"/>
          <w:sz w:val="20"/>
          <w:szCs w:val="20"/>
          <w:lang w:val="en-IN" w:eastAsia="en-US"/>
          <w14:ligatures w14:val="standardContextual"/>
        </w:rPr>
        <mc:AlternateContent>
          <mc:Choice Requires="wps">
            <w:drawing>
              <wp:anchor distT="0" distB="0" distL="114300" distR="114300" simplePos="0" relativeHeight="251679744" behindDoc="0" locked="0" layoutInCell="1" allowOverlap="1" wp14:anchorId="0D389DA0" wp14:editId="5003C68F">
                <wp:simplePos x="0" y="0"/>
                <wp:positionH relativeFrom="column">
                  <wp:posOffset>2530475</wp:posOffset>
                </wp:positionH>
                <wp:positionV relativeFrom="paragraph">
                  <wp:posOffset>267477</wp:posOffset>
                </wp:positionV>
                <wp:extent cx="5715" cy="292100"/>
                <wp:effectExtent l="76200" t="0" r="70485" b="50800"/>
                <wp:wrapNone/>
                <wp:docPr id="1078449527" name="Straight Arrow Connector 2"/>
                <wp:cNvGraphicFramePr/>
                <a:graphic xmlns:a="http://schemas.openxmlformats.org/drawingml/2006/main">
                  <a:graphicData uri="http://schemas.microsoft.com/office/word/2010/wordprocessingShape">
                    <wps:wsp>
                      <wps:cNvCnPr/>
                      <wps:spPr>
                        <a:xfrm>
                          <a:off x="0" y="0"/>
                          <a:ext cx="5715" cy="2921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0F7127BE" id="Straight Arrow Connector 2" o:spid="_x0000_s1026" type="#_x0000_t32" style="position:absolute;margin-left:199.25pt;margin-top:21.05pt;width:.45pt;height:23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" strokecolor="windowText" strokeweight=".5pt">
                <v:stroke endarrow="block" joinstyle="miter"/>
              </v:shape>
            </w:pict>
          </mc:Fallback>
        </mc:AlternateContent>
      </w:r>
    </w:p>
    <w:p w14:paraId="34229C10" w14:textId="77777777" w:rsidR="00AD084F" w:rsidRPr="00AD084F" w:rsidRDefault="00AD084F" w:rsidP="00AD084F">
      <w:pPr>
        <w:suppressAutoHyphens w:val="0"/>
        <w:spacing w:after="160" w:line="259" w:lineRule="auto"/>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ab/>
      </w:r>
      <w:r w:rsidRPr="00AD084F">
        <w:rPr>
          <w:rFonts w:ascii="Verdana" w:eastAsia="Calibri" w:hAnsi="Verdana"/>
          <w:b/>
          <w:bCs/>
          <w:kern w:val="2"/>
          <w:sz w:val="20"/>
          <w:szCs w:val="20"/>
          <w:lang w:val="en-IN" w:eastAsia="en-US"/>
          <w14:ligatures w14:val="standardContextual"/>
        </w:rPr>
        <w:tab/>
      </w:r>
      <w:r w:rsidRPr="00AD084F">
        <w:rPr>
          <w:rFonts w:ascii="Verdana" w:eastAsia="Calibri" w:hAnsi="Verdana"/>
          <w:b/>
          <w:bCs/>
          <w:kern w:val="2"/>
          <w:sz w:val="20"/>
          <w:szCs w:val="20"/>
          <w:lang w:val="en-IN" w:eastAsia="en-US"/>
          <w14:ligatures w14:val="standardContextual"/>
        </w:rPr>
        <w:tab/>
      </w:r>
      <w:r w:rsidRPr="00AD084F">
        <w:rPr>
          <w:rFonts w:ascii="Verdana" w:eastAsia="Calibri" w:hAnsi="Verdana"/>
          <w:b/>
          <w:bCs/>
          <w:kern w:val="2"/>
          <w:sz w:val="20"/>
          <w:szCs w:val="20"/>
          <w:lang w:val="en-IN" w:eastAsia="en-US"/>
          <w14:ligatures w14:val="standardContextual"/>
        </w:rPr>
        <w:tab/>
      </w:r>
    </w:p>
    <w:p w14:paraId="2EC9F458" w14:textId="77777777" w:rsidR="00AD084F" w:rsidRPr="00AD084F" w:rsidRDefault="00AD084F" w:rsidP="00AD084F">
      <w:pPr>
        <w:suppressAutoHyphens w:val="0"/>
        <w:spacing w:after="160" w:line="259" w:lineRule="auto"/>
        <w:rPr>
          <w:rFonts w:ascii="Verdana" w:eastAsia="Calibri" w:hAnsi="Verdana"/>
          <w:b/>
          <w:bCs/>
          <w:kern w:val="2"/>
          <w:sz w:val="20"/>
          <w:szCs w:val="20"/>
          <w:lang w:val="en-IN" w:eastAsia="en-US"/>
          <w14:ligatures w14:val="standardContextual"/>
        </w:rPr>
      </w:pPr>
      <w:r w:rsidRPr="00AD084F">
        <w:rPr>
          <w:rFonts w:ascii="Verdana" w:eastAsia="Calibri" w:hAnsi="Verdana"/>
          <w:b/>
          <w:bCs/>
          <w:noProof/>
          <w:kern w:val="2"/>
          <w:sz w:val="20"/>
          <w:szCs w:val="20"/>
          <w:lang w:val="en-IN" w:eastAsia="en-US"/>
          <w14:ligatures w14:val="standardContextual"/>
        </w:rPr>
        <mc:AlternateContent>
          <mc:Choice Requires="wps">
            <w:drawing>
              <wp:anchor distT="0" distB="0" distL="114300" distR="114300" simplePos="0" relativeHeight="251676672" behindDoc="0" locked="0" layoutInCell="1" allowOverlap="1" wp14:anchorId="3BE54812" wp14:editId="660AB87F">
                <wp:simplePos x="0" y="0"/>
                <wp:positionH relativeFrom="margin">
                  <wp:posOffset>1733266</wp:posOffset>
                </wp:positionH>
                <wp:positionV relativeFrom="paragraph">
                  <wp:posOffset>106680</wp:posOffset>
                </wp:positionV>
                <wp:extent cx="1862824" cy="318347"/>
                <wp:effectExtent l="0" t="0" r="23495" b="24765"/>
                <wp:wrapNone/>
                <wp:docPr id="685007932" name="Rectangle 1"/>
                <wp:cNvGraphicFramePr/>
                <a:graphic xmlns:a="http://schemas.openxmlformats.org/drawingml/2006/main">
                  <a:graphicData uri="http://schemas.microsoft.com/office/word/2010/wordprocessingShape">
                    <wps:wsp>
                      <wps:cNvSpPr/>
                      <wps:spPr>
                        <a:xfrm>
                          <a:off x="0" y="0"/>
                          <a:ext cx="1862824" cy="318347"/>
                        </a:xfrm>
                        <a:prstGeom prst="rect">
                          <a:avLst/>
                        </a:prstGeom>
                        <a:solidFill>
                          <a:srgbClr val="ED7D31">
                            <a:lumMod val="40000"/>
                            <a:lumOff val="60000"/>
                          </a:srgbClr>
                        </a:solidFill>
                        <a:ln w="12700" cap="flat" cmpd="sng" algn="ctr">
                          <a:solidFill>
                            <a:srgbClr val="ED7D31">
                              <a:lumMod val="40000"/>
                              <a:lumOff val="60000"/>
                            </a:srgbClr>
                          </a:solidFill>
                          <a:prstDash val="solid"/>
                          <a:miter lim="800000"/>
                        </a:ln>
                        <a:effectLst/>
                      </wps:spPr>
                      <wps:txbx>
                        <w:txbxContent>
                          <w:p w14:paraId="2867512A"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Deployment and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54812" id="_x0000_s1034" style="position:absolute;margin-left:136.5pt;margin-top:8.4pt;width:146.7pt;height:25.0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" fillcolor="#f8cbad" strokecolor="#f8cbad" strokeweight="1pt">
                <v:textbox>
                  <w:txbxContent>
                    <w:p w14:paraId="2867512A" w14:textId="77777777" w:rsidR="00AD084F" w:rsidRPr="00AD084F" w:rsidRDefault="00AD084F" w:rsidP="00AD084F">
                      <w:pPr>
                        <w:jc w:val="center"/>
                        <w:rPr>
                          <w:rFonts w:ascii="Verdana" w:hAnsi="Verdana"/>
                          <w:color w:val="000000"/>
                          <w:sz w:val="20"/>
                          <w:szCs w:val="20"/>
                        </w:rPr>
                      </w:pPr>
                      <w:r w:rsidRPr="00AD084F">
                        <w:rPr>
                          <w:rFonts w:ascii="Verdana" w:hAnsi="Verdana"/>
                          <w:color w:val="000000"/>
                          <w:sz w:val="20"/>
                          <w:szCs w:val="20"/>
                        </w:rPr>
                        <w:t>Deployment and Testing</w:t>
                      </w:r>
                    </w:p>
                  </w:txbxContent>
                </v:textbox>
                <w10:wrap anchorx="margin"/>
              </v:rect>
            </w:pict>
          </mc:Fallback>
        </mc:AlternateContent>
      </w:r>
      <w:r w:rsidRPr="00AD084F">
        <w:rPr>
          <w:rFonts w:ascii="Verdana" w:eastAsia="Calibri" w:hAnsi="Verdana"/>
          <w:b/>
          <w:bCs/>
          <w:kern w:val="2"/>
          <w:sz w:val="20"/>
          <w:szCs w:val="20"/>
          <w:lang w:val="en-IN" w:eastAsia="en-US"/>
          <w14:ligatures w14:val="standardContextual"/>
        </w:rPr>
        <w:t xml:space="preserve">                                                     </w:t>
      </w:r>
    </w:p>
    <w:p w14:paraId="14AFA857" w14:textId="77777777" w:rsidR="00AD084F" w:rsidRPr="00AD084F" w:rsidRDefault="00AD084F" w:rsidP="00AD084F">
      <w:pPr>
        <w:suppressAutoHyphens w:val="0"/>
        <w:spacing w:after="160" w:line="259" w:lineRule="auto"/>
        <w:rPr>
          <w:rFonts w:ascii="Verdana" w:eastAsia="Calibri" w:hAnsi="Verdana"/>
          <w:b/>
          <w:bCs/>
          <w:kern w:val="2"/>
          <w:sz w:val="20"/>
          <w:szCs w:val="20"/>
          <w:lang w:val="en-IN" w:eastAsia="en-US"/>
          <w14:ligatures w14:val="standardContextual"/>
        </w:rPr>
      </w:pPr>
    </w:p>
    <w:p w14:paraId="31D9D950" w14:textId="77777777" w:rsidR="00AD084F" w:rsidRPr="00AD084F" w:rsidRDefault="00AD084F" w:rsidP="00AD084F">
      <w:pPr>
        <w:suppressAutoHyphens w:val="0"/>
        <w:spacing w:after="160" w:line="259" w:lineRule="auto"/>
        <w:rPr>
          <w:rFonts w:ascii="Verdana" w:eastAsia="Calibri" w:hAnsi="Verdana"/>
          <w:b/>
          <w:bCs/>
          <w:kern w:val="2"/>
          <w:sz w:val="20"/>
          <w:szCs w:val="20"/>
          <w:lang w:val="en-IN" w:eastAsia="en-US"/>
          <w14:ligatures w14:val="standardContextual"/>
        </w:rPr>
      </w:pPr>
    </w:p>
    <w:p w14:paraId="0D72A563" w14:textId="77777777" w:rsidR="00AD084F" w:rsidRPr="00AD084F" w:rsidRDefault="00AD084F" w:rsidP="00AD084F">
      <w:pPr>
        <w:suppressAutoHyphens w:val="0"/>
        <w:spacing w:after="160" w:line="259" w:lineRule="auto"/>
        <w:ind w:left="2880" w:firstLine="720"/>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Figure-5.1</w:t>
      </w:r>
    </w:p>
    <w:p w14:paraId="023F79D8" w14:textId="77777777" w:rsidR="00AD084F" w:rsidRPr="00AD084F" w:rsidRDefault="00AD084F" w:rsidP="00AD084F">
      <w:pPr>
        <w:suppressAutoHyphens w:val="0"/>
        <w:spacing w:after="160" w:line="259" w:lineRule="auto"/>
        <w:ind w:left="2880" w:firstLine="720"/>
        <w:rPr>
          <w:rFonts w:ascii="Verdana" w:eastAsia="Calibri" w:hAnsi="Verdana"/>
          <w:b/>
          <w:bCs/>
          <w:kern w:val="2"/>
          <w:sz w:val="20"/>
          <w:szCs w:val="20"/>
          <w:lang w:val="en-IN" w:eastAsia="en-US"/>
          <w14:ligatures w14:val="standardContextual"/>
        </w:rPr>
      </w:pPr>
    </w:p>
    <w:p w14:paraId="583213C2"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In the above Figure-5.1 we can see the flow of our proposed system, how it works and we can also know how one module depends on other, the order and relation between the modules.</w:t>
      </w:r>
    </w:p>
    <w:p w14:paraId="142CCD7A"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15D37D31" w14:textId="77777777" w:rsidR="00AD084F" w:rsidRPr="00AD084F" w:rsidRDefault="00AD084F" w:rsidP="00AD084F">
      <w:pPr>
        <w:tabs>
          <w:tab w:val="left" w:pos="1279"/>
        </w:tabs>
        <w:suppressAutoHyphens w:val="0"/>
        <w:spacing w:after="160" w:line="360" w:lineRule="auto"/>
        <w:rPr>
          <w:rFonts w:ascii="Verdana" w:eastAsia="Calibri" w:hAnsi="Verdana"/>
          <w:b/>
          <w:bCs/>
          <w:kern w:val="2"/>
          <w:lang w:val="en-IN" w:eastAsia="en-US"/>
          <w14:ligatures w14:val="standardContextual"/>
        </w:rPr>
      </w:pPr>
      <w:r w:rsidRPr="00AD084F">
        <w:rPr>
          <w:rFonts w:ascii="Verdana" w:eastAsia="Calibri" w:hAnsi="Verdana"/>
          <w:b/>
          <w:bCs/>
          <w:kern w:val="2"/>
          <w:lang w:val="en-IN" w:eastAsia="en-US"/>
          <w14:ligatures w14:val="standardContextual"/>
        </w:rPr>
        <w:t>Data Collection:</w:t>
      </w:r>
    </w:p>
    <w:p w14:paraId="6D76794B"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The dataset is collected from </w:t>
      </w:r>
      <w:proofErr w:type="spellStart"/>
      <w:r w:rsidRPr="00AD084F">
        <w:rPr>
          <w:rFonts w:ascii="Verdana" w:eastAsia="Calibri" w:hAnsi="Verdana"/>
          <w:kern w:val="2"/>
          <w:sz w:val="20"/>
          <w:szCs w:val="20"/>
          <w:lang w:val="en-IN" w:eastAsia="en-US"/>
          <w14:ligatures w14:val="standardContextual"/>
        </w:rPr>
        <w:t>Roboflow</w:t>
      </w:r>
      <w:proofErr w:type="spellEnd"/>
      <w:r w:rsidRPr="00AD084F">
        <w:rPr>
          <w:rFonts w:ascii="Verdana" w:eastAsia="Calibri" w:hAnsi="Verdana"/>
          <w:kern w:val="2"/>
          <w:sz w:val="20"/>
          <w:szCs w:val="20"/>
          <w:lang w:val="en-IN" w:eastAsia="en-US"/>
          <w14:ligatures w14:val="standardContextual"/>
        </w:rPr>
        <w:t xml:space="preserve"> and the dataset used is </w:t>
      </w:r>
      <w:r w:rsidRPr="00AD084F">
        <w:rPr>
          <w:rFonts w:ascii="Verdana" w:eastAsia="Calibri" w:hAnsi="Verdana"/>
          <w:b/>
          <w:bCs/>
          <w:kern w:val="2"/>
          <w:sz w:val="20"/>
          <w:szCs w:val="20"/>
          <w:lang w:val="en-IN" w:eastAsia="en-US"/>
          <w14:ligatures w14:val="standardContextual"/>
        </w:rPr>
        <w:t>“Aquarium Combined”</w:t>
      </w:r>
      <w:r w:rsidRPr="00AD084F">
        <w:rPr>
          <w:rFonts w:ascii="Verdana" w:eastAsia="Calibri" w:hAnsi="Verdana"/>
          <w:kern w:val="2"/>
          <w:sz w:val="20"/>
          <w:szCs w:val="20"/>
          <w:lang w:val="en-IN" w:eastAsia="en-US"/>
          <w14:ligatures w14:val="standardContextual"/>
        </w:rPr>
        <w:t>. The dataset utilized for this project comprises a diverse collection of underwater images, specifically curated to represent seven distinct marine species: Fish, jellyfish, penguin, puffin, shark, starfish and sting ray. It helps to make the model more versatile during training, thus providing for correct identification of these water creatures in their natural environments. The dataset comprises of 638 images which are further split into 448 (70%) train, 127(20%) valid, 63(10%) test images.</w:t>
      </w:r>
    </w:p>
    <w:p w14:paraId="751830CC"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3C14FA5F" w14:textId="77777777" w:rsidR="00AD084F" w:rsidRPr="00AD084F" w:rsidRDefault="00AD084F" w:rsidP="00AD084F">
      <w:pPr>
        <w:tabs>
          <w:tab w:val="left" w:pos="1279"/>
        </w:tabs>
        <w:suppressAutoHyphens w:val="0"/>
        <w:spacing w:after="160" w:line="259" w:lineRule="auto"/>
        <w:rPr>
          <w:rFonts w:ascii="Verdana" w:eastAsia="Calibri" w:hAnsi="Verdana"/>
          <w:b/>
          <w:bCs/>
          <w:kern w:val="2"/>
          <w:lang w:val="en-IN" w:eastAsia="en-US"/>
          <w14:ligatures w14:val="standardContextual"/>
        </w:rPr>
      </w:pPr>
    </w:p>
    <w:p w14:paraId="3CAE1671" w14:textId="77777777" w:rsidR="00AD084F" w:rsidRDefault="00AD084F" w:rsidP="00AD084F">
      <w:pPr>
        <w:tabs>
          <w:tab w:val="left" w:pos="1279"/>
        </w:tabs>
        <w:suppressAutoHyphens w:val="0"/>
        <w:spacing w:after="160" w:line="360" w:lineRule="auto"/>
        <w:rPr>
          <w:rFonts w:ascii="Verdana" w:eastAsia="Calibri" w:hAnsi="Verdana"/>
          <w:b/>
          <w:bCs/>
          <w:kern w:val="2"/>
          <w:lang w:val="en-IN" w:eastAsia="en-US"/>
          <w14:ligatures w14:val="standardContextual"/>
        </w:rPr>
      </w:pPr>
    </w:p>
    <w:p w14:paraId="0BD5D685" w14:textId="584DD340" w:rsidR="00AD084F" w:rsidRPr="00AD084F" w:rsidRDefault="00AD084F" w:rsidP="00AD084F">
      <w:pPr>
        <w:tabs>
          <w:tab w:val="left" w:pos="1279"/>
        </w:tabs>
        <w:suppressAutoHyphens w:val="0"/>
        <w:spacing w:after="160" w:line="360" w:lineRule="auto"/>
        <w:rPr>
          <w:rFonts w:ascii="Verdana" w:eastAsia="Calibri" w:hAnsi="Verdana"/>
          <w:b/>
          <w:bCs/>
          <w:kern w:val="2"/>
          <w:lang w:val="en-IN" w:eastAsia="en-US"/>
          <w14:ligatures w14:val="standardContextual"/>
        </w:rPr>
      </w:pPr>
      <w:r w:rsidRPr="00AD084F">
        <w:rPr>
          <w:rFonts w:ascii="Verdana" w:eastAsia="Calibri" w:hAnsi="Verdana"/>
          <w:b/>
          <w:bCs/>
          <w:kern w:val="2"/>
          <w:lang w:val="en-IN" w:eastAsia="en-US"/>
          <w14:ligatures w14:val="standardContextual"/>
        </w:rPr>
        <w:lastRenderedPageBreak/>
        <w:t>Data Preprocessing:</w:t>
      </w:r>
    </w:p>
    <w:p w14:paraId="25937526" w14:textId="77777777" w:rsidR="00AD084F" w:rsidRPr="00AD084F" w:rsidRDefault="00AD084F" w:rsidP="00AD084F">
      <w:pPr>
        <w:numPr>
          <w:ilvl w:val="0"/>
          <w:numId w:val="20"/>
        </w:numPr>
        <w:tabs>
          <w:tab w:val="left" w:pos="1279"/>
        </w:tabs>
        <w:suppressAutoHyphens w:val="0"/>
        <w:spacing w:after="160" w:line="360" w:lineRule="auto"/>
        <w:contextualSpacing/>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Image Resizing:</w:t>
      </w:r>
    </w:p>
    <w:p w14:paraId="2501FB90" w14:textId="77777777" w:rsidR="00AD084F" w:rsidRPr="00AD084F" w:rsidRDefault="00AD084F" w:rsidP="00AD084F">
      <w:pPr>
        <w:tabs>
          <w:tab w:val="left" w:pos="1279"/>
        </w:tabs>
        <w:suppressAutoHyphens w:val="0"/>
        <w:spacing w:after="160" w:line="360" w:lineRule="auto"/>
        <w:ind w:left="357"/>
        <w:contextualSpacing/>
        <w:jc w:val="both"/>
        <w:rPr>
          <w:rFonts w:ascii="Verdana" w:hAnsi="Verdana"/>
          <w:sz w:val="20"/>
          <w:szCs w:val="20"/>
          <w:lang w:val="en-IN" w:eastAsia="en-IN"/>
        </w:rPr>
      </w:pPr>
      <w:r w:rsidRPr="00AD084F">
        <w:rPr>
          <w:rFonts w:ascii="Verdana" w:eastAsia="Calibri" w:hAnsi="Verdana"/>
          <w:kern w:val="2"/>
          <w:sz w:val="20"/>
          <w:szCs w:val="20"/>
          <w:lang w:val="en-IN" w:eastAsia="en-US"/>
          <w14:ligatures w14:val="standardContextual"/>
        </w:rPr>
        <w:t>I</w:t>
      </w:r>
      <w:r w:rsidRPr="00AD084F">
        <w:rPr>
          <w:rFonts w:ascii="Verdana" w:hAnsi="Verdana"/>
          <w:sz w:val="20"/>
          <w:szCs w:val="20"/>
          <w:lang w:val="en-IN" w:eastAsia="en-IN"/>
        </w:rPr>
        <w:t xml:space="preserve">mage resizing is the process of changing the dimensions (height and width) of an image while maintaining its content. Resizing is necessary in deep learning because models require fixed input sizes for batch processing. It ensures uniform input size for neural networks, reduces computational cost (smaller images </w:t>
      </w:r>
      <w:r w:rsidRPr="00AD084F">
        <w:rPr>
          <w:rFonts w:ascii="Arial" w:hAnsi="Arial" w:cs="Arial"/>
          <w:sz w:val="20"/>
          <w:szCs w:val="20"/>
          <w:lang w:val="en-IN" w:eastAsia="en-IN"/>
        </w:rPr>
        <w:t>→</w:t>
      </w:r>
      <w:r w:rsidRPr="00AD084F">
        <w:rPr>
          <w:rFonts w:ascii="Verdana" w:hAnsi="Verdana"/>
          <w:sz w:val="20"/>
          <w:szCs w:val="20"/>
          <w:lang w:val="en-IN" w:eastAsia="en-IN"/>
        </w:rPr>
        <w:t xml:space="preserve"> faster training) and helps models learn patterns from consistent feature sizes.</w:t>
      </w:r>
    </w:p>
    <w:p w14:paraId="581C8519" w14:textId="77777777" w:rsidR="00AD084F" w:rsidRPr="00AD084F" w:rsidRDefault="00AD084F" w:rsidP="00AD084F">
      <w:pPr>
        <w:numPr>
          <w:ilvl w:val="0"/>
          <w:numId w:val="20"/>
        </w:numPr>
        <w:tabs>
          <w:tab w:val="left" w:pos="1279"/>
        </w:tabs>
        <w:suppressAutoHyphens w:val="0"/>
        <w:spacing w:after="160" w:line="360" w:lineRule="auto"/>
        <w:contextualSpacing/>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Horizontal Flipping:</w:t>
      </w:r>
    </w:p>
    <w:p w14:paraId="592AFC5A" w14:textId="77777777" w:rsidR="00AD084F" w:rsidRPr="00AD084F" w:rsidRDefault="00AD084F" w:rsidP="00AD084F">
      <w:pPr>
        <w:tabs>
          <w:tab w:val="left" w:pos="1279"/>
        </w:tabs>
        <w:suppressAutoHyphens w:val="0"/>
        <w:spacing w:after="160" w:line="360" w:lineRule="auto"/>
        <w:ind w:left="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It is a technique that mirrors an image along the vertical axis (left </w:t>
      </w:r>
      <w:r w:rsidRPr="00AD084F">
        <w:rPr>
          <w:rFonts w:ascii="Arial" w:eastAsia="Calibri" w:hAnsi="Arial" w:cs="Arial"/>
          <w:kern w:val="2"/>
          <w:sz w:val="20"/>
          <w:szCs w:val="20"/>
          <w:lang w:val="en-IN" w:eastAsia="en-US"/>
          <w14:ligatures w14:val="standardContextual"/>
        </w:rPr>
        <w:t xml:space="preserve">↔ </w:t>
      </w:r>
      <w:r w:rsidRPr="00AD084F">
        <w:rPr>
          <w:rFonts w:ascii="Verdana" w:eastAsia="Calibri" w:hAnsi="Verdana" w:cs="Arial"/>
          <w:kern w:val="2"/>
          <w:sz w:val="20"/>
          <w:szCs w:val="20"/>
          <w:lang w:val="en-IN" w:eastAsia="en-US"/>
          <w14:ligatures w14:val="standardContextual"/>
        </w:rPr>
        <w:t>right</w:t>
      </w:r>
      <w:r w:rsidRPr="00AD084F">
        <w:rPr>
          <w:rFonts w:ascii="Arial" w:eastAsia="Calibri" w:hAnsi="Arial" w:cs="Arial"/>
          <w:kern w:val="2"/>
          <w:sz w:val="20"/>
          <w:szCs w:val="20"/>
          <w:lang w:val="en-IN" w:eastAsia="en-US"/>
          <w14:ligatures w14:val="standardContextual"/>
        </w:rPr>
        <w:t>)</w:t>
      </w:r>
      <w:r w:rsidRPr="00AD084F">
        <w:rPr>
          <w:rFonts w:ascii="Verdana" w:eastAsia="Calibri" w:hAnsi="Verdana"/>
          <w:kern w:val="2"/>
          <w:sz w:val="20"/>
          <w:szCs w:val="20"/>
          <w:lang w:val="en-IN" w:eastAsia="en-US"/>
          <w14:ligatures w14:val="standardContextual"/>
        </w:rPr>
        <w:t>.</w:t>
      </w:r>
      <w:r w:rsidRPr="00AD084F">
        <w:rPr>
          <w:rFonts w:ascii="Calibri" w:eastAsia="Calibri" w:hAnsi="Calibri"/>
          <w:kern w:val="2"/>
          <w:sz w:val="22"/>
          <w:szCs w:val="22"/>
          <w:lang w:val="en-IN" w:eastAsia="en-US"/>
          <w14:ligatures w14:val="standardContextual"/>
        </w:rPr>
        <w:t xml:space="preserve"> </w:t>
      </w:r>
      <w:r w:rsidRPr="00AD084F">
        <w:rPr>
          <w:rFonts w:ascii="Verdana" w:eastAsia="Calibri" w:hAnsi="Verdana"/>
          <w:kern w:val="2"/>
          <w:sz w:val="20"/>
          <w:szCs w:val="20"/>
          <w:lang w:val="en-IN" w:eastAsia="en-US"/>
          <w14:ligatures w14:val="standardContextual"/>
        </w:rPr>
        <w:t>In this each pixel is mapped to its opposite position on the x-axis. For example, A fish swimming left will now swim right after flipping. It prevents overfitting by introducing new variations and</w:t>
      </w:r>
      <w:r w:rsidRPr="00AD084F">
        <w:rPr>
          <w:rFonts w:ascii="Verdana" w:eastAsia="Calibri" w:hAnsi="Verdana"/>
          <w:kern w:val="2"/>
          <w:sz w:val="22"/>
          <w:szCs w:val="22"/>
          <w:lang w:val="en-IN" w:eastAsia="en-US"/>
          <w14:ligatures w14:val="standardContextual"/>
        </w:rPr>
        <w:t xml:space="preserve"> h</w:t>
      </w:r>
      <w:r w:rsidRPr="00AD084F">
        <w:rPr>
          <w:rFonts w:ascii="Verdana" w:eastAsia="Calibri" w:hAnsi="Verdana"/>
          <w:kern w:val="2"/>
          <w:sz w:val="20"/>
          <w:szCs w:val="20"/>
          <w:lang w:val="en-IN" w:eastAsia="en-US"/>
          <w14:ligatures w14:val="standardContextual"/>
        </w:rPr>
        <w:t>elps models generalize better to different orientations. It is useful when objects don’t have a fixed left/right orientation.</w:t>
      </w:r>
    </w:p>
    <w:p w14:paraId="611FF497" w14:textId="77777777" w:rsidR="00AD084F" w:rsidRPr="00AD084F" w:rsidRDefault="00AD084F" w:rsidP="00AD084F">
      <w:pPr>
        <w:numPr>
          <w:ilvl w:val="0"/>
          <w:numId w:val="20"/>
        </w:numPr>
        <w:tabs>
          <w:tab w:val="left" w:pos="1279"/>
        </w:tabs>
        <w:suppressAutoHyphens w:val="0"/>
        <w:spacing w:after="160" w:line="360" w:lineRule="auto"/>
        <w:contextualSpacing/>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Vertical Flipping:</w:t>
      </w:r>
    </w:p>
    <w:p w14:paraId="21F73447" w14:textId="77777777" w:rsidR="00AD084F" w:rsidRPr="00AD084F" w:rsidRDefault="00AD084F" w:rsidP="00AD084F">
      <w:pPr>
        <w:tabs>
          <w:tab w:val="left" w:pos="1279"/>
        </w:tabs>
        <w:suppressAutoHyphens w:val="0"/>
        <w:spacing w:after="160" w:line="360" w:lineRule="auto"/>
        <w:ind w:left="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It is a technique that is similar to horizontal flipping but it mirrors an image along the horizontal axis (top </w:t>
      </w:r>
      <w:r w:rsidRPr="00AD084F">
        <w:rPr>
          <w:rFonts w:ascii="Arial" w:eastAsia="Calibri" w:hAnsi="Arial" w:cs="Arial"/>
          <w:kern w:val="2"/>
          <w:sz w:val="20"/>
          <w:szCs w:val="20"/>
          <w:lang w:val="en-IN" w:eastAsia="en-US"/>
          <w14:ligatures w14:val="standardContextual"/>
        </w:rPr>
        <w:t>↔</w:t>
      </w:r>
      <w:r w:rsidRPr="00AD084F">
        <w:rPr>
          <w:rFonts w:ascii="Verdana" w:eastAsia="Calibri" w:hAnsi="Verdana"/>
          <w:kern w:val="2"/>
          <w:sz w:val="20"/>
          <w:szCs w:val="20"/>
          <w:lang w:val="en-IN" w:eastAsia="en-US"/>
          <w14:ligatures w14:val="standardContextual"/>
        </w:rPr>
        <w:t xml:space="preserve"> bottom). In this each pixel is mapped to its opposite position on the y-axis. For example, A fish above in an image will now be below after flipping. It prevents overfitting by increasing dataset variability. It helps the model recognize objects regardless of their placement in the image. It is useful for marine life and underwater imagery, where objects can appear in different orientations.</w:t>
      </w:r>
    </w:p>
    <w:p w14:paraId="239D3F18" w14:textId="77777777" w:rsidR="00AD084F" w:rsidRPr="00AD084F" w:rsidRDefault="00AD084F" w:rsidP="00AD084F">
      <w:pPr>
        <w:numPr>
          <w:ilvl w:val="0"/>
          <w:numId w:val="20"/>
        </w:numPr>
        <w:tabs>
          <w:tab w:val="left" w:pos="1279"/>
        </w:tabs>
        <w:suppressAutoHyphens w:val="0"/>
        <w:spacing w:after="160" w:line="360" w:lineRule="auto"/>
        <w:contextualSpacing/>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Random Brightness &amp; Contrast Adjustment:</w:t>
      </w:r>
    </w:p>
    <w:p w14:paraId="628A3124" w14:textId="77777777" w:rsidR="00AD084F" w:rsidRPr="00AD084F" w:rsidRDefault="00AD084F" w:rsidP="00AD084F">
      <w:pPr>
        <w:tabs>
          <w:tab w:val="left" w:pos="1279"/>
        </w:tabs>
        <w:suppressAutoHyphens w:val="0"/>
        <w:spacing w:after="160" w:line="360" w:lineRule="auto"/>
        <w:ind w:left="360"/>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As underwater images suffer from lighting variations due to water depth, turbidity, and light refraction, this technique is used to improve the model’s ability to detect fish in different brightness conditions. It adds a value to all pixels to make the image brighter or darker and adjusts pixel intensities to make edges sharper or softer. It helps to generalize across different environments (e.g., clear water vs. deep ocean) and lighting conditions (e.g., sunlight, murky water, deep-sea darkness).</w:t>
      </w:r>
    </w:p>
    <w:p w14:paraId="6A8C1F79" w14:textId="77777777" w:rsidR="00AD084F" w:rsidRPr="00AD084F" w:rsidRDefault="00AD084F" w:rsidP="00AD084F">
      <w:pPr>
        <w:numPr>
          <w:ilvl w:val="0"/>
          <w:numId w:val="20"/>
        </w:numPr>
        <w:tabs>
          <w:tab w:val="left" w:pos="1279"/>
        </w:tabs>
        <w:suppressAutoHyphens w:val="0"/>
        <w:spacing w:after="160" w:line="360" w:lineRule="auto"/>
        <w:contextualSpacing/>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Colour Jitter:</w:t>
      </w:r>
    </w:p>
    <w:p w14:paraId="1CA0464B" w14:textId="77777777" w:rsidR="00AD084F" w:rsidRPr="00AD084F" w:rsidRDefault="00AD084F" w:rsidP="00AD084F">
      <w:pPr>
        <w:tabs>
          <w:tab w:val="left" w:pos="1279"/>
        </w:tabs>
        <w:suppressAutoHyphens w:val="0"/>
        <w:spacing w:after="160" w:line="360" w:lineRule="auto"/>
        <w:ind w:left="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As water colour varies significantly based on location and depth, this technique randomly modifies brightness, contrast, saturation, and hue to simulate colour variations. It lightens or darkens the image, enhances or reduces differences between light/dark areas, makes colours more or less vivid and changes the overall tint. It helps the model adapt to real-world colour variations in underwater images which are caused due to algae, sunlight, and depth.</w:t>
      </w:r>
    </w:p>
    <w:p w14:paraId="4BB55CD9" w14:textId="77777777" w:rsidR="00AD084F" w:rsidRPr="00AD084F" w:rsidRDefault="00AD084F" w:rsidP="00AD084F">
      <w:pPr>
        <w:tabs>
          <w:tab w:val="left" w:pos="1279"/>
        </w:tabs>
        <w:suppressAutoHyphens w:val="0"/>
        <w:spacing w:after="160" w:line="360" w:lineRule="auto"/>
        <w:ind w:left="360"/>
        <w:contextualSpacing/>
        <w:jc w:val="both"/>
        <w:rPr>
          <w:rFonts w:ascii="Verdana" w:eastAsia="Calibri" w:hAnsi="Verdana"/>
          <w:kern w:val="2"/>
          <w:sz w:val="20"/>
          <w:szCs w:val="20"/>
          <w:lang w:val="en-IN" w:eastAsia="en-US"/>
          <w14:ligatures w14:val="standardContextual"/>
        </w:rPr>
      </w:pPr>
    </w:p>
    <w:p w14:paraId="07B7D41E"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p>
    <w:p w14:paraId="746A5856" w14:textId="77777777" w:rsid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p>
    <w:p w14:paraId="325129DD" w14:textId="7D9FBEDE"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r w:rsidRPr="00AD084F">
        <w:rPr>
          <w:rFonts w:ascii="Verdana" w:eastAsia="Calibri" w:hAnsi="Verdana"/>
          <w:b/>
          <w:bCs/>
          <w:kern w:val="2"/>
          <w:lang w:val="en-IN" w:eastAsia="en-US"/>
          <w14:ligatures w14:val="standardContextual"/>
        </w:rPr>
        <w:lastRenderedPageBreak/>
        <w:t>Data Augmentation:</w:t>
      </w:r>
    </w:p>
    <w:p w14:paraId="6EBFC824"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dataset is artificially expanded using data augmentation techniques. Transformations like rotation, flipping, zooming, or adjustments in brightness are applied to existing images. Data augmentation enhances dataset diversity and improves the model's ability to generalize.</w:t>
      </w:r>
    </w:p>
    <w:p w14:paraId="4E6E0A82"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6E95F9C3"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r w:rsidRPr="00AD084F">
        <w:rPr>
          <w:rFonts w:ascii="Verdana" w:eastAsia="Calibri" w:hAnsi="Verdana"/>
          <w:b/>
          <w:bCs/>
          <w:kern w:val="2"/>
          <w:lang w:val="en-IN" w:eastAsia="en-US"/>
          <w14:ligatures w14:val="standardContextual"/>
        </w:rPr>
        <w:t>Model Implementation:</w:t>
      </w:r>
    </w:p>
    <w:p w14:paraId="0A9B9432" w14:textId="77777777" w:rsidR="00AD084F" w:rsidRPr="00AD084F" w:rsidRDefault="00AD084F" w:rsidP="00AD084F">
      <w:pPr>
        <w:numPr>
          <w:ilvl w:val="0"/>
          <w:numId w:val="21"/>
        </w:numPr>
        <w:tabs>
          <w:tab w:val="left" w:pos="1279"/>
        </w:tabs>
        <w:suppressAutoHyphens w:val="0"/>
        <w:spacing w:after="160" w:line="360" w:lineRule="auto"/>
        <w:ind w:left="714" w:hanging="357"/>
        <w:contextualSpacing/>
        <w:jc w:val="both"/>
        <w:rPr>
          <w:rFonts w:ascii="Verdana" w:eastAsia="Calibri" w:hAnsi="Verdana"/>
          <w:b/>
          <w:bCs/>
          <w:kern w:val="2"/>
          <w:lang w:val="en-IN" w:eastAsia="en-US"/>
          <w14:ligatures w14:val="standardContextual"/>
        </w:rPr>
      </w:pPr>
      <w:r w:rsidRPr="00AD084F">
        <w:rPr>
          <w:rFonts w:ascii="Verdana" w:eastAsia="Calibri" w:hAnsi="Verdana"/>
          <w:b/>
          <w:bCs/>
          <w:kern w:val="2"/>
          <w:sz w:val="20"/>
          <w:szCs w:val="20"/>
          <w:lang w:val="en-IN" w:eastAsia="en-US"/>
          <w14:ligatures w14:val="standardContextual"/>
        </w:rPr>
        <w:t>YOLOv9 Implementation:</w:t>
      </w:r>
      <w:r w:rsidRPr="00AD084F">
        <w:rPr>
          <w:rFonts w:ascii="Verdana" w:eastAsia="Calibri" w:hAnsi="Verdana"/>
          <w:b/>
          <w:bCs/>
          <w:kern w:val="2"/>
          <w:lang w:val="en-IN" w:eastAsia="en-US"/>
          <w14:ligatures w14:val="standardContextual"/>
        </w:rPr>
        <w:t xml:space="preserve"> </w:t>
      </w:r>
      <w:r w:rsidRPr="00AD084F">
        <w:rPr>
          <w:rFonts w:ascii="Verdana" w:eastAsia="Calibri" w:hAnsi="Verdana"/>
          <w:kern w:val="2"/>
          <w:sz w:val="20"/>
          <w:szCs w:val="20"/>
          <w:lang w:val="en-IN" w:eastAsia="en-US"/>
          <w14:ligatures w14:val="standardContextual"/>
        </w:rPr>
        <w:t xml:space="preserve">It utilizes a single-stage detection pipeline with real-time inference capabilities. It has backbone, neck and head for feature extraction, feature fusion, bounding box generation and species classification respectively. It uses </w:t>
      </w:r>
      <w:proofErr w:type="spellStart"/>
      <w:r w:rsidRPr="00AD084F">
        <w:rPr>
          <w:rFonts w:ascii="Verdana" w:eastAsia="Calibri" w:hAnsi="Verdana"/>
          <w:kern w:val="2"/>
          <w:sz w:val="20"/>
          <w:szCs w:val="20"/>
          <w:lang w:val="en-IN" w:eastAsia="en-US"/>
          <w14:ligatures w14:val="standardContextual"/>
        </w:rPr>
        <w:t>PyTorch</w:t>
      </w:r>
      <w:proofErr w:type="spellEnd"/>
      <w:r w:rsidRPr="00AD084F">
        <w:rPr>
          <w:rFonts w:ascii="Verdana" w:eastAsia="Calibri" w:hAnsi="Verdana"/>
          <w:kern w:val="2"/>
          <w:sz w:val="20"/>
          <w:szCs w:val="20"/>
          <w:lang w:val="en-IN" w:eastAsia="en-US"/>
          <w14:ligatures w14:val="standardContextual"/>
        </w:rPr>
        <w:t xml:space="preserve"> framework for implementation. It is trained by using pre-trained weights on COCO and optimized with data augmentation and hyperparameter tuning (batch size, learning rate, </w:t>
      </w:r>
      <w:proofErr w:type="spellStart"/>
      <w:r w:rsidRPr="00AD084F">
        <w:rPr>
          <w:rFonts w:ascii="Verdana" w:eastAsia="Calibri" w:hAnsi="Verdana"/>
          <w:kern w:val="2"/>
          <w:sz w:val="20"/>
          <w:szCs w:val="20"/>
          <w:lang w:val="en-IN" w:eastAsia="en-US"/>
          <w14:ligatures w14:val="standardContextual"/>
        </w:rPr>
        <w:t>IoU</w:t>
      </w:r>
      <w:proofErr w:type="spellEnd"/>
      <w:r w:rsidRPr="00AD084F">
        <w:rPr>
          <w:rFonts w:ascii="Verdana" w:eastAsia="Calibri" w:hAnsi="Verdana"/>
          <w:kern w:val="2"/>
          <w:sz w:val="20"/>
          <w:szCs w:val="20"/>
          <w:lang w:val="en-IN" w:eastAsia="en-US"/>
          <w14:ligatures w14:val="standardContextual"/>
        </w:rPr>
        <w:t xml:space="preserve"> threshold).</w:t>
      </w:r>
    </w:p>
    <w:p w14:paraId="0D90FA70" w14:textId="77777777" w:rsidR="00AD084F" w:rsidRPr="00AD084F" w:rsidRDefault="00AD084F" w:rsidP="00AD084F">
      <w:pPr>
        <w:tabs>
          <w:tab w:val="left" w:pos="1279"/>
        </w:tabs>
        <w:suppressAutoHyphens w:val="0"/>
        <w:spacing w:after="160" w:line="360" w:lineRule="auto"/>
        <w:ind w:left="714"/>
        <w:contextualSpacing/>
        <w:jc w:val="both"/>
        <w:rPr>
          <w:rFonts w:ascii="Verdana" w:eastAsia="Calibri" w:hAnsi="Verdana"/>
          <w:b/>
          <w:bCs/>
          <w:kern w:val="2"/>
          <w:lang w:val="en-IN" w:eastAsia="en-US"/>
          <w14:ligatures w14:val="standardContextual"/>
        </w:rPr>
      </w:pPr>
    </w:p>
    <w:p w14:paraId="0DE45DFA" w14:textId="77777777" w:rsidR="00AD084F" w:rsidRPr="00AD084F" w:rsidRDefault="00AD084F" w:rsidP="00AD084F">
      <w:pPr>
        <w:numPr>
          <w:ilvl w:val="0"/>
          <w:numId w:val="21"/>
        </w:numPr>
        <w:tabs>
          <w:tab w:val="left" w:pos="1279"/>
        </w:tabs>
        <w:suppressAutoHyphens w:val="0"/>
        <w:spacing w:after="160" w:line="360" w:lineRule="auto"/>
        <w:contextualSpacing/>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 xml:space="preserve">Faster RCNN Implementation: </w:t>
      </w:r>
      <w:r w:rsidRPr="00AD084F">
        <w:rPr>
          <w:rFonts w:ascii="Verdana" w:eastAsia="Calibri" w:hAnsi="Verdana"/>
          <w:kern w:val="2"/>
          <w:sz w:val="20"/>
          <w:szCs w:val="20"/>
          <w:lang w:val="en-IN" w:eastAsia="en-US"/>
          <w14:ligatures w14:val="standardContextual"/>
        </w:rPr>
        <w:t>It utilizes two-stage object detection model using Region Proposal Network (RPN) and Faster RCNN detector</w:t>
      </w:r>
      <w:r w:rsidRPr="00AD084F">
        <w:rPr>
          <w:rFonts w:ascii="Verdana" w:eastAsia="Calibri" w:hAnsi="Verdana"/>
          <w:b/>
          <w:bCs/>
          <w:kern w:val="2"/>
          <w:sz w:val="20"/>
          <w:szCs w:val="20"/>
          <w:lang w:val="en-IN" w:eastAsia="en-US"/>
          <w14:ligatures w14:val="standardContextual"/>
        </w:rPr>
        <w:t xml:space="preserve">. </w:t>
      </w:r>
      <w:r w:rsidRPr="00AD084F">
        <w:rPr>
          <w:rFonts w:ascii="Verdana" w:eastAsia="Calibri" w:hAnsi="Verdana"/>
          <w:kern w:val="2"/>
          <w:sz w:val="20"/>
          <w:szCs w:val="20"/>
          <w:lang w:val="en-IN" w:eastAsia="en-US"/>
          <w14:ligatures w14:val="standardContextual"/>
        </w:rPr>
        <w:t>RPN proposes a location where fish might be located in the image and later the detector will accurately identify and classify the fish in the regions that are proposed by RPN. The Mobile Net will act as a backbone network in this and improves the system's ability to accurately identify and classify a wide range of fish species. It is trained by using pre-trained weights on ImageNet and optimized with data augmentation and hyperparameter training.</w:t>
      </w:r>
    </w:p>
    <w:p w14:paraId="0CF5F7A5"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sz w:val="20"/>
          <w:szCs w:val="20"/>
          <w:lang w:val="en-IN" w:eastAsia="en-US"/>
          <w14:ligatures w14:val="standardContextual"/>
        </w:rPr>
      </w:pPr>
    </w:p>
    <w:p w14:paraId="532A34C8"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r w:rsidRPr="00AD084F">
        <w:rPr>
          <w:rFonts w:ascii="Verdana" w:eastAsia="Calibri" w:hAnsi="Verdana"/>
          <w:b/>
          <w:bCs/>
          <w:kern w:val="2"/>
          <w:lang w:val="en-IN" w:eastAsia="en-US"/>
          <w14:ligatures w14:val="standardContextual"/>
        </w:rPr>
        <w:t>Model Training and Evaluation:</w:t>
      </w:r>
    </w:p>
    <w:p w14:paraId="1537AD35"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 xml:space="preserve">Model Training: </w:t>
      </w:r>
      <w:r w:rsidRPr="00AD084F">
        <w:rPr>
          <w:rFonts w:ascii="Verdana" w:eastAsia="Calibri" w:hAnsi="Verdana"/>
          <w:kern w:val="2"/>
          <w:sz w:val="20"/>
          <w:szCs w:val="20"/>
          <w:lang w:val="en-IN" w:eastAsia="en-US"/>
          <w14:ligatures w14:val="standardContextual"/>
        </w:rPr>
        <w:t>Training is a fundamental process in deep learning where the model gains knowledge from labelled data and make accurate predictions on unseen data. Training is necessary to enable the model to recognize patterns and associations within the data, allowing it to make informed decisions. During training, models learn to extract increasingly complex and meaningful features from raw input data(images), by iteratively transforming the data through multiple layers of non-linear transformations. In the context of Enhanced Under Water Fish Detection, training the models with a diverse dataset helps them to learn the features associated with different species of fish. The models YOLOv9 and Faster RCNN are trained in the backend by using train dataset that has 448 images with various aquatic environments and various species. GPU acceleration (NVIDIA CUDA) is used to speed up training.</w:t>
      </w:r>
    </w:p>
    <w:p w14:paraId="5AB7984D" w14:textId="77777777" w:rsidR="00AD084F" w:rsidRDefault="00AD084F" w:rsidP="00AD084F">
      <w:pPr>
        <w:tabs>
          <w:tab w:val="left" w:pos="1279"/>
        </w:tabs>
        <w:suppressAutoHyphens w:val="0"/>
        <w:spacing w:after="160" w:line="360" w:lineRule="auto"/>
        <w:jc w:val="both"/>
        <w:rPr>
          <w:rFonts w:ascii="Verdana" w:eastAsia="Calibri" w:hAnsi="Verdana"/>
          <w:b/>
          <w:bCs/>
          <w:kern w:val="2"/>
          <w:sz w:val="20"/>
          <w:szCs w:val="20"/>
          <w:lang w:val="en-IN" w:eastAsia="en-US"/>
          <w14:ligatures w14:val="standardContextual"/>
        </w:rPr>
      </w:pPr>
    </w:p>
    <w:p w14:paraId="13FC87D9" w14:textId="2ECBC7AA"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lastRenderedPageBreak/>
        <w:t xml:space="preserve">Model Evaluation: </w:t>
      </w:r>
      <w:r w:rsidRPr="00AD084F">
        <w:rPr>
          <w:rFonts w:ascii="Verdana" w:eastAsia="Calibri" w:hAnsi="Verdana"/>
          <w:kern w:val="2"/>
          <w:sz w:val="20"/>
          <w:szCs w:val="20"/>
          <w:lang w:val="en-IN" w:eastAsia="en-US"/>
          <w14:ligatures w14:val="standardContextual"/>
        </w:rPr>
        <w:t xml:space="preserve">Once both the models are trained, their performances are evaluated based on metrics such as Training value, Precision, Recall, False Positives and False Negatives, </w:t>
      </w:r>
      <w:proofErr w:type="spellStart"/>
      <w:r w:rsidRPr="00AD084F">
        <w:rPr>
          <w:rFonts w:ascii="Verdana" w:eastAsia="Calibri" w:hAnsi="Verdana"/>
          <w:kern w:val="2"/>
          <w:sz w:val="20"/>
          <w:szCs w:val="20"/>
          <w:lang w:val="en-IN" w:eastAsia="en-US"/>
          <w14:ligatures w14:val="standardContextual"/>
        </w:rPr>
        <w:t>mAP</w:t>
      </w:r>
      <w:proofErr w:type="spellEnd"/>
      <w:r w:rsidRPr="00AD084F">
        <w:rPr>
          <w:rFonts w:ascii="Verdana" w:eastAsia="Calibri" w:hAnsi="Verdana"/>
          <w:kern w:val="2"/>
          <w:sz w:val="20"/>
          <w:szCs w:val="20"/>
          <w:lang w:val="en-IN" w:eastAsia="en-US"/>
          <w14:ligatures w14:val="standardContextual"/>
        </w:rPr>
        <w:t xml:space="preserve"> for detection accuracy, IOU for bounding box accuracy. Considering all the metrics Faster RCNN is considered as the best model for under water fish detection. So, in the front end, Faster RCNN is used for fish detection and species classification.</w:t>
      </w:r>
    </w:p>
    <w:p w14:paraId="59F44F25"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0C8D2AF1"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r w:rsidRPr="00AD084F">
        <w:rPr>
          <w:rFonts w:ascii="Verdana" w:eastAsia="Calibri" w:hAnsi="Verdana"/>
          <w:b/>
          <w:bCs/>
          <w:kern w:val="2"/>
          <w:lang w:val="en-IN" w:eastAsia="en-US"/>
          <w14:ligatures w14:val="standardContextual"/>
        </w:rPr>
        <w:t>Deployment and Testing:</w:t>
      </w:r>
    </w:p>
    <w:p w14:paraId="1EB513A1"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model is deployed and tested on various images to ensure that the system works well in any given environment. The system is tested by providing an image which is not given during training. The model will accurately identify the location of fish using anchor boxes or bounding boxes and the species will be classified with a confidence score.</w:t>
      </w:r>
    </w:p>
    <w:p w14:paraId="23BEC42F"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6878F77E"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r w:rsidRPr="00AD084F">
        <w:rPr>
          <w:rFonts w:ascii="Verdana" w:eastAsia="Calibri" w:hAnsi="Verdana"/>
          <w:b/>
          <w:bCs/>
          <w:kern w:val="2"/>
          <w:lang w:val="en-IN" w:eastAsia="en-US"/>
          <w14:ligatures w14:val="standardContextual"/>
        </w:rPr>
        <w:t>5.3 ALGORITHMS:</w:t>
      </w:r>
    </w:p>
    <w:p w14:paraId="03BB945D" w14:textId="77777777" w:rsidR="00AD084F" w:rsidRPr="00AD084F" w:rsidRDefault="00AD084F" w:rsidP="00AD084F">
      <w:pPr>
        <w:numPr>
          <w:ilvl w:val="2"/>
          <w:numId w:val="22"/>
        </w:numPr>
        <w:tabs>
          <w:tab w:val="left" w:pos="1279"/>
        </w:tabs>
        <w:suppressAutoHyphens w:val="0"/>
        <w:spacing w:after="160" w:line="360" w:lineRule="auto"/>
        <w:contextualSpacing/>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 xml:space="preserve">YOLOv9: </w:t>
      </w:r>
    </w:p>
    <w:p w14:paraId="4E37635D" w14:textId="77777777" w:rsidR="00AD084F" w:rsidRPr="00AD084F" w:rsidRDefault="00AD084F" w:rsidP="00AD084F">
      <w:pPr>
        <w:numPr>
          <w:ilvl w:val="0"/>
          <w:numId w:val="2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YOLOv9 (You Only Look Once Version 9) </w:t>
      </w:r>
      <w:r w:rsidRPr="00AD084F">
        <w:rPr>
          <w:rFonts w:ascii="Verdana" w:eastAsia="Calibri" w:hAnsi="Verdana"/>
          <w:kern w:val="2"/>
          <w:sz w:val="20"/>
          <w:szCs w:val="20"/>
          <w:lang w:eastAsia="en-US"/>
          <w14:ligatures w14:val="standardContextual"/>
        </w:rPr>
        <w:t>utilizes a one-stage detection approach, directly predicting bounding boxes and class probabilities from the input image at one go. This significantly reduces processing time and enhances real-time detection capabilities.</w:t>
      </w:r>
    </w:p>
    <w:p w14:paraId="3DEBCDBD" w14:textId="77777777" w:rsidR="00AD084F" w:rsidRPr="00AD084F" w:rsidRDefault="00AD084F" w:rsidP="00AD084F">
      <w:pPr>
        <w:numPr>
          <w:ilvl w:val="0"/>
          <w:numId w:val="2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eastAsia="en-US"/>
          <w14:ligatures w14:val="standardContextual"/>
        </w:rPr>
        <w:t>YOLOv9 employs a modular design that includes a backbone for feature extraction, a neck for feature fusion, and a head for making final detection predictions. This structure allows for efficient processing and accurate detection of objects in images.</w:t>
      </w:r>
    </w:p>
    <w:p w14:paraId="1A40952B" w14:textId="77777777" w:rsidR="00AD084F" w:rsidRPr="00AD084F" w:rsidRDefault="00AD084F" w:rsidP="00AD084F">
      <w:pPr>
        <w:numPr>
          <w:ilvl w:val="0"/>
          <w:numId w:val="2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eastAsia="en-US"/>
          <w14:ligatures w14:val="standardContextual"/>
        </w:rPr>
        <w:t>The algorithm is designed to detect objects at multiple scales, enabling it to identify small and large objects effectively. This is particularly useful in environments with varying object sizes, such as underwater scenes with diverse fish species.</w:t>
      </w:r>
    </w:p>
    <w:p w14:paraId="3AA74D5E" w14:textId="77777777" w:rsidR="00AD084F" w:rsidRPr="00AD084F" w:rsidRDefault="00AD084F" w:rsidP="00AD084F">
      <w:pPr>
        <w:numPr>
          <w:ilvl w:val="0"/>
          <w:numId w:val="2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eastAsia="en-US"/>
          <w14:ligatures w14:val="standardContextual"/>
        </w:rPr>
        <w:t>YOLOv9 incorporates various data augmentation strategies to improve robustness against challenges like lighting variations and background noise. These techniques enhance the model's ability to generalize across different conditions, resulting in higher detection accuracy.</w:t>
      </w:r>
    </w:p>
    <w:p w14:paraId="3F4FD236" w14:textId="77777777" w:rsid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42234930" w14:textId="77777777" w:rsid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5BE5AD9C"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74402AE5" w14:textId="77777777" w:rsidR="00AD084F" w:rsidRPr="00AD084F" w:rsidRDefault="00AD084F" w:rsidP="00AD084F">
      <w:pPr>
        <w:numPr>
          <w:ilvl w:val="0"/>
          <w:numId w:val="2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lastRenderedPageBreak/>
        <w:t>Input Image</w:t>
      </w:r>
      <w:r w:rsidRPr="00AD084F">
        <w:rPr>
          <w:rFonts w:ascii="Verdana" w:eastAsia="Calibri" w:hAnsi="Verdana"/>
          <w:kern w:val="2"/>
          <w:sz w:val="20"/>
          <w:szCs w:val="20"/>
          <w:lang w:eastAsia="en-US"/>
          <w14:ligatures w14:val="standardContextual"/>
        </w:rPr>
        <w:t>: The process begins with an input image, which is pre-processed to fit the model's expected dimensions.</w:t>
      </w:r>
    </w:p>
    <w:p w14:paraId="5CBA85C1" w14:textId="77777777" w:rsidR="00AD084F" w:rsidRPr="00AD084F" w:rsidRDefault="00AD084F" w:rsidP="00AD084F">
      <w:pPr>
        <w:numPr>
          <w:ilvl w:val="0"/>
          <w:numId w:val="2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Feature Extraction</w:t>
      </w:r>
      <w:r w:rsidRPr="00AD084F">
        <w:rPr>
          <w:rFonts w:ascii="Verdana" w:eastAsia="Calibri" w:hAnsi="Verdana"/>
          <w:kern w:val="2"/>
          <w:sz w:val="20"/>
          <w:szCs w:val="20"/>
          <w:lang w:eastAsia="en-US"/>
          <w14:ligatures w14:val="standardContextual"/>
        </w:rPr>
        <w:t>: The backbone network extracts hierarchical features from the image. This stage captures important visual information essential for detecting objects.</w:t>
      </w:r>
    </w:p>
    <w:p w14:paraId="7AAA32F9" w14:textId="77777777" w:rsidR="00AD084F" w:rsidRPr="00AD084F" w:rsidRDefault="00AD084F" w:rsidP="00AD084F">
      <w:pPr>
        <w:numPr>
          <w:ilvl w:val="0"/>
          <w:numId w:val="2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Feature Fusion</w:t>
      </w:r>
      <w:r w:rsidRPr="00AD084F">
        <w:rPr>
          <w:rFonts w:ascii="Verdana" w:eastAsia="Calibri" w:hAnsi="Verdana"/>
          <w:kern w:val="2"/>
          <w:sz w:val="20"/>
          <w:szCs w:val="20"/>
          <w:lang w:eastAsia="en-US"/>
          <w14:ligatures w14:val="standardContextual"/>
        </w:rPr>
        <w:t>: The neck of the network combines features from different scales, allowing the model to retain spatial information and improve the accuracy of detection across various object sizes.</w:t>
      </w:r>
    </w:p>
    <w:p w14:paraId="6E726FF1" w14:textId="77777777" w:rsidR="00AD084F" w:rsidRPr="00AD084F" w:rsidRDefault="00AD084F" w:rsidP="00AD084F">
      <w:pPr>
        <w:numPr>
          <w:ilvl w:val="0"/>
          <w:numId w:val="2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 xml:space="preserve">Bounding Box Prediction: </w:t>
      </w:r>
      <w:r w:rsidRPr="00AD084F">
        <w:rPr>
          <w:rFonts w:ascii="Verdana" w:eastAsia="Calibri" w:hAnsi="Verdana"/>
          <w:kern w:val="2"/>
          <w:sz w:val="20"/>
          <w:szCs w:val="20"/>
          <w:lang w:eastAsia="en-US"/>
          <w14:ligatures w14:val="standardContextual"/>
        </w:rPr>
        <w:t>The head of the network generates predictions for bounding boxes and class probabilities for each detected object in the image. These predictions indicate the location and category of the objects.</w:t>
      </w:r>
    </w:p>
    <w:p w14:paraId="373D6990" w14:textId="77777777" w:rsidR="00AD084F" w:rsidRPr="00AD084F" w:rsidRDefault="00AD084F" w:rsidP="00AD084F">
      <w:pPr>
        <w:numPr>
          <w:ilvl w:val="0"/>
          <w:numId w:val="2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 xml:space="preserve">Post-Processing:  </w:t>
      </w:r>
      <w:r w:rsidRPr="00AD084F">
        <w:rPr>
          <w:rFonts w:ascii="Verdana" w:eastAsia="Calibri" w:hAnsi="Verdana"/>
          <w:kern w:val="2"/>
          <w:sz w:val="20"/>
          <w:szCs w:val="20"/>
          <w:lang w:eastAsia="en-US"/>
          <w14:ligatures w14:val="standardContextual"/>
        </w:rPr>
        <w:t>After generating predictions, post-processing steps such as non-maximum suppression (NMS) are applied to eliminate redundant overlapping boxes, ensuring that each object is represented accurately.</w:t>
      </w:r>
    </w:p>
    <w:p w14:paraId="4A077A46" w14:textId="77777777" w:rsidR="00AD084F" w:rsidRPr="00AD084F" w:rsidRDefault="00AD084F" w:rsidP="00AD084F">
      <w:pPr>
        <w:numPr>
          <w:ilvl w:val="0"/>
          <w:numId w:val="2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 xml:space="preserve">Output: </w:t>
      </w:r>
      <w:r w:rsidRPr="00AD084F">
        <w:rPr>
          <w:rFonts w:ascii="Verdana" w:eastAsia="Calibri" w:hAnsi="Verdana"/>
          <w:kern w:val="2"/>
          <w:sz w:val="20"/>
          <w:szCs w:val="20"/>
          <w:lang w:eastAsia="en-US"/>
          <w14:ligatures w14:val="standardContextual"/>
        </w:rPr>
        <w:t>The final output includes the processed image with annotated bounding boxes around detected objects and their corresponding class labels, ready for visualization or further analysis.</w:t>
      </w:r>
    </w:p>
    <w:p w14:paraId="1BEABBC7" w14:textId="77777777" w:rsidR="00AD084F" w:rsidRPr="00AD084F" w:rsidRDefault="00AD084F" w:rsidP="00AD084F">
      <w:pPr>
        <w:tabs>
          <w:tab w:val="left" w:pos="1279"/>
        </w:tabs>
        <w:suppressAutoHyphens w:val="0"/>
        <w:spacing w:after="160" w:line="360" w:lineRule="auto"/>
        <w:ind w:left="1633"/>
        <w:contextualSpacing/>
        <w:jc w:val="both"/>
        <w:rPr>
          <w:rFonts w:ascii="Verdana" w:eastAsia="Calibri" w:hAnsi="Verdana"/>
          <w:kern w:val="2"/>
          <w:sz w:val="20"/>
          <w:szCs w:val="20"/>
          <w:lang w:val="en-IN" w:eastAsia="en-US"/>
          <w14:ligatures w14:val="standardContextual"/>
        </w:rPr>
      </w:pPr>
    </w:p>
    <w:p w14:paraId="17328DCC" w14:textId="77777777" w:rsidR="00AD084F" w:rsidRPr="00AD084F" w:rsidRDefault="00AD084F" w:rsidP="00AD084F">
      <w:pPr>
        <w:numPr>
          <w:ilvl w:val="2"/>
          <w:numId w:val="22"/>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Faster RCNN:</w:t>
      </w:r>
    </w:p>
    <w:p w14:paraId="0976900C" w14:textId="77777777" w:rsidR="00AD084F" w:rsidRPr="00AD084F" w:rsidRDefault="00AD084F" w:rsidP="00AD084F">
      <w:pPr>
        <w:numPr>
          <w:ilvl w:val="0"/>
          <w:numId w:val="4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eastAsia="en-US"/>
          <w14:ligatures w14:val="standardContextual"/>
        </w:rPr>
        <w:t>Faster R-CNN employs a two-stage detection framework consisting of a Region Proposal Network (RPN) and a Fast R-CNN detector. The first stage generates region proposals where objects may be located, while the second stage classifies these proposals and refines their bounding box coordinates.</w:t>
      </w:r>
    </w:p>
    <w:p w14:paraId="2480D408" w14:textId="77777777" w:rsidR="00AD084F" w:rsidRPr="00AD084F" w:rsidRDefault="00AD084F" w:rsidP="00AD084F">
      <w:pPr>
        <w:numPr>
          <w:ilvl w:val="0"/>
          <w:numId w:val="4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eastAsia="en-US"/>
          <w14:ligatures w14:val="standardContextual"/>
        </w:rPr>
        <w:t>The RPN is a key component that efficiently generates object locations directly from feature maps, using anchor boxes of various scales and aspect ratios. This allows the model to propose regions likely to contain objects, improving detection speed.</w:t>
      </w:r>
    </w:p>
    <w:p w14:paraId="7D530F2B" w14:textId="77777777" w:rsidR="00AD084F" w:rsidRPr="00AD084F" w:rsidRDefault="00AD084F" w:rsidP="00AD084F">
      <w:pPr>
        <w:numPr>
          <w:ilvl w:val="0"/>
          <w:numId w:val="4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eastAsia="en-US"/>
          <w14:ligatures w14:val="standardContextual"/>
        </w:rPr>
        <w:t>Both the RPN and the detection network share the same convolutional feature map, significantly reducing computation time compared to traditional methods that use separate feature extraction processes for region proposal and classification.</w:t>
      </w:r>
    </w:p>
    <w:p w14:paraId="7679E3C5" w14:textId="77777777" w:rsidR="00AD084F" w:rsidRPr="00AD084F" w:rsidRDefault="00AD084F" w:rsidP="00AD084F">
      <w:pPr>
        <w:numPr>
          <w:ilvl w:val="0"/>
          <w:numId w:val="4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eastAsia="en-US"/>
          <w14:ligatures w14:val="standardContextual"/>
        </w:rPr>
        <w:t>Faster R-CNN's architecture is designed to be robust against variations in object size, shape, and background noise, making it effective for detecting objects in complex environments, such as underwater scenes with diverse fish species.</w:t>
      </w:r>
    </w:p>
    <w:p w14:paraId="3D240636" w14:textId="77777777" w:rsid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274BC837"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2A0F1305" w14:textId="77777777" w:rsidR="00AD084F" w:rsidRPr="00AD084F" w:rsidRDefault="00AD084F" w:rsidP="00AD084F">
      <w:pPr>
        <w:numPr>
          <w:ilvl w:val="0"/>
          <w:numId w:val="4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lastRenderedPageBreak/>
        <w:t xml:space="preserve">Input Image: </w:t>
      </w:r>
      <w:r w:rsidRPr="00AD084F">
        <w:rPr>
          <w:rFonts w:ascii="Verdana" w:eastAsia="Calibri" w:hAnsi="Verdana"/>
          <w:kern w:val="2"/>
          <w:sz w:val="20"/>
          <w:szCs w:val="20"/>
          <w:lang w:eastAsia="en-US"/>
          <w14:ligatures w14:val="standardContextual"/>
        </w:rPr>
        <w:t>The process begins with an input image that is resized and normalized to fit the model's input requirements.</w:t>
      </w:r>
    </w:p>
    <w:p w14:paraId="1F5972A5" w14:textId="77777777" w:rsidR="00AD084F" w:rsidRPr="00AD084F" w:rsidRDefault="00AD084F" w:rsidP="00AD084F">
      <w:pPr>
        <w:numPr>
          <w:ilvl w:val="0"/>
          <w:numId w:val="4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 xml:space="preserve">Feature Extraction: </w:t>
      </w:r>
      <w:r w:rsidRPr="00AD084F">
        <w:rPr>
          <w:rFonts w:ascii="Verdana" w:eastAsia="Calibri" w:hAnsi="Verdana"/>
          <w:kern w:val="2"/>
          <w:sz w:val="20"/>
          <w:szCs w:val="20"/>
          <w:lang w:eastAsia="en-US"/>
          <w14:ligatures w14:val="standardContextual"/>
        </w:rPr>
        <w:t xml:space="preserve">A backbone network (such as </w:t>
      </w:r>
      <w:proofErr w:type="spellStart"/>
      <w:r w:rsidRPr="00AD084F">
        <w:rPr>
          <w:rFonts w:ascii="Verdana" w:eastAsia="Calibri" w:hAnsi="Verdana"/>
          <w:kern w:val="2"/>
          <w:sz w:val="20"/>
          <w:szCs w:val="20"/>
          <w:lang w:eastAsia="en-US"/>
          <w14:ligatures w14:val="standardContextual"/>
        </w:rPr>
        <w:t>ResNet</w:t>
      </w:r>
      <w:proofErr w:type="spellEnd"/>
      <w:r w:rsidRPr="00AD084F">
        <w:rPr>
          <w:rFonts w:ascii="Verdana" w:eastAsia="Calibri" w:hAnsi="Verdana"/>
          <w:kern w:val="2"/>
          <w:sz w:val="20"/>
          <w:szCs w:val="20"/>
          <w:lang w:eastAsia="en-US"/>
          <w14:ligatures w14:val="standardContextual"/>
        </w:rPr>
        <w:t xml:space="preserve"> or VGG) extracts deep features from the input image. This feature map contains important visual information used for both region proposals and object classification.</w:t>
      </w:r>
    </w:p>
    <w:p w14:paraId="458FF6E3" w14:textId="77777777" w:rsidR="00AD084F" w:rsidRPr="00AD084F" w:rsidRDefault="00AD084F" w:rsidP="00AD084F">
      <w:pPr>
        <w:numPr>
          <w:ilvl w:val="0"/>
          <w:numId w:val="4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 xml:space="preserve">Region Proposal Network (RPN): </w:t>
      </w:r>
      <w:r w:rsidRPr="00AD084F">
        <w:rPr>
          <w:rFonts w:ascii="Verdana" w:eastAsia="Calibri" w:hAnsi="Verdana"/>
          <w:kern w:val="2"/>
          <w:sz w:val="20"/>
          <w:szCs w:val="20"/>
          <w:lang w:eastAsia="en-US"/>
          <w14:ligatures w14:val="standardContextual"/>
        </w:rPr>
        <w:t xml:space="preserve">The RPN takes the feature map as input and generates a set of region proposals, predicting the potential bounding boxes and their corresponding </w:t>
      </w:r>
      <w:proofErr w:type="spellStart"/>
      <w:r w:rsidRPr="00AD084F">
        <w:rPr>
          <w:rFonts w:ascii="Verdana" w:eastAsia="Calibri" w:hAnsi="Verdana"/>
          <w:kern w:val="2"/>
          <w:sz w:val="20"/>
          <w:szCs w:val="20"/>
          <w:lang w:eastAsia="en-US"/>
          <w14:ligatures w14:val="standardContextual"/>
        </w:rPr>
        <w:t>objectness</w:t>
      </w:r>
      <w:proofErr w:type="spellEnd"/>
      <w:r w:rsidRPr="00AD084F">
        <w:rPr>
          <w:rFonts w:ascii="Verdana" w:eastAsia="Calibri" w:hAnsi="Verdana"/>
          <w:kern w:val="2"/>
          <w:sz w:val="20"/>
          <w:szCs w:val="20"/>
          <w:lang w:eastAsia="en-US"/>
          <w14:ligatures w14:val="standardContextual"/>
        </w:rPr>
        <w:t xml:space="preserve"> scores using anchor boxes of different scales and aspect ratios.</w:t>
      </w:r>
    </w:p>
    <w:p w14:paraId="3EFF3F3A" w14:textId="77777777" w:rsidR="00AD084F" w:rsidRPr="00AD084F" w:rsidRDefault="00AD084F" w:rsidP="00AD084F">
      <w:pPr>
        <w:numPr>
          <w:ilvl w:val="0"/>
          <w:numId w:val="4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 xml:space="preserve">Proposal Refinement: </w:t>
      </w:r>
      <w:r w:rsidRPr="00AD084F">
        <w:rPr>
          <w:rFonts w:ascii="Verdana" w:eastAsia="Calibri" w:hAnsi="Verdana"/>
          <w:kern w:val="2"/>
          <w:sz w:val="20"/>
          <w:szCs w:val="20"/>
          <w:lang w:eastAsia="en-US"/>
          <w14:ligatures w14:val="standardContextual"/>
        </w:rPr>
        <w:t xml:space="preserve">The region proposals generated by the RPN are filtered based on their </w:t>
      </w:r>
      <w:proofErr w:type="spellStart"/>
      <w:r w:rsidRPr="00AD084F">
        <w:rPr>
          <w:rFonts w:ascii="Verdana" w:eastAsia="Calibri" w:hAnsi="Verdana"/>
          <w:kern w:val="2"/>
          <w:sz w:val="20"/>
          <w:szCs w:val="20"/>
          <w:lang w:eastAsia="en-US"/>
          <w14:ligatures w14:val="standardContextual"/>
        </w:rPr>
        <w:t>objectness</w:t>
      </w:r>
      <w:proofErr w:type="spellEnd"/>
      <w:r w:rsidRPr="00AD084F">
        <w:rPr>
          <w:rFonts w:ascii="Verdana" w:eastAsia="Calibri" w:hAnsi="Verdana"/>
          <w:kern w:val="2"/>
          <w:sz w:val="20"/>
          <w:szCs w:val="20"/>
          <w:lang w:eastAsia="en-US"/>
          <w14:ligatures w14:val="standardContextual"/>
        </w:rPr>
        <w:t xml:space="preserve"> scores, and the remaining proposals are passed to the Fast R-CNN detector for further processing.</w:t>
      </w:r>
    </w:p>
    <w:p w14:paraId="612968F6" w14:textId="77777777" w:rsidR="00AD084F" w:rsidRPr="00AD084F" w:rsidRDefault="00AD084F" w:rsidP="00AD084F">
      <w:pPr>
        <w:numPr>
          <w:ilvl w:val="0"/>
          <w:numId w:val="4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 xml:space="preserve">Object Classification and Bounding Box Regression: </w:t>
      </w:r>
      <w:r w:rsidRPr="00AD084F">
        <w:rPr>
          <w:rFonts w:ascii="Verdana" w:eastAsia="Calibri" w:hAnsi="Verdana"/>
          <w:kern w:val="2"/>
          <w:sz w:val="20"/>
          <w:szCs w:val="20"/>
          <w:lang w:eastAsia="en-US"/>
          <w14:ligatures w14:val="standardContextual"/>
        </w:rPr>
        <w:t>The Fast R-CNN component classifies the filtered proposals and refines their bounding box coordinates. This step involves using the features from the shared convolutional feature map to accurately identify and localize the detected objects.</w:t>
      </w:r>
    </w:p>
    <w:p w14:paraId="0CAC9DDB" w14:textId="77777777" w:rsidR="00AD084F" w:rsidRPr="00AD084F" w:rsidRDefault="00AD084F" w:rsidP="00AD084F">
      <w:pPr>
        <w:numPr>
          <w:ilvl w:val="0"/>
          <w:numId w:val="43"/>
        </w:numPr>
        <w:tabs>
          <w:tab w:val="left" w:pos="1279"/>
        </w:tabs>
        <w:suppressAutoHyphens w:val="0"/>
        <w:spacing w:after="160" w:line="360" w:lineRule="auto"/>
        <w:ind w:left="1633"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 xml:space="preserve">Post-Processing: </w:t>
      </w:r>
      <w:r w:rsidRPr="00AD084F">
        <w:rPr>
          <w:rFonts w:ascii="Verdana" w:eastAsia="Calibri" w:hAnsi="Verdana"/>
          <w:kern w:val="2"/>
          <w:sz w:val="20"/>
          <w:szCs w:val="20"/>
          <w:lang w:eastAsia="en-US"/>
          <w14:ligatures w14:val="standardContextual"/>
        </w:rPr>
        <w:t>Non-maximum suppression (NMS) is applied to remove overlapping bounding boxes, ensuring that each detected object is represented by a single bounding box with the highest confidence score.</w:t>
      </w:r>
    </w:p>
    <w:p w14:paraId="55309108" w14:textId="77777777" w:rsidR="00AD084F" w:rsidRPr="00AD084F" w:rsidRDefault="00AD084F" w:rsidP="00AD084F">
      <w:pPr>
        <w:numPr>
          <w:ilvl w:val="0"/>
          <w:numId w:val="4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 xml:space="preserve">Output: </w:t>
      </w:r>
      <w:r w:rsidRPr="00AD084F">
        <w:rPr>
          <w:rFonts w:ascii="Verdana" w:eastAsia="Calibri" w:hAnsi="Verdana"/>
          <w:kern w:val="2"/>
          <w:sz w:val="20"/>
          <w:szCs w:val="20"/>
          <w:lang w:eastAsia="en-US"/>
          <w14:ligatures w14:val="standardContextual"/>
        </w:rPr>
        <w:t>The final output includes the processed image with annotated bounding boxes around detected objects, along with their corresponding class labels and refined coordinates, ready for visualization or further analysis.</w:t>
      </w:r>
    </w:p>
    <w:p w14:paraId="4338BBC5" w14:textId="77777777" w:rsidR="00AD084F" w:rsidRPr="00AD084F" w:rsidRDefault="00AD084F" w:rsidP="00AD084F">
      <w:pPr>
        <w:tabs>
          <w:tab w:val="left" w:pos="1279"/>
        </w:tabs>
        <w:suppressAutoHyphens w:val="0"/>
        <w:spacing w:after="160" w:line="360" w:lineRule="auto"/>
        <w:ind w:left="1636"/>
        <w:contextualSpacing/>
        <w:jc w:val="both"/>
        <w:rPr>
          <w:rFonts w:ascii="Verdana" w:eastAsia="Calibri" w:hAnsi="Verdana"/>
          <w:kern w:val="2"/>
          <w:sz w:val="20"/>
          <w:szCs w:val="20"/>
          <w:lang w:val="en-IN" w:eastAsia="en-US"/>
          <w14:ligatures w14:val="standardContextual"/>
        </w:rPr>
      </w:pPr>
    </w:p>
    <w:p w14:paraId="72884290"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p>
    <w:p w14:paraId="706E91E2"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p>
    <w:p w14:paraId="5CDF89CE"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p>
    <w:p w14:paraId="06B683AC"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p>
    <w:p w14:paraId="22E61D2D"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p>
    <w:p w14:paraId="70FA09F5"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p>
    <w:p w14:paraId="5F12E9DC" w14:textId="77777777" w:rsid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p>
    <w:p w14:paraId="3D1CECB5" w14:textId="77777777" w:rsid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p>
    <w:p w14:paraId="50F520E0" w14:textId="77777777" w:rsid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p>
    <w:p w14:paraId="435CE833" w14:textId="19B1B18D" w:rsidR="00AD084F" w:rsidRPr="00AD084F" w:rsidRDefault="00AD084F" w:rsidP="00AD084F">
      <w:pPr>
        <w:tabs>
          <w:tab w:val="left" w:pos="1279"/>
        </w:tabs>
        <w:suppressAutoHyphens w:val="0"/>
        <w:spacing w:after="160" w:line="360" w:lineRule="auto"/>
        <w:jc w:val="both"/>
        <w:rPr>
          <w:rFonts w:ascii="Verdana" w:eastAsia="Calibri" w:hAnsi="Verdana"/>
          <w:b/>
          <w:bCs/>
          <w:kern w:val="2"/>
          <w:lang w:val="en-IN" w:eastAsia="en-US"/>
          <w14:ligatures w14:val="standardContextual"/>
        </w:rPr>
      </w:pPr>
      <w:r w:rsidRPr="00AD084F">
        <w:rPr>
          <w:rFonts w:ascii="Verdana" w:eastAsia="Calibri" w:hAnsi="Verdana"/>
          <w:b/>
          <w:bCs/>
          <w:kern w:val="2"/>
          <w:lang w:val="en-IN" w:eastAsia="en-US"/>
          <w14:ligatures w14:val="standardContextual"/>
        </w:rPr>
        <w:lastRenderedPageBreak/>
        <w:t>5.4 SCREENS:</w:t>
      </w:r>
    </w:p>
    <w:p w14:paraId="5E44D174"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        </w:t>
      </w:r>
      <w:r w:rsidRPr="00AD084F">
        <w:rPr>
          <w:rFonts w:ascii="Verdana" w:eastAsia="Calibri" w:hAnsi="Verdana"/>
          <w:b/>
          <w:bCs/>
          <w:kern w:val="2"/>
          <w:sz w:val="20"/>
          <w:szCs w:val="20"/>
          <w:lang w:val="en-IN" w:eastAsia="en-US"/>
          <w14:ligatures w14:val="standardContextual"/>
        </w:rPr>
        <w:t>5.4.1 Landing Page</w:t>
      </w:r>
    </w:p>
    <w:p w14:paraId="112442AF" w14:textId="77777777" w:rsidR="00AD084F" w:rsidRPr="00AD084F" w:rsidRDefault="00AD084F" w:rsidP="00AD084F">
      <w:pPr>
        <w:tabs>
          <w:tab w:val="left" w:pos="1279"/>
        </w:tabs>
        <w:suppressAutoHyphens w:val="0"/>
        <w:spacing w:after="160" w:line="360" w:lineRule="auto"/>
        <w:jc w:val="both"/>
        <w:rPr>
          <w:rFonts w:ascii="Verdana" w:eastAsia="Calibri" w:hAnsi="Verdana"/>
          <w:bCs/>
          <w:kern w:val="2"/>
          <w:sz w:val="20"/>
          <w:szCs w:val="20"/>
          <w:lang w:eastAsia="en-US"/>
          <w14:ligatures w14:val="standardContextual"/>
        </w:rPr>
      </w:pPr>
      <w:r w:rsidRPr="00AD084F">
        <w:rPr>
          <w:rFonts w:ascii="Verdana" w:eastAsia="Calibri" w:hAnsi="Verdana"/>
          <w:b/>
          <w:bCs/>
          <w:kern w:val="2"/>
          <w:sz w:val="20"/>
          <w:szCs w:val="20"/>
          <w:lang w:val="en-IN" w:eastAsia="en-US"/>
          <w14:ligatures w14:val="standardContextual"/>
        </w:rPr>
        <w:tab/>
      </w:r>
      <w:r w:rsidRPr="00AD084F">
        <w:rPr>
          <w:rFonts w:ascii="Verdana" w:eastAsia="Calibri" w:hAnsi="Verdana"/>
          <w:kern w:val="2"/>
          <w:sz w:val="20"/>
          <w:szCs w:val="20"/>
          <w:lang w:val="en-IN" w:eastAsia="en-US"/>
          <w14:ligatures w14:val="standardContextual"/>
        </w:rPr>
        <w:t>This screen (Figure- 5.4.1) serves as the main landing page of the underwater fish detection system. It introduces the platform's core functionality—leveraging deep learning for the accurate identification and categorization of fish species. The page guides users to easily navigate different sections, such as registration, login, and detection.</w:t>
      </w:r>
    </w:p>
    <w:p w14:paraId="371EEA7F"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Calibri" w:eastAsia="Calibri" w:hAnsi="Calibri"/>
          <w:noProof/>
          <w:kern w:val="2"/>
          <w:sz w:val="22"/>
          <w:szCs w:val="22"/>
          <w:lang w:val="en-IN" w:eastAsia="en-US"/>
          <w14:ligatures w14:val="standardContextual"/>
        </w:rPr>
        <w:drawing>
          <wp:inline distT="0" distB="0" distL="0" distR="0" wp14:anchorId="4454D7CC" wp14:editId="05E78A06">
            <wp:extent cx="6233212" cy="3931253"/>
            <wp:effectExtent l="0" t="0" r="0" b="0"/>
            <wp:docPr id="871164814" name="Picture 8">
              <a:extLst xmlns:a="http://schemas.openxmlformats.org/drawingml/2006/main">
                <a:ext uri="{FF2B5EF4-FFF2-40B4-BE49-F238E27FC236}">
                  <a16:creationId xmlns:a16="http://schemas.microsoft.com/office/drawing/2014/main" id="{DC2F8558-B134-A11D-B67C-9E79967522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C2F8558-B134-A11D-B67C-9E79967522FB}"/>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262614" cy="3949797"/>
                    </a:xfrm>
                    <a:prstGeom prst="rect">
                      <a:avLst/>
                    </a:prstGeom>
                  </pic:spPr>
                </pic:pic>
              </a:graphicData>
            </a:graphic>
          </wp:inline>
        </w:drawing>
      </w:r>
    </w:p>
    <w:p w14:paraId="3816E972" w14:textId="77777777"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Figure- 5.4.1</w:t>
      </w:r>
    </w:p>
    <w:p w14:paraId="6206960D" w14:textId="77777777"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p>
    <w:p w14:paraId="31B7502F" w14:textId="77777777" w:rsidR="00AD084F" w:rsidRPr="00AD084F" w:rsidRDefault="00AD084F" w:rsidP="00AD084F">
      <w:pPr>
        <w:tabs>
          <w:tab w:val="left" w:pos="1279"/>
        </w:tabs>
        <w:suppressAutoHyphens w:val="0"/>
        <w:spacing w:after="160" w:line="360" w:lineRule="auto"/>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 xml:space="preserve">            5.4.2 About Page</w:t>
      </w:r>
    </w:p>
    <w:p w14:paraId="608BDE49"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b/>
          <w:bCs/>
          <w:kern w:val="2"/>
          <w:sz w:val="20"/>
          <w:szCs w:val="20"/>
          <w:lang w:val="en-IN" w:eastAsia="en-US"/>
          <w14:ligatures w14:val="standardContextual"/>
        </w:rPr>
        <w:tab/>
      </w:r>
      <w:r w:rsidRPr="00AD084F">
        <w:rPr>
          <w:rFonts w:ascii="Verdana" w:eastAsia="Calibri" w:hAnsi="Verdana"/>
          <w:b/>
          <w:bCs/>
          <w:kern w:val="2"/>
          <w:sz w:val="20"/>
          <w:szCs w:val="20"/>
          <w:lang w:val="en-IN" w:eastAsia="en-US"/>
          <w14:ligatures w14:val="standardContextual"/>
        </w:rPr>
        <w:tab/>
        <w:t xml:space="preserve">  </w:t>
      </w:r>
      <w:r w:rsidRPr="00AD084F">
        <w:rPr>
          <w:rFonts w:ascii="Verdana" w:eastAsia="Calibri" w:hAnsi="Verdana"/>
          <w:kern w:val="2"/>
          <w:sz w:val="20"/>
          <w:szCs w:val="20"/>
          <w:lang w:val="en-IN" w:eastAsia="en-US"/>
          <w14:ligatures w14:val="standardContextual"/>
        </w:rPr>
        <w:t>T</w:t>
      </w:r>
      <w:r w:rsidRPr="00AD084F">
        <w:rPr>
          <w:rFonts w:ascii="Verdana" w:eastAsia="Calibri" w:hAnsi="Verdana"/>
          <w:kern w:val="2"/>
          <w:sz w:val="20"/>
          <w:szCs w:val="20"/>
          <w:lang w:eastAsia="en-US"/>
          <w14:ligatures w14:val="standardContextual"/>
        </w:rPr>
        <w:t>his page (Figure-5.4.2) introduces the project's focus on underwater fish detection using Faster R-CNN and YOLOv9, addressing challenges like varying lighting, water turbidity, and occlusions. It explains how these models are applied for real-time fish identification and localization.</w:t>
      </w:r>
    </w:p>
    <w:p w14:paraId="70DB6DBC"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Calibri" w:eastAsia="Calibri" w:hAnsi="Calibri"/>
          <w:noProof/>
          <w:kern w:val="2"/>
          <w:sz w:val="22"/>
          <w:szCs w:val="22"/>
          <w:lang w:val="en-IN" w:eastAsia="en-US"/>
          <w14:ligatures w14:val="standardContextual"/>
        </w:rPr>
        <w:lastRenderedPageBreak/>
        <w:drawing>
          <wp:inline distT="0" distB="0" distL="0" distR="0" wp14:anchorId="1EA6C4A6" wp14:editId="0B6E79D8">
            <wp:extent cx="5730555" cy="3476017"/>
            <wp:effectExtent l="0" t="0" r="3810" b="0"/>
            <wp:docPr id="1305701940" name="Picture 7">
              <a:extLst xmlns:a="http://schemas.openxmlformats.org/drawingml/2006/main">
                <a:ext uri="{FF2B5EF4-FFF2-40B4-BE49-F238E27FC236}">
                  <a16:creationId xmlns:a16="http://schemas.microsoft.com/office/drawing/2014/main" id="{FA15797B-76E2-F656-9612-2855370EAD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A15797B-76E2-F656-9612-2855370EAD4C}"/>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44646" cy="3484564"/>
                    </a:xfrm>
                    <a:prstGeom prst="rect">
                      <a:avLst/>
                    </a:prstGeom>
                  </pic:spPr>
                </pic:pic>
              </a:graphicData>
            </a:graphic>
          </wp:inline>
        </w:drawing>
      </w:r>
    </w:p>
    <w:p w14:paraId="2D0DAF9F" w14:textId="77777777"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Figure- 5.4.2</w:t>
      </w:r>
    </w:p>
    <w:p w14:paraId="01173704"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72A6362B" w14:textId="77777777" w:rsidR="00AD084F" w:rsidRPr="00AD084F" w:rsidRDefault="00AD084F" w:rsidP="00AD084F">
      <w:pPr>
        <w:tabs>
          <w:tab w:val="left" w:pos="1279"/>
        </w:tabs>
        <w:suppressAutoHyphens w:val="0"/>
        <w:spacing w:after="160" w:line="360"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 xml:space="preserve">        5.4.3 Registration Page</w:t>
      </w:r>
    </w:p>
    <w:p w14:paraId="6D7905C8" w14:textId="77777777" w:rsidR="00AD084F" w:rsidRPr="00AD084F" w:rsidRDefault="00AD084F" w:rsidP="00AD084F">
      <w:pPr>
        <w:tabs>
          <w:tab w:val="left" w:pos="1279"/>
        </w:tabs>
        <w:suppressAutoHyphens w:val="0"/>
        <w:spacing w:after="160" w:line="360" w:lineRule="auto"/>
        <w:rPr>
          <w:rFonts w:ascii="Verdana" w:eastAsia="Calibri" w:hAnsi="Verdana"/>
          <w:b/>
          <w:bCs/>
          <w:kern w:val="2"/>
          <w:sz w:val="20"/>
          <w:szCs w:val="20"/>
          <w:lang w:eastAsia="en-US"/>
          <w14:ligatures w14:val="standardContextual"/>
        </w:rPr>
      </w:pPr>
      <w:r w:rsidRPr="00AD084F">
        <w:rPr>
          <w:rFonts w:ascii="Verdana" w:eastAsia="Calibri" w:hAnsi="Verdana"/>
          <w:b/>
          <w:bCs/>
          <w:kern w:val="2"/>
          <w:sz w:val="20"/>
          <w:szCs w:val="20"/>
          <w:lang w:val="en-IN" w:eastAsia="en-US"/>
          <w14:ligatures w14:val="standardContextual"/>
        </w:rPr>
        <w:t xml:space="preserve"> </w:t>
      </w:r>
      <w:r w:rsidRPr="00AD084F">
        <w:rPr>
          <w:rFonts w:ascii="Verdana" w:eastAsia="Calibri" w:hAnsi="Verdana"/>
          <w:b/>
          <w:bCs/>
          <w:kern w:val="2"/>
          <w:sz w:val="20"/>
          <w:szCs w:val="20"/>
          <w:lang w:val="en-IN" w:eastAsia="en-US"/>
          <w14:ligatures w14:val="standardContextual"/>
        </w:rPr>
        <w:tab/>
      </w:r>
      <w:r w:rsidRPr="00AD084F">
        <w:rPr>
          <w:rFonts w:ascii="Verdana" w:eastAsia="Calibri" w:hAnsi="Verdana"/>
          <w:kern w:val="2"/>
          <w:sz w:val="20"/>
          <w:szCs w:val="20"/>
          <w:lang w:eastAsia="en-US"/>
          <w14:ligatures w14:val="standardContextual"/>
        </w:rPr>
        <w:t>The registration page (Figure-5.4.3) allows users to create an account by providing their name, email, password, and confirmation password. This form is designed for easy user onboarding to the fish detection system</w:t>
      </w:r>
      <w:r w:rsidRPr="00AD084F">
        <w:rPr>
          <w:rFonts w:ascii="Verdana" w:eastAsia="Calibri" w:hAnsi="Verdana"/>
          <w:b/>
          <w:bCs/>
          <w:kern w:val="2"/>
          <w:sz w:val="20"/>
          <w:szCs w:val="20"/>
          <w:lang w:eastAsia="en-US"/>
          <w14:ligatures w14:val="standardContextual"/>
        </w:rPr>
        <w:t>.</w:t>
      </w:r>
    </w:p>
    <w:p w14:paraId="56DFC044" w14:textId="77777777" w:rsidR="00AD084F" w:rsidRPr="00AD084F" w:rsidRDefault="00AD084F" w:rsidP="00AD084F">
      <w:pPr>
        <w:tabs>
          <w:tab w:val="left" w:pos="1279"/>
        </w:tabs>
        <w:suppressAutoHyphens w:val="0"/>
        <w:spacing w:after="160" w:line="360" w:lineRule="auto"/>
        <w:rPr>
          <w:rFonts w:ascii="Verdana" w:eastAsia="Calibri" w:hAnsi="Verdana"/>
          <w:b/>
          <w:bCs/>
          <w:kern w:val="2"/>
          <w:sz w:val="20"/>
          <w:szCs w:val="20"/>
          <w:lang w:eastAsia="en-US"/>
          <w14:ligatures w14:val="standardContextual"/>
        </w:rPr>
      </w:pPr>
      <w:r w:rsidRPr="00AD084F">
        <w:rPr>
          <w:rFonts w:ascii="Calibri" w:eastAsia="Calibri" w:hAnsi="Calibri"/>
          <w:noProof/>
          <w:kern w:val="2"/>
          <w:sz w:val="22"/>
          <w:szCs w:val="22"/>
          <w:lang w:val="en-IN" w:eastAsia="en-US"/>
          <w14:ligatures w14:val="standardContextual"/>
        </w:rPr>
        <w:drawing>
          <wp:inline distT="0" distB="0" distL="0" distR="0" wp14:anchorId="7AA28EA8" wp14:editId="69415BDF">
            <wp:extent cx="5731510" cy="3012831"/>
            <wp:effectExtent l="0" t="0" r="2540" b="0"/>
            <wp:docPr id="778757850" name="Picture 8">
              <a:extLst xmlns:a="http://schemas.openxmlformats.org/drawingml/2006/main">
                <a:ext uri="{FF2B5EF4-FFF2-40B4-BE49-F238E27FC236}">
                  <a16:creationId xmlns:a16="http://schemas.microsoft.com/office/drawing/2014/main" id="{C96E4CF7-C4E3-94D2-E973-D09B205E26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96E4CF7-C4E3-94D2-E973-D09B205E26A9}"/>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4990" cy="3014660"/>
                    </a:xfrm>
                    <a:prstGeom prst="rect">
                      <a:avLst/>
                    </a:prstGeom>
                  </pic:spPr>
                </pic:pic>
              </a:graphicData>
            </a:graphic>
          </wp:inline>
        </w:drawing>
      </w:r>
    </w:p>
    <w:p w14:paraId="60DFDF38" w14:textId="77777777"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Figure- 5.4.3</w:t>
      </w:r>
    </w:p>
    <w:p w14:paraId="0783647A" w14:textId="77777777" w:rsidR="00AD084F" w:rsidRPr="00AD084F" w:rsidRDefault="00AD084F" w:rsidP="00AD084F">
      <w:pPr>
        <w:tabs>
          <w:tab w:val="left" w:pos="1279"/>
        </w:tabs>
        <w:suppressAutoHyphens w:val="0"/>
        <w:spacing w:after="160" w:line="360" w:lineRule="auto"/>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lastRenderedPageBreak/>
        <w:t xml:space="preserve">         5.4.4 Login Page</w:t>
      </w:r>
    </w:p>
    <w:p w14:paraId="56B25CD5"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b/>
          <w:bCs/>
          <w:kern w:val="2"/>
          <w:sz w:val="20"/>
          <w:szCs w:val="20"/>
          <w:lang w:val="en-IN" w:eastAsia="en-US"/>
          <w14:ligatures w14:val="standardContextual"/>
        </w:rPr>
        <w:tab/>
      </w:r>
      <w:r w:rsidRPr="00AD084F">
        <w:rPr>
          <w:rFonts w:ascii="Verdana" w:eastAsia="Calibri" w:hAnsi="Verdana"/>
          <w:kern w:val="2"/>
          <w:sz w:val="20"/>
          <w:szCs w:val="20"/>
          <w:lang w:eastAsia="en-US"/>
          <w14:ligatures w14:val="standardContextual"/>
        </w:rPr>
        <w:t>The login page (Figure-5.4.4) provides users with a simple interface to access their accounts by entering their registered email and password. It ensures secure access to the system's functionalities.</w:t>
      </w:r>
    </w:p>
    <w:p w14:paraId="13A04048"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eastAsia="en-US"/>
          <w14:ligatures w14:val="standardContextual"/>
        </w:rPr>
      </w:pPr>
      <w:r w:rsidRPr="00AD084F">
        <w:rPr>
          <w:rFonts w:ascii="Calibri" w:eastAsia="Calibri" w:hAnsi="Calibri"/>
          <w:noProof/>
          <w:kern w:val="2"/>
          <w:sz w:val="22"/>
          <w:szCs w:val="22"/>
          <w:lang w:val="en-IN" w:eastAsia="en-US"/>
          <w14:ligatures w14:val="standardContextual"/>
        </w:rPr>
        <w:drawing>
          <wp:inline distT="0" distB="0" distL="0" distR="0" wp14:anchorId="605BEF14" wp14:editId="2A7518B3">
            <wp:extent cx="5960327" cy="2988310"/>
            <wp:effectExtent l="0" t="0" r="2540" b="2540"/>
            <wp:docPr id="1282963491" name="Picture 8">
              <a:extLst xmlns:a="http://schemas.openxmlformats.org/drawingml/2006/main">
                <a:ext uri="{FF2B5EF4-FFF2-40B4-BE49-F238E27FC236}">
                  <a16:creationId xmlns:a16="http://schemas.microsoft.com/office/drawing/2014/main" id="{CB0F2849-DF13-084B-964E-6435261EA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B0F2849-DF13-084B-964E-6435261EABDD}"/>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67906" cy="2992110"/>
                    </a:xfrm>
                    <a:prstGeom prst="rect">
                      <a:avLst/>
                    </a:prstGeom>
                  </pic:spPr>
                </pic:pic>
              </a:graphicData>
            </a:graphic>
          </wp:inline>
        </w:drawing>
      </w:r>
    </w:p>
    <w:p w14:paraId="05CEC906" w14:textId="77777777"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Figure- 5.4.4</w:t>
      </w:r>
    </w:p>
    <w:p w14:paraId="6902ADDD" w14:textId="77777777" w:rsidR="00AD084F" w:rsidRPr="00AD084F" w:rsidRDefault="00AD084F" w:rsidP="00AD084F">
      <w:pPr>
        <w:tabs>
          <w:tab w:val="left" w:pos="1279"/>
        </w:tabs>
        <w:suppressAutoHyphens w:val="0"/>
        <w:spacing w:after="160" w:line="360" w:lineRule="auto"/>
        <w:rPr>
          <w:rFonts w:ascii="Verdana" w:eastAsia="Calibri" w:hAnsi="Verdana"/>
          <w:b/>
          <w:bCs/>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t xml:space="preserve">          </w:t>
      </w:r>
      <w:r w:rsidRPr="00AD084F">
        <w:rPr>
          <w:rFonts w:ascii="Verdana" w:eastAsia="Calibri" w:hAnsi="Verdana"/>
          <w:b/>
          <w:bCs/>
          <w:kern w:val="2"/>
          <w:sz w:val="20"/>
          <w:szCs w:val="20"/>
          <w:lang w:eastAsia="en-US"/>
          <w14:ligatures w14:val="standardContextual"/>
        </w:rPr>
        <w:t>5.4.5 Home page</w:t>
      </w:r>
    </w:p>
    <w:p w14:paraId="26D4EA74"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b/>
          <w:bCs/>
          <w:kern w:val="2"/>
          <w:sz w:val="20"/>
          <w:szCs w:val="20"/>
          <w:lang w:eastAsia="en-US"/>
          <w14:ligatures w14:val="standardContextual"/>
        </w:rPr>
        <w:tab/>
        <w:t xml:space="preserve"> </w:t>
      </w:r>
      <w:r w:rsidRPr="00AD084F">
        <w:rPr>
          <w:rFonts w:ascii="Verdana" w:eastAsia="Calibri" w:hAnsi="Verdana"/>
          <w:kern w:val="2"/>
          <w:sz w:val="20"/>
          <w:szCs w:val="20"/>
          <w:lang w:eastAsia="en-US"/>
          <w14:ligatures w14:val="standardContextual"/>
        </w:rPr>
        <w:t>The home page (Figure-5.4.5) welcomes users to the underwater fish detection system for detecting fish in underwater environments. It sets the stage for users to start interacting with the platform.</w:t>
      </w:r>
    </w:p>
    <w:p w14:paraId="51331E95"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eastAsia="en-US"/>
          <w14:ligatures w14:val="standardContextual"/>
        </w:rPr>
      </w:pPr>
      <w:r w:rsidRPr="00AD084F">
        <w:rPr>
          <w:rFonts w:ascii="Calibri" w:eastAsia="Calibri" w:hAnsi="Calibri"/>
          <w:noProof/>
          <w:kern w:val="2"/>
          <w:sz w:val="22"/>
          <w:szCs w:val="22"/>
          <w:lang w:val="en-IN" w:eastAsia="en-US"/>
          <w14:ligatures w14:val="standardContextual"/>
        </w:rPr>
        <w:drawing>
          <wp:inline distT="0" distB="0" distL="0" distR="0" wp14:anchorId="2428A848" wp14:editId="46CCA088">
            <wp:extent cx="5731510" cy="2715322"/>
            <wp:effectExtent l="0" t="0" r="2540" b="8890"/>
            <wp:docPr id="11" name="Picture 10">
              <a:extLst xmlns:a="http://schemas.openxmlformats.org/drawingml/2006/main">
                <a:ext uri="{FF2B5EF4-FFF2-40B4-BE49-F238E27FC236}">
                  <a16:creationId xmlns:a16="http://schemas.microsoft.com/office/drawing/2014/main" id="{B76DE3BE-32A3-08B0-1409-497D4409E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76DE3BE-32A3-08B0-1409-497D4409E29C}"/>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2973" cy="2716015"/>
                    </a:xfrm>
                    <a:prstGeom prst="rect">
                      <a:avLst/>
                    </a:prstGeom>
                  </pic:spPr>
                </pic:pic>
              </a:graphicData>
            </a:graphic>
          </wp:inline>
        </w:drawing>
      </w:r>
    </w:p>
    <w:p w14:paraId="31292E0B" w14:textId="77777777"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Figure- 5.4.5</w:t>
      </w:r>
    </w:p>
    <w:p w14:paraId="13D835C3" w14:textId="77777777" w:rsidR="00AD084F" w:rsidRPr="00AD084F" w:rsidRDefault="00AD084F" w:rsidP="00AD084F">
      <w:pPr>
        <w:tabs>
          <w:tab w:val="left" w:pos="1279"/>
        </w:tabs>
        <w:suppressAutoHyphens w:val="0"/>
        <w:spacing w:after="160" w:line="360" w:lineRule="auto"/>
        <w:rPr>
          <w:rFonts w:ascii="Verdana" w:eastAsia="Calibri" w:hAnsi="Verdana"/>
          <w:b/>
          <w:bCs/>
          <w:kern w:val="2"/>
          <w:sz w:val="20"/>
          <w:szCs w:val="20"/>
          <w:lang w:eastAsia="en-US"/>
          <w14:ligatures w14:val="standardContextual"/>
        </w:rPr>
      </w:pPr>
      <w:r w:rsidRPr="00AD084F">
        <w:rPr>
          <w:rFonts w:ascii="Verdana" w:eastAsia="Calibri" w:hAnsi="Verdana"/>
          <w:b/>
          <w:bCs/>
          <w:kern w:val="2"/>
          <w:sz w:val="20"/>
          <w:szCs w:val="20"/>
          <w:lang w:eastAsia="en-US"/>
          <w14:ligatures w14:val="standardContextual"/>
        </w:rPr>
        <w:lastRenderedPageBreak/>
        <w:t xml:space="preserve">          5.4.6 Upload page</w:t>
      </w:r>
    </w:p>
    <w:p w14:paraId="6893448B" w14:textId="77777777" w:rsidR="00AD084F" w:rsidRPr="00AD084F" w:rsidRDefault="00AD084F" w:rsidP="00AD084F">
      <w:pPr>
        <w:tabs>
          <w:tab w:val="left" w:pos="1279"/>
        </w:tabs>
        <w:suppressAutoHyphens w:val="0"/>
        <w:spacing w:after="160" w:line="360" w:lineRule="auto"/>
        <w:jc w:val="both"/>
        <w:rPr>
          <w:rFonts w:ascii="Verdana" w:eastAsia="Calibri" w:hAnsi="Verdana"/>
          <w:bCs/>
          <w:kern w:val="2"/>
          <w:sz w:val="20"/>
          <w:szCs w:val="20"/>
          <w:lang w:val="en-IN" w:eastAsia="en-US"/>
          <w14:ligatures w14:val="standardContextual"/>
        </w:rPr>
      </w:pPr>
      <w:r w:rsidRPr="00AD084F">
        <w:rPr>
          <w:rFonts w:ascii="Verdana" w:eastAsia="Calibri" w:hAnsi="Verdana"/>
          <w:b/>
          <w:bCs/>
          <w:kern w:val="2"/>
          <w:sz w:val="20"/>
          <w:szCs w:val="20"/>
          <w:lang w:eastAsia="en-US"/>
          <w14:ligatures w14:val="standardContextual"/>
        </w:rPr>
        <w:tab/>
        <w:t xml:space="preserve"> </w:t>
      </w:r>
      <w:r w:rsidRPr="00AD084F">
        <w:rPr>
          <w:rFonts w:ascii="Verdana" w:eastAsia="Calibri" w:hAnsi="Verdana"/>
          <w:bCs/>
          <w:kern w:val="2"/>
          <w:sz w:val="20"/>
          <w:szCs w:val="20"/>
          <w:lang w:val="en-IN" w:eastAsia="en-US"/>
          <w14:ligatures w14:val="standardContextual"/>
        </w:rPr>
        <w:t>The upload page (</w:t>
      </w:r>
      <w:r w:rsidRPr="00AD084F">
        <w:rPr>
          <w:rFonts w:ascii="Verdana" w:eastAsia="Calibri" w:hAnsi="Verdana"/>
          <w:kern w:val="2"/>
          <w:sz w:val="20"/>
          <w:szCs w:val="20"/>
          <w:lang w:eastAsia="en-US"/>
          <w14:ligatures w14:val="standardContextual"/>
        </w:rPr>
        <w:t xml:space="preserve">Figure-5.4.6) </w:t>
      </w:r>
      <w:r w:rsidRPr="00AD084F">
        <w:rPr>
          <w:rFonts w:ascii="Verdana" w:eastAsia="Calibri" w:hAnsi="Verdana"/>
          <w:bCs/>
          <w:kern w:val="2"/>
          <w:sz w:val="20"/>
          <w:szCs w:val="20"/>
          <w:lang w:val="en-IN" w:eastAsia="en-US"/>
          <w14:ligatures w14:val="standardContextual"/>
        </w:rPr>
        <w:t>allows users to upload images for fish detection. Once an image is submitted, the system processes it using the integrated detection models and displays the results.</w:t>
      </w:r>
    </w:p>
    <w:p w14:paraId="74B96601" w14:textId="77777777" w:rsidR="00AD084F" w:rsidRPr="00AD084F" w:rsidRDefault="00AD084F" w:rsidP="00AD084F">
      <w:pPr>
        <w:tabs>
          <w:tab w:val="left" w:pos="1279"/>
        </w:tabs>
        <w:suppressAutoHyphens w:val="0"/>
        <w:spacing w:after="160" w:line="360" w:lineRule="auto"/>
        <w:jc w:val="both"/>
        <w:rPr>
          <w:rFonts w:ascii="Verdana" w:eastAsia="Calibri" w:hAnsi="Verdana"/>
          <w:bCs/>
          <w:kern w:val="2"/>
          <w:sz w:val="20"/>
          <w:szCs w:val="20"/>
          <w:lang w:val="en-IN" w:eastAsia="en-US"/>
          <w14:ligatures w14:val="standardContextual"/>
        </w:rPr>
      </w:pPr>
      <w:r w:rsidRPr="00AD084F">
        <w:rPr>
          <w:rFonts w:ascii="Calibri" w:eastAsia="Calibri" w:hAnsi="Calibri"/>
          <w:noProof/>
          <w:kern w:val="2"/>
          <w:sz w:val="22"/>
          <w:szCs w:val="22"/>
          <w:lang w:val="en-IN" w:eastAsia="en-US"/>
          <w14:ligatures w14:val="standardContextual"/>
        </w:rPr>
        <w:drawing>
          <wp:inline distT="0" distB="0" distL="0" distR="0" wp14:anchorId="33375B19" wp14:editId="4D96BA47">
            <wp:extent cx="6004932" cy="2753740"/>
            <wp:effectExtent l="0" t="0" r="0" b="8890"/>
            <wp:docPr id="448962357" name="Picture 9">
              <a:extLst xmlns:a="http://schemas.openxmlformats.org/drawingml/2006/main">
                <a:ext uri="{FF2B5EF4-FFF2-40B4-BE49-F238E27FC236}">
                  <a16:creationId xmlns:a16="http://schemas.microsoft.com/office/drawing/2014/main" id="{1051A4C6-C2AC-0E16-FBCF-D72E992A65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051A4C6-C2AC-0E16-FBCF-D72E992A65AE}"/>
                        </a:ext>
                      </a:extLst>
                    </pic:cNvPr>
                    <pic:cNvPicPr>
                      <a:picLocks noChangeAspect="1"/>
                    </pic:cNvPicPr>
                  </pic:nvPicPr>
                  <pic:blipFill>
                    <a:blip r:embed="rId27" cstate="print">
                      <a:extLst>
                        <a:ext uri="{28A0092B-C50C-407E-A947-70E740481C1C}">
                          <a14:useLocalDpi xmlns:a14="http://schemas.microsoft.com/office/drawing/2010/main" val="0"/>
                        </a:ext>
                      </a:extLst>
                    </a:blip>
                    <a:srcRect t="3380"/>
                    <a:stretch/>
                  </pic:blipFill>
                  <pic:spPr>
                    <a:xfrm>
                      <a:off x="0" y="0"/>
                      <a:ext cx="6016857" cy="2759209"/>
                    </a:xfrm>
                    <a:prstGeom prst="rect">
                      <a:avLst/>
                    </a:prstGeom>
                  </pic:spPr>
                </pic:pic>
              </a:graphicData>
            </a:graphic>
          </wp:inline>
        </w:drawing>
      </w:r>
    </w:p>
    <w:p w14:paraId="078B2895" w14:textId="77777777"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Figure- 5.4.6</w:t>
      </w:r>
    </w:p>
    <w:p w14:paraId="00A0851E" w14:textId="77777777" w:rsidR="00AD084F" w:rsidRPr="00AD084F" w:rsidRDefault="00AD084F" w:rsidP="00AD084F">
      <w:pPr>
        <w:tabs>
          <w:tab w:val="left" w:pos="1279"/>
        </w:tabs>
        <w:suppressAutoHyphens w:val="0"/>
        <w:spacing w:after="160" w:line="360" w:lineRule="auto"/>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 xml:space="preserve">            5.4.7 Detection Results Page</w:t>
      </w:r>
    </w:p>
    <w:p w14:paraId="291F9116"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b/>
          <w:bCs/>
          <w:kern w:val="2"/>
          <w:sz w:val="20"/>
          <w:szCs w:val="20"/>
          <w:lang w:val="en-IN" w:eastAsia="en-US"/>
          <w14:ligatures w14:val="standardContextual"/>
        </w:rPr>
        <w:tab/>
      </w:r>
      <w:r w:rsidRPr="00AD084F">
        <w:rPr>
          <w:rFonts w:ascii="Verdana" w:eastAsia="Calibri" w:hAnsi="Verdana"/>
          <w:b/>
          <w:bCs/>
          <w:kern w:val="2"/>
          <w:sz w:val="20"/>
          <w:szCs w:val="20"/>
          <w:lang w:val="en-IN" w:eastAsia="en-US"/>
          <w14:ligatures w14:val="standardContextual"/>
        </w:rPr>
        <w:tab/>
        <w:t xml:space="preserve"> </w:t>
      </w:r>
      <w:r w:rsidRPr="00AD084F">
        <w:rPr>
          <w:rFonts w:ascii="Verdana" w:eastAsia="Calibri" w:hAnsi="Verdana"/>
          <w:kern w:val="2"/>
          <w:sz w:val="20"/>
          <w:szCs w:val="20"/>
          <w:lang w:eastAsia="en-US"/>
          <w14:ligatures w14:val="standardContextual"/>
        </w:rPr>
        <w:t>This page shows the output of the fish detection process, displaying the image with bounding boxes around detected fish and confidence scores, visualizing the effectiveness of the detection model (Faster RCNN).</w:t>
      </w:r>
      <w:r w:rsidRPr="00AD084F">
        <w:rPr>
          <w:rFonts w:ascii="Verdana" w:eastAsia="Calibri" w:hAnsi="Verdana"/>
          <w:noProof/>
          <w:kern w:val="2"/>
          <w:sz w:val="20"/>
          <w:szCs w:val="20"/>
          <w:lang w:eastAsia="en-US"/>
          <w14:ligatures w14:val="standardContextual"/>
        </w:rPr>
        <w:t xml:space="preserve">               </w:t>
      </w:r>
    </w:p>
    <w:p w14:paraId="3B0DD3E2" w14:textId="61656851" w:rsidR="00AD084F" w:rsidRDefault="00AD084F" w:rsidP="00AD084F">
      <w:pPr>
        <w:tabs>
          <w:tab w:val="left" w:pos="1279"/>
        </w:tabs>
        <w:suppressAutoHyphens w:val="0"/>
        <w:spacing w:after="160" w:line="360" w:lineRule="auto"/>
        <w:jc w:val="both"/>
        <w:rPr>
          <w:rFonts w:ascii="Verdana" w:eastAsia="Calibri" w:hAnsi="Verdana"/>
          <w:noProof/>
          <w:kern w:val="2"/>
          <w:sz w:val="20"/>
          <w:szCs w:val="20"/>
          <w:lang w:eastAsia="en-US"/>
          <w14:ligatures w14:val="standardContextual"/>
        </w:rPr>
      </w:pPr>
      <w:r w:rsidRPr="00AD084F">
        <w:rPr>
          <w:rFonts w:ascii="Verdana" w:eastAsia="Calibri" w:hAnsi="Verdana"/>
          <w:noProof/>
          <w:kern w:val="2"/>
          <w:sz w:val="20"/>
          <w:szCs w:val="20"/>
          <w:lang w:eastAsia="en-US"/>
          <w14:ligatures w14:val="standardContextual"/>
        </w:rPr>
        <w:t xml:space="preserve">                    </w:t>
      </w:r>
      <w:r w:rsidR="00D90748">
        <w:rPr>
          <w:rFonts w:ascii="Verdana" w:eastAsia="Calibri" w:hAnsi="Verdana"/>
          <w:noProof/>
          <w:kern w:val="2"/>
          <w:sz w:val="20"/>
          <w:szCs w:val="20"/>
          <w:lang w:eastAsia="en-US"/>
          <w14:ligatures w14:val="standardContextual"/>
        </w:rPr>
        <w:t xml:space="preserve">       </w:t>
      </w:r>
      <w:r w:rsidRPr="00AD084F">
        <w:rPr>
          <w:rFonts w:ascii="Verdana" w:eastAsia="Calibri" w:hAnsi="Verdana"/>
          <w:noProof/>
          <w:kern w:val="2"/>
          <w:sz w:val="20"/>
          <w:szCs w:val="20"/>
          <w:lang w:eastAsia="en-US"/>
          <w14:ligatures w14:val="standardContextual"/>
        </w:rPr>
        <w:drawing>
          <wp:inline distT="0" distB="0" distL="0" distR="0" wp14:anchorId="5D1CE08E" wp14:editId="6AEEB25F">
            <wp:extent cx="3654425" cy="2667000"/>
            <wp:effectExtent l="76200" t="76200" r="136525" b="133350"/>
            <wp:docPr id="142990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0301" name="Picture 142990301"/>
                    <pic:cNvPicPr/>
                  </pic:nvPicPr>
                  <pic:blipFill rotWithShape="1">
                    <a:blip r:embed="rId28">
                      <a:extLst>
                        <a:ext uri="{28A0092B-C50C-407E-A947-70E740481C1C}">
                          <a14:useLocalDpi xmlns:a14="http://schemas.microsoft.com/office/drawing/2010/main" val="0"/>
                        </a:ext>
                      </a:extLst>
                    </a:blip>
                    <a:srcRect l="12455" t="32493" r="16173" b="5447"/>
                    <a:stretch/>
                  </pic:blipFill>
                  <pic:spPr bwMode="auto">
                    <a:xfrm>
                      <a:off x="0" y="0"/>
                      <a:ext cx="3658750" cy="26701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B03E51F" w14:textId="1EB4FCD4" w:rsidR="00D90748" w:rsidRPr="00D90748" w:rsidRDefault="00D90748" w:rsidP="00D90748">
      <w:pPr>
        <w:tabs>
          <w:tab w:val="left" w:pos="1279"/>
        </w:tabs>
        <w:suppressAutoHyphens w:val="0"/>
        <w:spacing w:after="160" w:line="360" w:lineRule="auto"/>
        <w:rPr>
          <w:rFonts w:ascii="Verdana" w:eastAsia="Calibri" w:hAnsi="Verdana"/>
          <w:b/>
          <w:bCs/>
          <w:kern w:val="2"/>
          <w:sz w:val="20"/>
          <w:szCs w:val="20"/>
          <w:lang w:val="en-IN" w:eastAsia="en-US"/>
          <w14:ligatures w14:val="standardContextual"/>
        </w:rPr>
      </w:pPr>
      <w:r>
        <w:rPr>
          <w:rFonts w:ascii="Verdana" w:eastAsia="Calibri" w:hAnsi="Verdana"/>
          <w:noProof/>
          <w:kern w:val="2"/>
          <w:sz w:val="20"/>
          <w:szCs w:val="20"/>
          <w:lang w:eastAsia="en-US"/>
          <w14:ligatures w14:val="standardContextual"/>
        </w:rPr>
        <w:tab/>
      </w:r>
      <w:r>
        <w:rPr>
          <w:rFonts w:ascii="Verdana" w:eastAsia="Calibri" w:hAnsi="Verdana"/>
          <w:noProof/>
          <w:kern w:val="2"/>
          <w:sz w:val="20"/>
          <w:szCs w:val="20"/>
          <w:lang w:eastAsia="en-US"/>
          <w14:ligatures w14:val="standardContextual"/>
        </w:rPr>
        <w:tab/>
      </w:r>
      <w:r>
        <w:rPr>
          <w:rFonts w:ascii="Verdana" w:eastAsia="Calibri" w:hAnsi="Verdana"/>
          <w:noProof/>
          <w:kern w:val="2"/>
          <w:sz w:val="20"/>
          <w:szCs w:val="20"/>
          <w:lang w:eastAsia="en-US"/>
          <w14:ligatures w14:val="standardContextual"/>
        </w:rPr>
        <w:tab/>
      </w:r>
      <w:r>
        <w:rPr>
          <w:rFonts w:ascii="Verdana" w:eastAsia="Calibri" w:hAnsi="Verdana"/>
          <w:noProof/>
          <w:kern w:val="2"/>
          <w:sz w:val="20"/>
          <w:szCs w:val="20"/>
          <w:lang w:eastAsia="en-US"/>
          <w14:ligatures w14:val="standardContextual"/>
        </w:rPr>
        <w:tab/>
      </w:r>
      <w:r>
        <w:rPr>
          <w:rFonts w:ascii="Verdana" w:eastAsia="Calibri" w:hAnsi="Verdana"/>
          <w:noProof/>
          <w:kern w:val="2"/>
          <w:sz w:val="20"/>
          <w:szCs w:val="20"/>
          <w:lang w:eastAsia="en-US"/>
          <w14:ligatures w14:val="standardContextual"/>
        </w:rPr>
        <w:tab/>
        <w:t xml:space="preserve"> </w:t>
      </w:r>
      <w:r w:rsidRPr="00AD084F">
        <w:rPr>
          <w:rFonts w:ascii="Verdana" w:eastAsia="Calibri" w:hAnsi="Verdana"/>
          <w:b/>
          <w:bCs/>
          <w:kern w:val="2"/>
          <w:sz w:val="20"/>
          <w:szCs w:val="20"/>
          <w:lang w:val="en-IN" w:eastAsia="en-US"/>
          <w14:ligatures w14:val="standardContextual"/>
        </w:rPr>
        <w:t>Figure- 5.4.</w:t>
      </w:r>
      <w:r>
        <w:rPr>
          <w:rFonts w:ascii="Verdana" w:eastAsia="Calibri" w:hAnsi="Verdana"/>
          <w:b/>
          <w:bCs/>
          <w:kern w:val="2"/>
          <w:sz w:val="20"/>
          <w:szCs w:val="20"/>
          <w:lang w:val="en-IN" w:eastAsia="en-US"/>
          <w14:ligatures w14:val="standardContextual"/>
        </w:rPr>
        <w:t>7.1</w:t>
      </w:r>
    </w:p>
    <w:p w14:paraId="14ACDA99" w14:textId="3A58EEA5" w:rsidR="00D90748" w:rsidRPr="00AD084F" w:rsidRDefault="00D90748" w:rsidP="00D90748">
      <w:pPr>
        <w:tabs>
          <w:tab w:val="left" w:pos="1279"/>
        </w:tabs>
        <w:suppressAutoHyphens w:val="0"/>
        <w:spacing w:after="160" w:line="360" w:lineRule="auto"/>
        <w:rPr>
          <w:rFonts w:ascii="Verdana" w:eastAsia="Calibri" w:hAnsi="Verdana"/>
          <w:b/>
          <w:bCs/>
          <w:kern w:val="2"/>
          <w:sz w:val="20"/>
          <w:szCs w:val="20"/>
          <w:lang w:val="en-IN" w:eastAsia="en-US"/>
          <w14:ligatures w14:val="standardContextual"/>
        </w:rPr>
      </w:pPr>
      <w:r>
        <w:rPr>
          <w:rFonts w:ascii="Verdana" w:eastAsia="Calibri" w:hAnsi="Verdana"/>
          <w:b/>
          <w:bCs/>
          <w:kern w:val="2"/>
          <w:sz w:val="20"/>
          <w:szCs w:val="20"/>
          <w:lang w:val="en-IN" w:eastAsia="en-US"/>
          <w14:ligatures w14:val="standardContextual"/>
        </w:rPr>
        <w:lastRenderedPageBreak/>
        <w:t xml:space="preserve">                                                    </w:t>
      </w:r>
      <w:r w:rsidRPr="00AD084F">
        <w:rPr>
          <w:rFonts w:ascii="Verdana" w:eastAsia="Calibri" w:hAnsi="Verdana"/>
          <w:b/>
          <w:bCs/>
          <w:kern w:val="2"/>
          <w:sz w:val="20"/>
          <w:szCs w:val="20"/>
          <w:lang w:val="en-IN" w:eastAsia="en-US"/>
          <w14:ligatures w14:val="standardContextual"/>
        </w:rPr>
        <w:t>Figure- 5.4.</w:t>
      </w:r>
      <w:r>
        <w:rPr>
          <w:rFonts w:ascii="Verdana" w:eastAsia="Calibri" w:hAnsi="Verdana"/>
          <w:b/>
          <w:bCs/>
          <w:kern w:val="2"/>
          <w:sz w:val="20"/>
          <w:szCs w:val="20"/>
          <w:lang w:val="en-IN" w:eastAsia="en-US"/>
          <w14:ligatures w14:val="standardContextual"/>
        </w:rPr>
        <w:t>7.2</w:t>
      </w:r>
    </w:p>
    <w:p w14:paraId="1C8650BF" w14:textId="0844E7DB" w:rsidR="00AD084F" w:rsidRPr="00AD084F" w:rsidRDefault="00D90748" w:rsidP="00AD084F">
      <w:pPr>
        <w:tabs>
          <w:tab w:val="left" w:pos="1279"/>
        </w:tabs>
        <w:suppressAutoHyphens w:val="0"/>
        <w:spacing w:after="160" w:line="360" w:lineRule="auto"/>
        <w:jc w:val="both"/>
        <w:rPr>
          <w:rFonts w:ascii="Verdana" w:eastAsia="Calibri" w:hAnsi="Verdana"/>
          <w:kern w:val="2"/>
          <w:sz w:val="20"/>
          <w:szCs w:val="20"/>
          <w:lang w:eastAsia="en-US"/>
          <w14:ligatures w14:val="standardContextual"/>
        </w:rPr>
      </w:pPr>
      <w:r>
        <w:rPr>
          <w:rFonts w:ascii="Verdana" w:eastAsia="Calibri" w:hAnsi="Verdana"/>
          <w:noProof/>
          <w:kern w:val="2"/>
          <w:sz w:val="20"/>
          <w:szCs w:val="20"/>
          <w:lang w:eastAsia="en-US"/>
          <w14:ligatures w14:val="standardContextual"/>
        </w:rPr>
        <w:t xml:space="preserve">    </w:t>
      </w:r>
      <w:r w:rsidR="00AD084F" w:rsidRPr="00AD084F">
        <w:rPr>
          <w:rFonts w:ascii="Verdana" w:eastAsia="Calibri" w:hAnsi="Verdana"/>
          <w:noProof/>
          <w:kern w:val="2"/>
          <w:sz w:val="20"/>
          <w:szCs w:val="20"/>
          <w:lang w:eastAsia="en-US"/>
          <w14:ligatures w14:val="standardContextual"/>
        </w:rPr>
        <w:drawing>
          <wp:inline distT="0" distB="0" distL="0" distR="0" wp14:anchorId="185D5744" wp14:editId="7E15CD12">
            <wp:extent cx="5257800" cy="2888615"/>
            <wp:effectExtent l="76200" t="76200" r="133350" b="140335"/>
            <wp:docPr id="360210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10516" name="Picture 360210516"/>
                    <pic:cNvPicPr/>
                  </pic:nvPicPr>
                  <pic:blipFill rotWithShape="1">
                    <a:blip r:embed="rId29">
                      <a:extLst>
                        <a:ext uri="{28A0092B-C50C-407E-A947-70E740481C1C}">
                          <a14:useLocalDpi xmlns:a14="http://schemas.microsoft.com/office/drawing/2010/main" val="0"/>
                        </a:ext>
                      </a:extLst>
                    </a:blip>
                    <a:srcRect l="6889" t="29141" r="5327" b="-1"/>
                    <a:stretch/>
                  </pic:blipFill>
                  <pic:spPr bwMode="auto">
                    <a:xfrm>
                      <a:off x="0" y="0"/>
                      <a:ext cx="5319704" cy="2922625"/>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B77FA29" w14:textId="77777777" w:rsidR="00D90748" w:rsidRDefault="00AD084F" w:rsidP="00AD084F">
      <w:pPr>
        <w:tabs>
          <w:tab w:val="left" w:pos="1279"/>
        </w:tabs>
        <w:suppressAutoHyphens w:val="0"/>
        <w:spacing w:after="160" w:line="360" w:lineRule="auto"/>
        <w:jc w:val="both"/>
        <w:rPr>
          <w:rFonts w:ascii="Verdana" w:eastAsia="Calibri" w:hAnsi="Verdana"/>
          <w:noProof/>
          <w:kern w:val="2"/>
          <w:sz w:val="20"/>
          <w:szCs w:val="20"/>
          <w:lang w:eastAsia="en-US"/>
          <w14:ligatures w14:val="standardContextual"/>
        </w:rPr>
      </w:pPr>
      <w:r w:rsidRPr="00AD084F">
        <w:rPr>
          <w:rFonts w:ascii="Verdana" w:eastAsia="Calibri" w:hAnsi="Verdana"/>
          <w:noProof/>
          <w:kern w:val="2"/>
          <w:sz w:val="20"/>
          <w:szCs w:val="20"/>
          <w:lang w:eastAsia="en-US"/>
          <w14:ligatures w14:val="standardContextual"/>
        </w:rPr>
        <w:t xml:space="preserve">     </w:t>
      </w:r>
      <w:r w:rsidRPr="00AD084F">
        <w:rPr>
          <w:rFonts w:ascii="Verdana" w:eastAsia="Calibri" w:hAnsi="Verdana"/>
          <w:noProof/>
          <w:kern w:val="2"/>
          <w:sz w:val="20"/>
          <w:szCs w:val="20"/>
          <w:lang w:eastAsia="en-US"/>
          <w14:ligatures w14:val="standardContextual"/>
        </w:rPr>
        <w:drawing>
          <wp:inline distT="0" distB="0" distL="0" distR="0" wp14:anchorId="4F3BF14B" wp14:editId="49A49819">
            <wp:extent cx="5181600" cy="4610179"/>
            <wp:effectExtent l="76200" t="76200" r="133350" b="133350"/>
            <wp:docPr id="7484962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96271" name="Picture 748496271"/>
                    <pic:cNvPicPr/>
                  </pic:nvPicPr>
                  <pic:blipFill rotWithShape="1">
                    <a:blip r:embed="rId30">
                      <a:extLst>
                        <a:ext uri="{28A0092B-C50C-407E-A947-70E740481C1C}">
                          <a14:useLocalDpi xmlns:a14="http://schemas.microsoft.com/office/drawing/2010/main" val="0"/>
                        </a:ext>
                      </a:extLst>
                    </a:blip>
                    <a:srcRect l="12121" t="30240" r="3301" b="2461"/>
                    <a:stretch/>
                  </pic:blipFill>
                  <pic:spPr bwMode="auto">
                    <a:xfrm>
                      <a:off x="0" y="0"/>
                      <a:ext cx="5181600" cy="4610179"/>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AD084F">
        <w:rPr>
          <w:rFonts w:ascii="Verdana" w:eastAsia="Calibri" w:hAnsi="Verdana"/>
          <w:noProof/>
          <w:kern w:val="2"/>
          <w:sz w:val="20"/>
          <w:szCs w:val="20"/>
          <w:lang w:eastAsia="en-US"/>
          <w14:ligatures w14:val="standardContextual"/>
        </w:rPr>
        <w:t xml:space="preserve">   </w:t>
      </w:r>
    </w:p>
    <w:p w14:paraId="67D45DB1" w14:textId="46BB29EA" w:rsidR="00AD084F" w:rsidRPr="00D90748" w:rsidRDefault="00D90748" w:rsidP="00D90748">
      <w:pPr>
        <w:tabs>
          <w:tab w:val="left" w:pos="1279"/>
        </w:tabs>
        <w:suppressAutoHyphens w:val="0"/>
        <w:spacing w:after="160" w:line="360" w:lineRule="auto"/>
        <w:rPr>
          <w:rFonts w:ascii="Verdana" w:eastAsia="Calibri" w:hAnsi="Verdana"/>
          <w:b/>
          <w:bCs/>
          <w:kern w:val="2"/>
          <w:sz w:val="20"/>
          <w:szCs w:val="20"/>
          <w:lang w:val="en-IN" w:eastAsia="en-US"/>
          <w14:ligatures w14:val="standardContextual"/>
        </w:rPr>
      </w:pPr>
      <w:r>
        <w:rPr>
          <w:rFonts w:ascii="Verdana" w:eastAsia="Calibri" w:hAnsi="Verdana"/>
          <w:b/>
          <w:bCs/>
          <w:kern w:val="2"/>
          <w:sz w:val="20"/>
          <w:szCs w:val="20"/>
          <w:lang w:val="en-IN" w:eastAsia="en-US"/>
          <w14:ligatures w14:val="standardContextual"/>
        </w:rPr>
        <w:tab/>
      </w:r>
      <w:r>
        <w:rPr>
          <w:rFonts w:ascii="Verdana" w:eastAsia="Calibri" w:hAnsi="Verdana"/>
          <w:b/>
          <w:bCs/>
          <w:kern w:val="2"/>
          <w:sz w:val="20"/>
          <w:szCs w:val="20"/>
          <w:lang w:val="en-IN" w:eastAsia="en-US"/>
          <w14:ligatures w14:val="standardContextual"/>
        </w:rPr>
        <w:tab/>
        <w:t xml:space="preserve">                             </w:t>
      </w:r>
      <w:r w:rsidRPr="00AD084F">
        <w:rPr>
          <w:rFonts w:ascii="Verdana" w:eastAsia="Calibri" w:hAnsi="Verdana"/>
          <w:b/>
          <w:bCs/>
          <w:kern w:val="2"/>
          <w:sz w:val="20"/>
          <w:szCs w:val="20"/>
          <w:lang w:val="en-IN" w:eastAsia="en-US"/>
          <w14:ligatures w14:val="standardContextual"/>
        </w:rPr>
        <w:t>Figure- 5.4.</w:t>
      </w:r>
      <w:r>
        <w:rPr>
          <w:rFonts w:ascii="Verdana" w:eastAsia="Calibri" w:hAnsi="Verdana"/>
          <w:b/>
          <w:bCs/>
          <w:kern w:val="2"/>
          <w:sz w:val="20"/>
          <w:szCs w:val="20"/>
          <w:lang w:val="en-IN" w:eastAsia="en-US"/>
          <w14:ligatures w14:val="standardContextual"/>
        </w:rPr>
        <w:t>7.3</w:t>
      </w:r>
      <w:r w:rsidR="00AD084F" w:rsidRPr="00AD084F">
        <w:rPr>
          <w:rFonts w:ascii="Verdana" w:eastAsia="Calibri" w:hAnsi="Verdana"/>
          <w:noProof/>
          <w:kern w:val="2"/>
          <w:sz w:val="20"/>
          <w:szCs w:val="20"/>
          <w:lang w:eastAsia="en-US"/>
          <w14:ligatures w14:val="standardContextual"/>
        </w:rPr>
        <w:t xml:space="preserve">  </w:t>
      </w:r>
      <w:r w:rsidR="00AD084F" w:rsidRPr="00AD084F">
        <w:rPr>
          <w:rFonts w:ascii="Verdana" w:eastAsia="Calibri" w:hAnsi="Verdana"/>
          <w:b/>
          <w:bCs/>
          <w:kern w:val="2"/>
          <w:sz w:val="20"/>
          <w:szCs w:val="20"/>
          <w:lang w:val="en-IN" w:eastAsia="en-US"/>
          <w14:ligatures w14:val="standardContextual"/>
        </w:rPr>
        <w:t xml:space="preserve">                       </w:t>
      </w:r>
    </w:p>
    <w:p w14:paraId="717C14F5" w14:textId="06EC1C8F" w:rsidR="00D90748" w:rsidRPr="00D90748" w:rsidRDefault="00D90748" w:rsidP="00D90748">
      <w:pPr>
        <w:tabs>
          <w:tab w:val="left" w:pos="1279"/>
        </w:tabs>
        <w:suppressAutoHyphens w:val="0"/>
        <w:spacing w:after="160" w:line="360" w:lineRule="auto"/>
        <w:rPr>
          <w:rFonts w:ascii="Verdana" w:eastAsia="Calibri" w:hAnsi="Verdana"/>
          <w:b/>
          <w:bCs/>
          <w:kern w:val="2"/>
          <w:sz w:val="20"/>
          <w:szCs w:val="20"/>
          <w:lang w:val="en-IN" w:eastAsia="en-US"/>
          <w14:ligatures w14:val="standardContextual"/>
        </w:rPr>
      </w:pPr>
      <w:r>
        <w:rPr>
          <w:rFonts w:ascii="Verdana" w:eastAsia="Calibri" w:hAnsi="Verdana"/>
          <w:bCs/>
          <w:noProof/>
          <w:kern w:val="2"/>
          <w:sz w:val="20"/>
          <w:szCs w:val="20"/>
          <w:lang w:val="en-IN" w:eastAsia="en-US"/>
          <w14:ligatures w14:val="standardContextual"/>
        </w:rPr>
        <w:lastRenderedPageBreak/>
        <w:t xml:space="preserve">                                                     </w:t>
      </w:r>
      <w:r w:rsidRPr="00AD084F">
        <w:rPr>
          <w:rFonts w:ascii="Verdana" w:eastAsia="Calibri" w:hAnsi="Verdana"/>
          <w:b/>
          <w:bCs/>
          <w:kern w:val="2"/>
          <w:sz w:val="20"/>
          <w:szCs w:val="20"/>
          <w:lang w:val="en-IN" w:eastAsia="en-US"/>
          <w14:ligatures w14:val="standardContextual"/>
        </w:rPr>
        <w:t>Figure- 5.4.</w:t>
      </w:r>
      <w:r>
        <w:rPr>
          <w:rFonts w:ascii="Verdana" w:eastAsia="Calibri" w:hAnsi="Verdana"/>
          <w:b/>
          <w:bCs/>
          <w:kern w:val="2"/>
          <w:sz w:val="20"/>
          <w:szCs w:val="20"/>
          <w:lang w:val="en-IN" w:eastAsia="en-US"/>
          <w14:ligatures w14:val="standardContextual"/>
        </w:rPr>
        <w:t>7.4</w:t>
      </w:r>
    </w:p>
    <w:p w14:paraId="591B32E1" w14:textId="10FAD961" w:rsidR="00AD084F" w:rsidRPr="00AD084F" w:rsidRDefault="00D90748" w:rsidP="00AD084F">
      <w:pPr>
        <w:tabs>
          <w:tab w:val="left" w:pos="1279"/>
        </w:tabs>
        <w:suppressAutoHyphens w:val="0"/>
        <w:spacing w:after="160" w:line="360" w:lineRule="auto"/>
        <w:jc w:val="both"/>
        <w:rPr>
          <w:rFonts w:ascii="Verdana" w:eastAsia="Calibri" w:hAnsi="Verdana"/>
          <w:bCs/>
          <w:kern w:val="2"/>
          <w:sz w:val="20"/>
          <w:szCs w:val="20"/>
          <w:lang w:val="en-IN" w:eastAsia="en-US"/>
          <w14:ligatures w14:val="standardContextual"/>
        </w:rPr>
      </w:pPr>
      <w:r>
        <w:rPr>
          <w:rFonts w:ascii="Verdana" w:eastAsia="Calibri" w:hAnsi="Verdana"/>
          <w:bCs/>
          <w:noProof/>
          <w:kern w:val="2"/>
          <w:sz w:val="20"/>
          <w:szCs w:val="20"/>
          <w:lang w:val="en-IN" w:eastAsia="en-US"/>
          <w14:ligatures w14:val="standardContextual"/>
        </w:rPr>
        <w:t xml:space="preserve">            </w:t>
      </w:r>
      <w:r w:rsidR="00AD084F" w:rsidRPr="00AD084F">
        <w:rPr>
          <w:rFonts w:ascii="Verdana" w:eastAsia="Calibri" w:hAnsi="Verdana"/>
          <w:bCs/>
          <w:noProof/>
          <w:kern w:val="2"/>
          <w:sz w:val="20"/>
          <w:szCs w:val="20"/>
          <w:lang w:val="en-IN" w:eastAsia="en-US"/>
          <w14:ligatures w14:val="standardContextual"/>
        </w:rPr>
        <w:drawing>
          <wp:inline distT="0" distB="0" distL="0" distR="0" wp14:anchorId="4A6BC65B" wp14:editId="3EC34A13">
            <wp:extent cx="4762500" cy="4019726"/>
            <wp:effectExtent l="76200" t="76200" r="133350" b="133350"/>
            <wp:docPr id="9144734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73460" name="Picture 914473460"/>
                    <pic:cNvPicPr/>
                  </pic:nvPicPr>
                  <pic:blipFill rotWithShape="1">
                    <a:blip r:embed="rId31">
                      <a:extLst>
                        <a:ext uri="{28A0092B-C50C-407E-A947-70E740481C1C}">
                          <a14:useLocalDpi xmlns:a14="http://schemas.microsoft.com/office/drawing/2010/main" val="0"/>
                        </a:ext>
                      </a:extLst>
                    </a:blip>
                    <a:srcRect l="6690" t="10476" r="12502" b="8243"/>
                    <a:stretch/>
                  </pic:blipFill>
                  <pic:spPr bwMode="auto">
                    <a:xfrm>
                      <a:off x="0" y="0"/>
                      <a:ext cx="4786291" cy="40398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37BCAF1" w14:textId="20BC0524" w:rsidR="00AD084F" w:rsidRDefault="00AD084F" w:rsidP="00AD084F">
      <w:pPr>
        <w:tabs>
          <w:tab w:val="left" w:pos="1279"/>
        </w:tabs>
        <w:suppressAutoHyphens w:val="0"/>
        <w:spacing w:after="160" w:line="360" w:lineRule="auto"/>
        <w:jc w:val="both"/>
        <w:rPr>
          <w:rFonts w:ascii="Verdana" w:eastAsia="Calibri" w:hAnsi="Verdana"/>
          <w:b/>
          <w:noProof/>
          <w:kern w:val="2"/>
          <w:sz w:val="20"/>
          <w:szCs w:val="20"/>
          <w:lang w:val="en-IN" w:eastAsia="en-US"/>
          <w14:ligatures w14:val="standardContextual"/>
        </w:rPr>
      </w:pPr>
      <w:r w:rsidRPr="00AD084F">
        <w:rPr>
          <w:rFonts w:ascii="Verdana" w:eastAsia="Calibri" w:hAnsi="Verdana"/>
          <w:b/>
          <w:noProof/>
          <w:kern w:val="2"/>
          <w:sz w:val="20"/>
          <w:szCs w:val="20"/>
          <w:lang w:val="en-IN" w:eastAsia="en-US"/>
          <w14:ligatures w14:val="standardContextual"/>
        </w:rPr>
        <w:t xml:space="preserve">                  </w:t>
      </w:r>
      <w:r w:rsidR="00D90748">
        <w:rPr>
          <w:rFonts w:ascii="Verdana" w:eastAsia="Calibri" w:hAnsi="Verdana"/>
          <w:b/>
          <w:noProof/>
          <w:kern w:val="2"/>
          <w:sz w:val="20"/>
          <w:szCs w:val="20"/>
          <w:lang w:val="en-IN" w:eastAsia="en-US"/>
          <w14:ligatures w14:val="standardContextual"/>
        </w:rPr>
        <w:t xml:space="preserve">       </w:t>
      </w:r>
      <w:r w:rsidRPr="00AD084F">
        <w:rPr>
          <w:rFonts w:ascii="Verdana" w:eastAsia="Calibri" w:hAnsi="Verdana"/>
          <w:b/>
          <w:noProof/>
          <w:kern w:val="2"/>
          <w:sz w:val="20"/>
          <w:szCs w:val="20"/>
          <w:lang w:val="en-IN" w:eastAsia="en-US"/>
          <w14:ligatures w14:val="standardContextual"/>
        </w:rPr>
        <w:drawing>
          <wp:inline distT="0" distB="0" distL="0" distR="0" wp14:anchorId="1D057F97" wp14:editId="0FA6B914">
            <wp:extent cx="3862338" cy="3416300"/>
            <wp:effectExtent l="76200" t="76200" r="138430" b="127000"/>
            <wp:docPr id="20420503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50362" name="Picture 2042050362"/>
                    <pic:cNvPicPr/>
                  </pic:nvPicPr>
                  <pic:blipFill rotWithShape="1">
                    <a:blip r:embed="rId32">
                      <a:extLst>
                        <a:ext uri="{28A0092B-C50C-407E-A947-70E740481C1C}">
                          <a14:useLocalDpi xmlns:a14="http://schemas.microsoft.com/office/drawing/2010/main" val="0"/>
                        </a:ext>
                      </a:extLst>
                    </a:blip>
                    <a:srcRect l="11708" t="18037" r="14556" b="10569"/>
                    <a:stretch/>
                  </pic:blipFill>
                  <pic:spPr bwMode="auto">
                    <a:xfrm>
                      <a:off x="0" y="0"/>
                      <a:ext cx="3879802" cy="34317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F61D513" w14:textId="75D01D97" w:rsidR="00D90748" w:rsidRPr="00D90748" w:rsidRDefault="00D90748" w:rsidP="00D90748">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Figure- 5.4.</w:t>
      </w:r>
      <w:r>
        <w:rPr>
          <w:rFonts w:ascii="Verdana" w:eastAsia="Calibri" w:hAnsi="Verdana"/>
          <w:b/>
          <w:bCs/>
          <w:kern w:val="2"/>
          <w:sz w:val="20"/>
          <w:szCs w:val="20"/>
          <w:lang w:val="en-IN" w:eastAsia="en-US"/>
          <w14:ligatures w14:val="standardContextual"/>
        </w:rPr>
        <w:t>7.5</w:t>
      </w:r>
    </w:p>
    <w:p w14:paraId="110724A6" w14:textId="29426431" w:rsidR="00D90748" w:rsidRPr="00D90748" w:rsidRDefault="00D90748" w:rsidP="00D90748">
      <w:pPr>
        <w:tabs>
          <w:tab w:val="left" w:pos="1279"/>
        </w:tabs>
        <w:suppressAutoHyphens w:val="0"/>
        <w:spacing w:after="160" w:line="360" w:lineRule="auto"/>
        <w:rPr>
          <w:rFonts w:ascii="Verdana" w:eastAsia="Calibri" w:hAnsi="Verdana"/>
          <w:b/>
          <w:bCs/>
          <w:kern w:val="2"/>
          <w:sz w:val="20"/>
          <w:szCs w:val="20"/>
          <w:lang w:val="en-IN" w:eastAsia="en-US"/>
          <w14:ligatures w14:val="standardContextual"/>
        </w:rPr>
      </w:pPr>
      <w:r>
        <w:rPr>
          <w:rFonts w:ascii="Verdana" w:eastAsia="Calibri" w:hAnsi="Verdana"/>
          <w:kern w:val="2"/>
          <w:sz w:val="20"/>
          <w:szCs w:val="20"/>
          <w:lang w:val="en-IN" w:eastAsia="en-US"/>
          <w14:ligatures w14:val="standardContextual"/>
        </w:rPr>
        <w:lastRenderedPageBreak/>
        <w:t xml:space="preserve">                                                       </w:t>
      </w:r>
      <w:r w:rsidRPr="00AD084F">
        <w:rPr>
          <w:rFonts w:ascii="Verdana" w:eastAsia="Calibri" w:hAnsi="Verdana"/>
          <w:b/>
          <w:bCs/>
          <w:kern w:val="2"/>
          <w:sz w:val="20"/>
          <w:szCs w:val="20"/>
          <w:lang w:val="en-IN" w:eastAsia="en-US"/>
          <w14:ligatures w14:val="standardContextual"/>
        </w:rPr>
        <w:t>Figure- 5.4.</w:t>
      </w:r>
      <w:r>
        <w:rPr>
          <w:rFonts w:ascii="Verdana" w:eastAsia="Calibri" w:hAnsi="Verdana"/>
          <w:b/>
          <w:bCs/>
          <w:kern w:val="2"/>
          <w:sz w:val="20"/>
          <w:szCs w:val="20"/>
          <w:lang w:val="en-IN" w:eastAsia="en-US"/>
          <w14:ligatures w14:val="standardContextual"/>
        </w:rPr>
        <w:t>7.</w:t>
      </w:r>
      <w:r w:rsidRPr="00AD084F">
        <w:rPr>
          <w:rFonts w:ascii="Verdana" w:eastAsia="Calibri" w:hAnsi="Verdana"/>
          <w:b/>
          <w:bCs/>
          <w:kern w:val="2"/>
          <w:sz w:val="20"/>
          <w:szCs w:val="20"/>
          <w:lang w:val="en-IN" w:eastAsia="en-US"/>
          <w14:ligatures w14:val="standardContextual"/>
        </w:rPr>
        <w:t>6</w:t>
      </w:r>
    </w:p>
    <w:p w14:paraId="3F2533ED" w14:textId="72DFA03B"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   </w:t>
      </w:r>
      <w:r w:rsidR="00D90748">
        <w:rPr>
          <w:rFonts w:ascii="Verdana" w:eastAsia="Calibri" w:hAnsi="Verdana"/>
          <w:noProof/>
          <w:kern w:val="2"/>
          <w:sz w:val="20"/>
          <w:szCs w:val="20"/>
          <w:lang w:val="en-IN" w:eastAsia="en-US"/>
          <w14:ligatures w14:val="standardContextual"/>
        </w:rPr>
        <w:t xml:space="preserve">                 </w:t>
      </w:r>
      <w:r w:rsidRPr="00AD084F">
        <w:rPr>
          <w:rFonts w:ascii="Verdana" w:eastAsia="Calibri" w:hAnsi="Verdana"/>
          <w:noProof/>
          <w:kern w:val="2"/>
          <w:sz w:val="20"/>
          <w:szCs w:val="20"/>
          <w:lang w:val="en-IN" w:eastAsia="en-US"/>
          <w14:ligatures w14:val="standardContextual"/>
        </w:rPr>
        <w:drawing>
          <wp:inline distT="0" distB="0" distL="0" distR="0" wp14:anchorId="50523457" wp14:editId="1A550CD7">
            <wp:extent cx="4098330" cy="3765550"/>
            <wp:effectExtent l="76200" t="76200" r="130810" b="139700"/>
            <wp:docPr id="7912032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03230" name="Picture 791203230"/>
                    <pic:cNvPicPr/>
                  </pic:nvPicPr>
                  <pic:blipFill rotWithShape="1">
                    <a:blip r:embed="rId33">
                      <a:extLst>
                        <a:ext uri="{28A0092B-C50C-407E-A947-70E740481C1C}">
                          <a14:useLocalDpi xmlns:a14="http://schemas.microsoft.com/office/drawing/2010/main" val="0"/>
                        </a:ext>
                      </a:extLst>
                    </a:blip>
                    <a:srcRect l="16855" t="12844" r="11211" b="9675"/>
                    <a:stretch/>
                  </pic:blipFill>
                  <pic:spPr bwMode="auto">
                    <a:xfrm>
                      <a:off x="0" y="0"/>
                      <a:ext cx="4132700" cy="3797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AD084F">
        <w:rPr>
          <w:rFonts w:ascii="Verdana" w:eastAsia="Calibri" w:hAnsi="Verdana"/>
          <w:kern w:val="2"/>
          <w:sz w:val="20"/>
          <w:szCs w:val="20"/>
          <w:lang w:val="en-IN" w:eastAsia="en-US"/>
          <w14:ligatures w14:val="standardContextual"/>
        </w:rPr>
        <w:t xml:space="preserve">  </w:t>
      </w:r>
    </w:p>
    <w:p w14:paraId="1145E3AB" w14:textId="77777777" w:rsidR="00AD084F" w:rsidRDefault="00AD084F" w:rsidP="00AD084F">
      <w:pPr>
        <w:tabs>
          <w:tab w:val="left" w:pos="1279"/>
        </w:tabs>
        <w:suppressAutoHyphens w:val="0"/>
        <w:spacing w:after="160" w:line="360" w:lineRule="auto"/>
        <w:jc w:val="both"/>
        <w:rPr>
          <w:rFonts w:ascii="Verdana" w:eastAsia="Calibri" w:hAnsi="Verdana"/>
          <w:noProof/>
          <w:kern w:val="2"/>
          <w:sz w:val="20"/>
          <w:szCs w:val="20"/>
          <w:lang w:val="en-IN" w:eastAsia="en-US"/>
          <w14:ligatures w14:val="standardContextual"/>
        </w:rPr>
      </w:pPr>
      <w:r w:rsidRPr="00AD084F">
        <w:rPr>
          <w:rFonts w:ascii="Verdana" w:eastAsia="Calibri" w:hAnsi="Verdana"/>
          <w:noProof/>
          <w:kern w:val="2"/>
          <w:sz w:val="20"/>
          <w:szCs w:val="20"/>
          <w:lang w:val="en-IN" w:eastAsia="en-US"/>
          <w14:ligatures w14:val="standardContextual"/>
        </w:rPr>
        <w:t xml:space="preserve">                     </w:t>
      </w:r>
      <w:r w:rsidRPr="00AD084F">
        <w:rPr>
          <w:rFonts w:ascii="Verdana" w:eastAsia="Calibri" w:hAnsi="Verdana"/>
          <w:noProof/>
          <w:kern w:val="2"/>
          <w:sz w:val="20"/>
          <w:szCs w:val="20"/>
          <w:lang w:val="en-IN" w:eastAsia="en-US"/>
          <w14:ligatures w14:val="standardContextual"/>
        </w:rPr>
        <w:drawing>
          <wp:inline distT="0" distB="0" distL="0" distR="0" wp14:anchorId="5A4E1941" wp14:editId="15489B37">
            <wp:extent cx="3962400" cy="3785325"/>
            <wp:effectExtent l="76200" t="76200" r="133350" b="139065"/>
            <wp:docPr id="18245469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46933" name="Picture 1824546933"/>
                    <pic:cNvPicPr/>
                  </pic:nvPicPr>
                  <pic:blipFill rotWithShape="1">
                    <a:blip r:embed="rId34">
                      <a:extLst>
                        <a:ext uri="{28A0092B-C50C-407E-A947-70E740481C1C}">
                          <a14:useLocalDpi xmlns:a14="http://schemas.microsoft.com/office/drawing/2010/main" val="0"/>
                        </a:ext>
                      </a:extLst>
                    </a:blip>
                    <a:srcRect l="11323" t="16074" r="12630" b="10658"/>
                    <a:stretch/>
                  </pic:blipFill>
                  <pic:spPr bwMode="auto">
                    <a:xfrm>
                      <a:off x="0" y="0"/>
                      <a:ext cx="3975055" cy="37974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57CCC95" w14:textId="0D92401A" w:rsidR="009F4E0E" w:rsidRDefault="00D90748" w:rsidP="009F4E0E">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Figure- 5.4.</w:t>
      </w:r>
      <w:r>
        <w:rPr>
          <w:rFonts w:ascii="Verdana" w:eastAsia="Calibri" w:hAnsi="Verdana"/>
          <w:b/>
          <w:bCs/>
          <w:kern w:val="2"/>
          <w:sz w:val="20"/>
          <w:szCs w:val="20"/>
          <w:lang w:val="en-IN" w:eastAsia="en-US"/>
          <w14:ligatures w14:val="standardContextual"/>
        </w:rPr>
        <w:t>7.7</w:t>
      </w:r>
    </w:p>
    <w:p w14:paraId="171A62B7" w14:textId="77777777" w:rsidR="009F4E0E" w:rsidRDefault="009F4E0E" w:rsidP="009F4E0E">
      <w:pPr>
        <w:tabs>
          <w:tab w:val="left" w:pos="1279"/>
        </w:tabs>
        <w:suppressAutoHyphens w:val="0"/>
        <w:spacing w:after="160" w:line="360" w:lineRule="auto"/>
        <w:jc w:val="center"/>
        <w:rPr>
          <w:rFonts w:ascii="Verdana" w:eastAsia="Calibri" w:hAnsi="Verdana"/>
          <w:b/>
          <w:bCs/>
          <w:kern w:val="2"/>
          <w:sz w:val="32"/>
          <w:szCs w:val="32"/>
          <w:lang w:val="en-IN" w:eastAsia="en-US"/>
          <w14:ligatures w14:val="standardContextual"/>
        </w:rPr>
      </w:pPr>
    </w:p>
    <w:p w14:paraId="2A52D376" w14:textId="77777777" w:rsidR="009F4E0E" w:rsidRDefault="009F4E0E" w:rsidP="009F4E0E">
      <w:pPr>
        <w:tabs>
          <w:tab w:val="left" w:pos="1279"/>
        </w:tabs>
        <w:suppressAutoHyphens w:val="0"/>
        <w:spacing w:after="160" w:line="360" w:lineRule="auto"/>
        <w:jc w:val="center"/>
        <w:rPr>
          <w:rFonts w:ascii="Verdana" w:eastAsia="Calibri" w:hAnsi="Verdana"/>
          <w:b/>
          <w:bCs/>
          <w:kern w:val="2"/>
          <w:sz w:val="32"/>
          <w:szCs w:val="32"/>
          <w:lang w:val="en-IN" w:eastAsia="en-US"/>
          <w14:ligatures w14:val="standardContextual"/>
        </w:rPr>
      </w:pPr>
    </w:p>
    <w:p w14:paraId="48610567" w14:textId="77777777" w:rsidR="009F4E0E" w:rsidRDefault="009F4E0E" w:rsidP="009F4E0E">
      <w:pPr>
        <w:tabs>
          <w:tab w:val="left" w:pos="1279"/>
        </w:tabs>
        <w:suppressAutoHyphens w:val="0"/>
        <w:spacing w:after="160" w:line="360" w:lineRule="auto"/>
        <w:jc w:val="center"/>
        <w:rPr>
          <w:rFonts w:ascii="Verdana" w:eastAsia="Calibri" w:hAnsi="Verdana"/>
          <w:b/>
          <w:bCs/>
          <w:kern w:val="2"/>
          <w:sz w:val="32"/>
          <w:szCs w:val="32"/>
          <w:lang w:val="en-IN" w:eastAsia="en-US"/>
          <w14:ligatures w14:val="standardContextual"/>
        </w:rPr>
      </w:pPr>
    </w:p>
    <w:p w14:paraId="5941AE6E" w14:textId="77777777" w:rsidR="009F4E0E" w:rsidRDefault="009F4E0E" w:rsidP="009F4E0E">
      <w:pPr>
        <w:tabs>
          <w:tab w:val="left" w:pos="1279"/>
        </w:tabs>
        <w:suppressAutoHyphens w:val="0"/>
        <w:spacing w:after="160" w:line="360" w:lineRule="auto"/>
        <w:jc w:val="center"/>
        <w:rPr>
          <w:rFonts w:ascii="Verdana" w:eastAsia="Calibri" w:hAnsi="Verdana"/>
          <w:b/>
          <w:bCs/>
          <w:kern w:val="2"/>
          <w:sz w:val="32"/>
          <w:szCs w:val="32"/>
          <w:lang w:val="en-IN" w:eastAsia="en-US"/>
          <w14:ligatures w14:val="standardContextual"/>
        </w:rPr>
      </w:pPr>
    </w:p>
    <w:p w14:paraId="33B5666E" w14:textId="77777777" w:rsidR="009F4E0E" w:rsidRDefault="009F4E0E" w:rsidP="009F4E0E">
      <w:pPr>
        <w:tabs>
          <w:tab w:val="left" w:pos="1279"/>
        </w:tabs>
        <w:suppressAutoHyphens w:val="0"/>
        <w:spacing w:after="160" w:line="360" w:lineRule="auto"/>
        <w:jc w:val="center"/>
        <w:rPr>
          <w:rFonts w:ascii="Verdana" w:eastAsia="Calibri" w:hAnsi="Verdana"/>
          <w:b/>
          <w:bCs/>
          <w:kern w:val="2"/>
          <w:sz w:val="32"/>
          <w:szCs w:val="32"/>
          <w:lang w:val="en-IN" w:eastAsia="en-US"/>
          <w14:ligatures w14:val="standardContextual"/>
        </w:rPr>
      </w:pPr>
    </w:p>
    <w:p w14:paraId="6DA2B2DC" w14:textId="77777777" w:rsidR="009F4E0E" w:rsidRDefault="009F4E0E" w:rsidP="009F4E0E">
      <w:pPr>
        <w:tabs>
          <w:tab w:val="left" w:pos="1279"/>
        </w:tabs>
        <w:suppressAutoHyphens w:val="0"/>
        <w:spacing w:after="160" w:line="360" w:lineRule="auto"/>
        <w:jc w:val="center"/>
        <w:rPr>
          <w:rFonts w:ascii="Verdana" w:eastAsia="Calibri" w:hAnsi="Verdana"/>
          <w:b/>
          <w:bCs/>
          <w:kern w:val="2"/>
          <w:sz w:val="32"/>
          <w:szCs w:val="32"/>
          <w:lang w:val="en-IN" w:eastAsia="en-US"/>
          <w14:ligatures w14:val="standardContextual"/>
        </w:rPr>
      </w:pPr>
    </w:p>
    <w:p w14:paraId="4C0A6AD3" w14:textId="77777777" w:rsidR="009F4E0E" w:rsidRDefault="009F4E0E" w:rsidP="009F4E0E">
      <w:pPr>
        <w:tabs>
          <w:tab w:val="left" w:pos="1279"/>
        </w:tabs>
        <w:suppressAutoHyphens w:val="0"/>
        <w:spacing w:after="160" w:line="360" w:lineRule="auto"/>
        <w:jc w:val="center"/>
        <w:rPr>
          <w:rFonts w:ascii="Verdana" w:eastAsia="Calibri" w:hAnsi="Verdana"/>
          <w:b/>
          <w:bCs/>
          <w:kern w:val="2"/>
          <w:sz w:val="32"/>
          <w:szCs w:val="32"/>
          <w:lang w:val="en-IN" w:eastAsia="en-US"/>
          <w14:ligatures w14:val="standardContextual"/>
        </w:rPr>
      </w:pPr>
    </w:p>
    <w:p w14:paraId="0FBA179C" w14:textId="77777777" w:rsidR="009F4E0E" w:rsidRDefault="009F4E0E" w:rsidP="009F4E0E">
      <w:pPr>
        <w:tabs>
          <w:tab w:val="left" w:pos="1279"/>
        </w:tabs>
        <w:suppressAutoHyphens w:val="0"/>
        <w:spacing w:after="160" w:line="360" w:lineRule="auto"/>
        <w:jc w:val="center"/>
        <w:rPr>
          <w:rFonts w:ascii="Verdana" w:eastAsia="Calibri" w:hAnsi="Verdana"/>
          <w:b/>
          <w:bCs/>
          <w:kern w:val="2"/>
          <w:sz w:val="32"/>
          <w:szCs w:val="32"/>
          <w:lang w:val="en-IN" w:eastAsia="en-US"/>
          <w14:ligatures w14:val="standardContextual"/>
        </w:rPr>
      </w:pPr>
    </w:p>
    <w:p w14:paraId="0BCD7D71" w14:textId="7128821A" w:rsidR="009F4E0E" w:rsidRPr="009F4E0E" w:rsidRDefault="009F4E0E" w:rsidP="009F4E0E">
      <w:pPr>
        <w:tabs>
          <w:tab w:val="left" w:pos="1279"/>
        </w:tabs>
        <w:suppressAutoHyphens w:val="0"/>
        <w:spacing w:after="160" w:line="360" w:lineRule="auto"/>
        <w:jc w:val="center"/>
        <w:rPr>
          <w:rFonts w:ascii="Verdana" w:eastAsia="Calibri" w:hAnsi="Verdana"/>
          <w:b/>
          <w:bCs/>
          <w:kern w:val="2"/>
          <w:sz w:val="32"/>
          <w:szCs w:val="32"/>
          <w:lang w:val="en-IN" w:eastAsia="en-US"/>
          <w14:ligatures w14:val="standardContextual"/>
        </w:rPr>
      </w:pPr>
      <w:r w:rsidRPr="009F4E0E">
        <w:rPr>
          <w:rFonts w:ascii="Verdana" w:eastAsia="Calibri" w:hAnsi="Verdana"/>
          <w:b/>
          <w:bCs/>
          <w:kern w:val="2"/>
          <w:sz w:val="32"/>
          <w:szCs w:val="32"/>
          <w:lang w:val="en-IN" w:eastAsia="en-US"/>
          <w14:ligatures w14:val="standardContextual"/>
        </w:rPr>
        <w:t>6.SYSTEM TESTING</w:t>
      </w:r>
    </w:p>
    <w:p w14:paraId="3189C689" w14:textId="48EF9AFE" w:rsidR="009F4E0E" w:rsidRPr="00D90748" w:rsidRDefault="009F4E0E" w:rsidP="009F4E0E">
      <w:pPr>
        <w:suppressAutoHyphens w:val="0"/>
        <w:rPr>
          <w:rFonts w:ascii="Verdana" w:eastAsia="Calibri" w:hAnsi="Verdana"/>
          <w:b/>
          <w:bCs/>
          <w:kern w:val="2"/>
          <w:sz w:val="20"/>
          <w:szCs w:val="20"/>
          <w:lang w:val="en-IN" w:eastAsia="en-US"/>
          <w14:ligatures w14:val="standardContextual"/>
        </w:rPr>
      </w:pPr>
      <w:r>
        <w:rPr>
          <w:rFonts w:ascii="Verdana" w:eastAsia="Calibri" w:hAnsi="Verdana"/>
          <w:b/>
          <w:bCs/>
          <w:kern w:val="2"/>
          <w:sz w:val="20"/>
          <w:szCs w:val="20"/>
          <w:lang w:val="en-IN" w:eastAsia="en-US"/>
          <w14:ligatures w14:val="standardContextual"/>
        </w:rPr>
        <w:br w:type="page"/>
      </w:r>
    </w:p>
    <w:p w14:paraId="413BBF0F" w14:textId="17DEA83A"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8"/>
          <w:szCs w:val="28"/>
          <w:lang w:val="en-IN" w:eastAsia="en-US"/>
          <w14:ligatures w14:val="standardContextual"/>
        </w:rPr>
      </w:pPr>
      <w:r w:rsidRPr="00AD084F">
        <w:rPr>
          <w:rFonts w:ascii="Verdana" w:eastAsia="Calibri" w:hAnsi="Verdana"/>
          <w:b/>
          <w:bCs/>
          <w:kern w:val="2"/>
          <w:sz w:val="28"/>
          <w:szCs w:val="28"/>
          <w:lang w:val="en-IN" w:eastAsia="en-US"/>
          <w14:ligatures w14:val="standardContextual"/>
        </w:rPr>
        <w:lastRenderedPageBreak/>
        <w:t>SYSTEM TESTING</w:t>
      </w:r>
    </w:p>
    <w:p w14:paraId="2C1D752C" w14:textId="77777777" w:rsidR="00AD084F" w:rsidRPr="00AD084F" w:rsidRDefault="00AD084F" w:rsidP="00AD084F">
      <w:pPr>
        <w:tabs>
          <w:tab w:val="left" w:pos="1279"/>
        </w:tabs>
        <w:suppressAutoHyphens w:val="0"/>
        <w:spacing w:after="160" w:line="360" w:lineRule="auto"/>
        <w:rPr>
          <w:rFonts w:ascii="Verdana" w:eastAsia="Calibri" w:hAnsi="Verdana"/>
          <w:b/>
          <w:bCs/>
          <w:kern w:val="2"/>
          <w:lang w:val="en-IN" w:eastAsia="en-US"/>
          <w14:ligatures w14:val="standardContextual"/>
        </w:rPr>
      </w:pPr>
      <w:r w:rsidRPr="00AD084F">
        <w:rPr>
          <w:rFonts w:ascii="Verdana" w:eastAsia="Calibri" w:hAnsi="Verdana"/>
          <w:b/>
          <w:bCs/>
          <w:kern w:val="2"/>
          <w:lang w:val="en-IN" w:eastAsia="en-US"/>
          <w14:ligatures w14:val="standardContextual"/>
        </w:rPr>
        <w:t>6.1 INTRODUCTION:</w:t>
      </w:r>
    </w:p>
    <w:p w14:paraId="0124E0D8"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System Testing is a software testing phase where the entire system (software + hardware) is tested as a whole to ensure it meets the specified requirements. It is conducted after integration testing and before acceptance testing. System testing verifies that the application functions correctly across different environments, ensuring end-to-end validation of business requirements.</w:t>
      </w:r>
    </w:p>
    <w:p w14:paraId="7ED2795C"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requirement.</w:t>
      </w:r>
    </w:p>
    <w:p w14:paraId="6B86B5C8"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objectives of system testing are:</w:t>
      </w:r>
    </w:p>
    <w:p w14:paraId="29F8ACAC" w14:textId="77777777" w:rsidR="00AD084F" w:rsidRPr="00AD084F" w:rsidRDefault="00AD084F" w:rsidP="00AD084F">
      <w:pPr>
        <w:numPr>
          <w:ilvl w:val="0"/>
          <w:numId w:val="45"/>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 Verify that all integrated components function correctly.</w:t>
      </w:r>
    </w:p>
    <w:p w14:paraId="4405156E" w14:textId="77777777" w:rsidR="00AD084F" w:rsidRPr="00AD084F" w:rsidRDefault="00AD084F" w:rsidP="00AD084F">
      <w:pPr>
        <w:numPr>
          <w:ilvl w:val="0"/>
          <w:numId w:val="45"/>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 Ensure the system meets functional and non-functional requirements.</w:t>
      </w:r>
    </w:p>
    <w:p w14:paraId="1213F9BA" w14:textId="77777777" w:rsidR="00AD084F" w:rsidRPr="00AD084F" w:rsidRDefault="00AD084F" w:rsidP="00AD084F">
      <w:pPr>
        <w:numPr>
          <w:ilvl w:val="0"/>
          <w:numId w:val="45"/>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 Identify defects before deployment.</w:t>
      </w:r>
    </w:p>
    <w:p w14:paraId="2360031A" w14:textId="77777777" w:rsidR="00AD084F" w:rsidRPr="00AD084F" w:rsidRDefault="00AD084F" w:rsidP="00AD084F">
      <w:pPr>
        <w:numPr>
          <w:ilvl w:val="0"/>
          <w:numId w:val="45"/>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  Validate that the system works under real-world conditions.</w:t>
      </w:r>
    </w:p>
    <w:p w14:paraId="3563CE91" w14:textId="77777777" w:rsidR="00AD084F" w:rsidRPr="00AD084F" w:rsidRDefault="00AD084F" w:rsidP="00AD084F">
      <w:pPr>
        <w:numPr>
          <w:ilvl w:val="0"/>
          <w:numId w:val="45"/>
        </w:num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Test the system's interaction with external dependencies like databases, APIs, and other services.</w:t>
      </w:r>
    </w:p>
    <w:p w14:paraId="50F86D83"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process of system testing is:</w:t>
      </w:r>
    </w:p>
    <w:p w14:paraId="658E1673" w14:textId="77777777" w:rsidR="00AD084F" w:rsidRPr="00AD084F" w:rsidRDefault="00AD084F" w:rsidP="00AD084F">
      <w:pPr>
        <w:numPr>
          <w:ilvl w:val="0"/>
          <w:numId w:val="5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Test Planning</w:t>
      </w:r>
    </w:p>
    <w:p w14:paraId="17002E25" w14:textId="77777777" w:rsidR="00AD084F" w:rsidRPr="00AD084F" w:rsidRDefault="00AD084F" w:rsidP="00AD084F">
      <w:pPr>
        <w:numPr>
          <w:ilvl w:val="0"/>
          <w:numId w:val="46"/>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Define test strategy, objectives, and scope.</w:t>
      </w:r>
    </w:p>
    <w:p w14:paraId="7CF6F849" w14:textId="77777777" w:rsidR="00AD084F" w:rsidRPr="00AD084F" w:rsidRDefault="00AD084F" w:rsidP="00AD084F">
      <w:pPr>
        <w:numPr>
          <w:ilvl w:val="0"/>
          <w:numId w:val="46"/>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Identify required tools and test environments.</w:t>
      </w:r>
    </w:p>
    <w:p w14:paraId="29A0073A" w14:textId="77777777" w:rsidR="00AD084F" w:rsidRPr="00AD084F" w:rsidRDefault="00AD084F" w:rsidP="00AD084F">
      <w:pPr>
        <w:numPr>
          <w:ilvl w:val="0"/>
          <w:numId w:val="46"/>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Allocate resources and define schedules.</w:t>
      </w:r>
    </w:p>
    <w:p w14:paraId="7B41F589" w14:textId="77777777" w:rsidR="00AD084F" w:rsidRPr="00AD084F" w:rsidRDefault="00AD084F" w:rsidP="00AD084F">
      <w:pPr>
        <w:numPr>
          <w:ilvl w:val="0"/>
          <w:numId w:val="5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Test Case Development</w:t>
      </w:r>
    </w:p>
    <w:p w14:paraId="2C759530" w14:textId="77777777" w:rsidR="00AD084F" w:rsidRPr="00AD084F" w:rsidRDefault="00AD084F" w:rsidP="00AD084F">
      <w:pPr>
        <w:numPr>
          <w:ilvl w:val="0"/>
          <w:numId w:val="47"/>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Create detailed test cases based on requirements.</w:t>
      </w:r>
    </w:p>
    <w:p w14:paraId="35E91533" w14:textId="77777777" w:rsidR="00AD084F" w:rsidRPr="00AD084F" w:rsidRDefault="00AD084F" w:rsidP="00AD084F">
      <w:pPr>
        <w:numPr>
          <w:ilvl w:val="0"/>
          <w:numId w:val="47"/>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Prepare test data for various scenarios.</w:t>
      </w:r>
    </w:p>
    <w:p w14:paraId="49DF194C" w14:textId="77777777" w:rsidR="00AD084F" w:rsidRDefault="00AD084F" w:rsidP="00AD084F">
      <w:pPr>
        <w:tabs>
          <w:tab w:val="left" w:pos="1279"/>
        </w:tabs>
        <w:suppressAutoHyphens w:val="0"/>
        <w:spacing w:after="160" w:line="360" w:lineRule="auto"/>
        <w:ind w:left="141"/>
        <w:jc w:val="both"/>
        <w:rPr>
          <w:rFonts w:ascii="Verdana" w:eastAsia="Calibri" w:hAnsi="Verdana"/>
          <w:b/>
          <w:bCs/>
          <w:kern w:val="2"/>
          <w:sz w:val="20"/>
          <w:szCs w:val="20"/>
          <w:lang w:val="en-IN" w:eastAsia="en-US"/>
          <w14:ligatures w14:val="standardContextual"/>
        </w:rPr>
      </w:pPr>
    </w:p>
    <w:p w14:paraId="46B39C9F" w14:textId="77777777" w:rsidR="00AD084F" w:rsidRPr="00AD084F" w:rsidRDefault="00AD084F" w:rsidP="00AD084F">
      <w:pPr>
        <w:tabs>
          <w:tab w:val="left" w:pos="1279"/>
        </w:tabs>
        <w:suppressAutoHyphens w:val="0"/>
        <w:spacing w:after="160" w:line="360" w:lineRule="auto"/>
        <w:ind w:left="141"/>
        <w:jc w:val="both"/>
        <w:rPr>
          <w:rFonts w:ascii="Verdana" w:eastAsia="Calibri" w:hAnsi="Verdana"/>
          <w:b/>
          <w:bCs/>
          <w:kern w:val="2"/>
          <w:sz w:val="20"/>
          <w:szCs w:val="20"/>
          <w:lang w:val="en-IN" w:eastAsia="en-US"/>
          <w14:ligatures w14:val="standardContextual"/>
        </w:rPr>
      </w:pPr>
    </w:p>
    <w:p w14:paraId="0EDA554D" w14:textId="77777777" w:rsidR="00AD084F" w:rsidRPr="00AD084F" w:rsidRDefault="00AD084F" w:rsidP="00AD084F">
      <w:pPr>
        <w:numPr>
          <w:ilvl w:val="0"/>
          <w:numId w:val="5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lastRenderedPageBreak/>
        <w:t>Test Environment Setup</w:t>
      </w:r>
    </w:p>
    <w:p w14:paraId="69071288" w14:textId="77777777" w:rsidR="00AD084F" w:rsidRPr="00AD084F" w:rsidRDefault="00AD084F" w:rsidP="00AD084F">
      <w:pPr>
        <w:numPr>
          <w:ilvl w:val="0"/>
          <w:numId w:val="48"/>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Configure hardware, software, network, and database.</w:t>
      </w:r>
    </w:p>
    <w:p w14:paraId="4F5EE803" w14:textId="77777777" w:rsidR="00AD084F" w:rsidRPr="00AD084F" w:rsidRDefault="00AD084F" w:rsidP="00AD084F">
      <w:pPr>
        <w:numPr>
          <w:ilvl w:val="0"/>
          <w:numId w:val="5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Test Execution</w:t>
      </w:r>
    </w:p>
    <w:p w14:paraId="06F7978E" w14:textId="77777777" w:rsidR="00AD084F" w:rsidRPr="00AD084F" w:rsidRDefault="00AD084F" w:rsidP="00AD084F">
      <w:pPr>
        <w:numPr>
          <w:ilvl w:val="0"/>
          <w:numId w:val="49"/>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Run test cases and record results.</w:t>
      </w:r>
    </w:p>
    <w:p w14:paraId="637DDB9B" w14:textId="77777777" w:rsidR="00AD084F" w:rsidRPr="00AD084F" w:rsidRDefault="00AD084F" w:rsidP="00AD084F">
      <w:pPr>
        <w:numPr>
          <w:ilvl w:val="0"/>
          <w:numId w:val="49"/>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Identify and log defects.</w:t>
      </w:r>
    </w:p>
    <w:p w14:paraId="6E5EABE9" w14:textId="77777777" w:rsidR="00AD084F" w:rsidRPr="00AD084F" w:rsidRDefault="00AD084F" w:rsidP="00AD084F">
      <w:pPr>
        <w:numPr>
          <w:ilvl w:val="0"/>
          <w:numId w:val="5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Defect Tracking and Reporting</w:t>
      </w:r>
    </w:p>
    <w:p w14:paraId="40F60B58" w14:textId="77777777" w:rsidR="00AD084F" w:rsidRPr="00AD084F" w:rsidRDefault="00AD084F" w:rsidP="00AD084F">
      <w:pPr>
        <w:numPr>
          <w:ilvl w:val="0"/>
          <w:numId w:val="50"/>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Report bugs and track their resolution.</w:t>
      </w:r>
    </w:p>
    <w:p w14:paraId="3A1E18FE" w14:textId="77777777" w:rsidR="00AD084F" w:rsidRPr="00AD084F" w:rsidRDefault="00AD084F" w:rsidP="00AD084F">
      <w:pPr>
        <w:numPr>
          <w:ilvl w:val="0"/>
          <w:numId w:val="50"/>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Retest fixes and perform regression testing.</w:t>
      </w:r>
    </w:p>
    <w:p w14:paraId="2FB1A2F0" w14:textId="77777777" w:rsidR="00AD084F" w:rsidRPr="00AD084F" w:rsidRDefault="00AD084F" w:rsidP="00AD084F">
      <w:pPr>
        <w:numPr>
          <w:ilvl w:val="0"/>
          <w:numId w:val="53"/>
        </w:numPr>
        <w:tabs>
          <w:tab w:val="left" w:pos="1279"/>
        </w:tabs>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Test Closure</w:t>
      </w:r>
    </w:p>
    <w:p w14:paraId="4CC4A2C9" w14:textId="77777777" w:rsidR="00AD084F" w:rsidRPr="00AD084F" w:rsidRDefault="00AD084F" w:rsidP="00AD084F">
      <w:pPr>
        <w:numPr>
          <w:ilvl w:val="0"/>
          <w:numId w:val="51"/>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Prepare test summary reports.</w:t>
      </w:r>
    </w:p>
    <w:p w14:paraId="2EA5CB71" w14:textId="77777777" w:rsidR="00AD084F" w:rsidRPr="00AD084F" w:rsidRDefault="00AD084F" w:rsidP="00AD084F">
      <w:pPr>
        <w:numPr>
          <w:ilvl w:val="0"/>
          <w:numId w:val="51"/>
        </w:numPr>
        <w:tabs>
          <w:tab w:val="num" w:pos="720"/>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Review lessons learned for future improvements.</w:t>
      </w:r>
    </w:p>
    <w:p w14:paraId="297A8066"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benefits of system testing are:</w:t>
      </w:r>
    </w:p>
    <w:p w14:paraId="5B9C946E" w14:textId="77777777" w:rsidR="00AD084F" w:rsidRPr="00AD084F" w:rsidRDefault="00AD084F" w:rsidP="00AD084F">
      <w:pPr>
        <w:tabs>
          <w:tab w:val="left" w:pos="1279"/>
        </w:tabs>
        <w:suppressAutoHyphens w:val="0"/>
        <w:spacing w:after="160" w:line="360" w:lineRule="auto"/>
        <w:ind w:left="141"/>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1.  Improves software quality, reliability, and security.</w:t>
      </w:r>
    </w:p>
    <w:p w14:paraId="20F735D3" w14:textId="77777777" w:rsidR="00AD084F" w:rsidRPr="00AD084F" w:rsidRDefault="00AD084F" w:rsidP="00AD084F">
      <w:pPr>
        <w:tabs>
          <w:tab w:val="left" w:pos="1279"/>
        </w:tabs>
        <w:suppressAutoHyphens w:val="0"/>
        <w:spacing w:after="160" w:line="360" w:lineRule="auto"/>
        <w:ind w:left="141"/>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2.  Reduce overall cost and time</w:t>
      </w:r>
    </w:p>
    <w:p w14:paraId="46D8AEC7" w14:textId="77777777" w:rsidR="00AD084F" w:rsidRPr="00AD084F" w:rsidRDefault="00AD084F" w:rsidP="00AD084F">
      <w:pPr>
        <w:tabs>
          <w:tab w:val="left" w:pos="1279"/>
        </w:tabs>
        <w:suppressAutoHyphens w:val="0"/>
        <w:spacing w:after="160" w:line="360" w:lineRule="auto"/>
        <w:ind w:left="141"/>
        <w:rPr>
          <w:rFonts w:ascii="Verdana" w:eastAsia="Calibri" w:hAnsi="Verdana"/>
          <w:kern w:val="2"/>
          <w:sz w:val="20"/>
          <w:szCs w:val="20"/>
          <w:lang w:val="en-IN" w:eastAsia="en-US"/>
          <w14:ligatures w14:val="standardContextual"/>
        </w:rPr>
      </w:pPr>
      <w:r w:rsidRPr="00AD084F">
        <w:rPr>
          <w:rFonts w:ascii="Verdana" w:eastAsia="Calibri" w:hAnsi="Verdana" w:cs="Segoe UI Emoji"/>
          <w:kern w:val="2"/>
          <w:sz w:val="20"/>
          <w:szCs w:val="20"/>
          <w:lang w:val="en-IN" w:eastAsia="en-US"/>
          <w14:ligatures w14:val="standardContextual"/>
        </w:rPr>
        <w:t xml:space="preserve">3.  </w:t>
      </w:r>
      <w:r w:rsidRPr="00AD084F">
        <w:rPr>
          <w:rFonts w:ascii="Verdana" w:eastAsia="Calibri" w:hAnsi="Verdana"/>
          <w:kern w:val="2"/>
          <w:sz w:val="20"/>
          <w:szCs w:val="20"/>
          <w:lang w:val="en-IN" w:eastAsia="en-US"/>
          <w14:ligatures w14:val="standardContextual"/>
        </w:rPr>
        <w:t>Detects defects early.</w:t>
      </w:r>
    </w:p>
    <w:p w14:paraId="01B5DAF1" w14:textId="77777777" w:rsidR="00AD084F" w:rsidRPr="00AD084F" w:rsidRDefault="00AD084F" w:rsidP="00AD084F">
      <w:pPr>
        <w:tabs>
          <w:tab w:val="left" w:pos="1279"/>
        </w:tabs>
        <w:suppressAutoHyphens w:val="0"/>
        <w:spacing w:after="160" w:line="360" w:lineRule="auto"/>
        <w:ind w:left="141"/>
        <w:rPr>
          <w:rFonts w:ascii="Verdana" w:eastAsia="Calibri" w:hAnsi="Verdana" w:cs="Segoe UI Emoji"/>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4.  Enhances user satisfaction by identifying usability issues.</w:t>
      </w:r>
      <w:r w:rsidRPr="00AD084F">
        <w:rPr>
          <w:rFonts w:ascii="Verdana" w:eastAsia="Calibri" w:hAnsi="Verdana"/>
          <w:kern w:val="2"/>
          <w:sz w:val="20"/>
          <w:szCs w:val="20"/>
          <w:lang w:val="en-IN" w:eastAsia="en-US"/>
          <w14:ligatures w14:val="standardContextual"/>
        </w:rPr>
        <w:br/>
      </w:r>
    </w:p>
    <w:p w14:paraId="389D1071" w14:textId="77777777" w:rsidR="00AD084F" w:rsidRPr="00AD084F" w:rsidRDefault="00AD084F" w:rsidP="00AD084F">
      <w:pPr>
        <w:tabs>
          <w:tab w:val="left" w:pos="1279"/>
        </w:tabs>
        <w:suppressAutoHyphens w:val="0"/>
        <w:spacing w:after="160" w:line="360" w:lineRule="auto"/>
        <w:rPr>
          <w:rFonts w:ascii="Verdana" w:eastAsia="Calibri" w:hAnsi="Verdana" w:cs="Segoe UI Emoji"/>
          <w:b/>
          <w:bCs/>
          <w:kern w:val="2"/>
          <w:lang w:val="en-IN" w:eastAsia="en-US"/>
          <w14:ligatures w14:val="standardContextual"/>
        </w:rPr>
      </w:pPr>
      <w:r w:rsidRPr="00AD084F">
        <w:rPr>
          <w:rFonts w:ascii="Verdana" w:eastAsia="Calibri" w:hAnsi="Verdana" w:cs="Segoe UI Emoji"/>
          <w:b/>
          <w:bCs/>
          <w:kern w:val="2"/>
          <w:lang w:val="en-IN" w:eastAsia="en-US"/>
          <w14:ligatures w14:val="standardContextual"/>
        </w:rPr>
        <w:t>6.2 TESTING METHODS</w:t>
      </w:r>
    </w:p>
    <w:p w14:paraId="7C8C7E10" w14:textId="77777777" w:rsidR="00AD084F" w:rsidRPr="00AD084F" w:rsidRDefault="00AD084F" w:rsidP="00AD084F">
      <w:pPr>
        <w:numPr>
          <w:ilvl w:val="2"/>
          <w:numId w:val="53"/>
        </w:numPr>
        <w:tabs>
          <w:tab w:val="left" w:pos="1279"/>
        </w:tabs>
        <w:suppressAutoHyphens w:val="0"/>
        <w:spacing w:after="160" w:line="360" w:lineRule="auto"/>
        <w:contextualSpacing/>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UNIT TESTING</w:t>
      </w:r>
    </w:p>
    <w:p w14:paraId="34CD39CD" w14:textId="77777777" w:rsidR="00AD084F" w:rsidRPr="00AD084F" w:rsidRDefault="00AD084F" w:rsidP="00AD084F">
      <w:pPr>
        <w:tabs>
          <w:tab w:val="left" w:pos="1279"/>
        </w:tabs>
        <w:suppressAutoHyphens w:val="0"/>
        <w:spacing w:after="160" w:line="360" w:lineRule="auto"/>
        <w:ind w:left="142"/>
        <w:jc w:val="both"/>
        <w:rPr>
          <w:rFonts w:ascii="Verdana" w:eastAsia="Calibri" w:hAnsi="Verdana"/>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 xml:space="preserve">                </w:t>
      </w:r>
      <w:r w:rsidRPr="00AD084F">
        <w:rPr>
          <w:rFonts w:ascii="Verdana" w:eastAsia="Calibri" w:hAnsi="Verdana"/>
          <w:kern w:val="2"/>
          <w:sz w:val="20"/>
          <w:szCs w:val="20"/>
          <w:lang w:val="en-IN" w:eastAsia="en-US"/>
          <w14:ligatures w14:val="standardContextual"/>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402F4F67" w14:textId="77777777" w:rsidR="00AD084F" w:rsidRPr="00AD084F" w:rsidRDefault="00AD084F" w:rsidP="00AD084F">
      <w:pPr>
        <w:tabs>
          <w:tab w:val="left" w:pos="1279"/>
        </w:tabs>
        <w:suppressAutoHyphens w:val="0"/>
        <w:spacing w:after="160" w:line="360" w:lineRule="auto"/>
        <w:ind w:left="142"/>
        <w:jc w:val="both"/>
        <w:rPr>
          <w:rFonts w:ascii="Verdana" w:eastAsia="Calibri" w:hAnsi="Verdana"/>
          <w:kern w:val="2"/>
          <w:sz w:val="20"/>
          <w:szCs w:val="20"/>
          <w:lang w:val="en-IN" w:eastAsia="en-US"/>
          <w14:ligatures w14:val="standardContextual"/>
        </w:rPr>
      </w:pPr>
    </w:p>
    <w:p w14:paraId="67FA95C6" w14:textId="77777777" w:rsidR="00AD084F" w:rsidRDefault="00AD084F" w:rsidP="00AD084F">
      <w:pPr>
        <w:tabs>
          <w:tab w:val="left" w:pos="1279"/>
        </w:tabs>
        <w:suppressAutoHyphens w:val="0"/>
        <w:spacing w:after="160" w:line="360" w:lineRule="auto"/>
        <w:ind w:left="550"/>
        <w:contextualSpacing/>
        <w:rPr>
          <w:rFonts w:ascii="Verdana" w:eastAsia="Calibri" w:hAnsi="Verdana"/>
          <w:b/>
          <w:bCs/>
          <w:kern w:val="2"/>
          <w:sz w:val="20"/>
          <w:szCs w:val="20"/>
          <w:lang w:val="en-IN" w:eastAsia="en-US"/>
          <w14:ligatures w14:val="standardContextual"/>
        </w:rPr>
      </w:pPr>
    </w:p>
    <w:p w14:paraId="178E015D" w14:textId="77777777" w:rsidR="00AD084F" w:rsidRDefault="00AD084F" w:rsidP="00AD084F">
      <w:pPr>
        <w:tabs>
          <w:tab w:val="left" w:pos="1279"/>
        </w:tabs>
        <w:suppressAutoHyphens w:val="0"/>
        <w:spacing w:after="160" w:line="360" w:lineRule="auto"/>
        <w:ind w:left="550"/>
        <w:contextualSpacing/>
        <w:rPr>
          <w:rFonts w:ascii="Verdana" w:eastAsia="Calibri" w:hAnsi="Verdana"/>
          <w:b/>
          <w:bCs/>
          <w:kern w:val="2"/>
          <w:sz w:val="20"/>
          <w:szCs w:val="20"/>
          <w:lang w:val="en-IN" w:eastAsia="en-US"/>
          <w14:ligatures w14:val="standardContextual"/>
        </w:rPr>
      </w:pPr>
    </w:p>
    <w:p w14:paraId="72060BC4" w14:textId="5E4CC75B" w:rsidR="00AD084F" w:rsidRPr="00AD084F" w:rsidRDefault="00AD084F" w:rsidP="00AD084F">
      <w:pPr>
        <w:pStyle w:val="ListParagraph"/>
        <w:numPr>
          <w:ilvl w:val="2"/>
          <w:numId w:val="53"/>
        </w:numPr>
        <w:tabs>
          <w:tab w:val="left" w:pos="1279"/>
        </w:tabs>
        <w:suppressAutoHyphens w:val="0"/>
        <w:spacing w:after="160" w:line="360" w:lineRule="auto"/>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lastRenderedPageBreak/>
        <w:t xml:space="preserve">INTEGRATION TESTING </w:t>
      </w:r>
    </w:p>
    <w:p w14:paraId="6CFE46E0"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71F1F622"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Software integration testing is the incremental integration testing of two or more integrated software components on a single platform to produce failures caused by interface defects. The task of the integration test is to check that components or software applications interact without any error, e.g. components in a software system or one step up software applications at the company level.</w:t>
      </w:r>
    </w:p>
    <w:p w14:paraId="6A7C72CE" w14:textId="77777777" w:rsidR="00AD084F" w:rsidRPr="00AD084F" w:rsidRDefault="00AD084F" w:rsidP="00AD084F">
      <w:pPr>
        <w:numPr>
          <w:ilvl w:val="2"/>
          <w:numId w:val="53"/>
        </w:numPr>
        <w:suppressAutoHyphens w:val="0"/>
        <w:spacing w:before="240" w:after="160" w:line="360" w:lineRule="auto"/>
        <w:contextualSpacing/>
        <w:jc w:val="both"/>
        <w:rPr>
          <w:rFonts w:ascii="Verdana" w:eastAsia="Calibri" w:hAnsi="Verdana"/>
          <w:b/>
          <w:bCs/>
          <w:color w:val="000000"/>
          <w:kern w:val="2"/>
          <w:lang w:val="en-IN" w:eastAsia="en-US"/>
          <w14:ligatures w14:val="standardContextual"/>
        </w:rPr>
      </w:pPr>
      <w:r w:rsidRPr="00AD084F">
        <w:rPr>
          <w:rFonts w:ascii="Verdana" w:eastAsia="Calibri" w:hAnsi="Verdana"/>
          <w:b/>
          <w:bCs/>
          <w:color w:val="000000"/>
          <w:kern w:val="2"/>
          <w:sz w:val="20"/>
          <w:szCs w:val="20"/>
          <w:lang w:val="en-IN" w:eastAsia="en-US"/>
          <w14:ligatures w14:val="standardContextual"/>
        </w:rPr>
        <w:t>ACCEPTANCE TESTING</w:t>
      </w:r>
    </w:p>
    <w:p w14:paraId="434D3DCD"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 xml:space="preserve">                   User acceptance Testing is a critical phase of any project and requires significant participation by the end user. It also ensures that the system meets the functional requirements.</w:t>
      </w:r>
    </w:p>
    <w:p w14:paraId="0548A9B5" w14:textId="77777777" w:rsidR="00AD084F" w:rsidRPr="00AD084F" w:rsidRDefault="00AD084F" w:rsidP="00AD084F">
      <w:pPr>
        <w:numPr>
          <w:ilvl w:val="2"/>
          <w:numId w:val="53"/>
        </w:numPr>
        <w:suppressAutoHyphens w:val="0"/>
        <w:spacing w:before="240" w:after="160" w:line="360" w:lineRule="auto"/>
        <w:contextualSpacing/>
        <w:jc w:val="both"/>
        <w:rPr>
          <w:rFonts w:ascii="Verdana" w:eastAsia="Calibri" w:hAnsi="Verdana"/>
          <w:b/>
          <w:bCs/>
          <w:color w:val="000000"/>
          <w:kern w:val="2"/>
          <w:lang w:val="en-IN" w:eastAsia="en-US"/>
          <w14:ligatures w14:val="standardContextual"/>
        </w:rPr>
      </w:pPr>
      <w:r w:rsidRPr="00AD084F">
        <w:rPr>
          <w:rFonts w:ascii="Verdana" w:eastAsia="Calibri" w:hAnsi="Verdana"/>
          <w:b/>
          <w:bCs/>
          <w:color w:val="000000"/>
          <w:kern w:val="2"/>
          <w:sz w:val="20"/>
          <w:szCs w:val="20"/>
          <w:lang w:val="en-IN" w:eastAsia="en-US"/>
          <w14:ligatures w14:val="standardContextual"/>
        </w:rPr>
        <w:t>FUNCTIONAL TESTING</w:t>
      </w:r>
    </w:p>
    <w:p w14:paraId="4FA33C20"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b/>
          <w:bCs/>
          <w:color w:val="000000"/>
          <w:kern w:val="2"/>
          <w:lang w:val="en-IN" w:eastAsia="en-US"/>
          <w14:ligatures w14:val="standardContextual"/>
        </w:rPr>
        <w:t xml:space="preserve">                </w:t>
      </w:r>
      <w:r w:rsidRPr="00AD084F">
        <w:rPr>
          <w:rFonts w:ascii="Verdana" w:eastAsia="Calibri" w:hAnsi="Verdana"/>
          <w:color w:val="000000"/>
          <w:kern w:val="2"/>
          <w:sz w:val="20"/>
          <w:szCs w:val="20"/>
          <w:lang w:val="en-IN" w:eastAsia="en-US"/>
          <w14:ligatures w14:val="standardContextual"/>
        </w:rPr>
        <w:t>Functional tests provide systematic demonstrations that functions tested are available as specified by the business and technical requirements, system documentation, and user manuals.</w:t>
      </w:r>
    </w:p>
    <w:p w14:paraId="44467A61"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Functional testing is centred on the following items:</w:t>
      </w:r>
    </w:p>
    <w:p w14:paraId="5ED1C483"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Valid Input               :  identified classes of valid input must be accepted.</w:t>
      </w:r>
    </w:p>
    <w:p w14:paraId="306CB74C"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Invalid Input             : identified classes of invalid input must be rejected.</w:t>
      </w:r>
    </w:p>
    <w:p w14:paraId="55C0B30D"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Functions                  : identified functions must be exercised.</w:t>
      </w:r>
    </w:p>
    <w:p w14:paraId="5CA1EEC2"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 xml:space="preserve">Output           </w:t>
      </w:r>
      <w:r w:rsidRPr="00AD084F">
        <w:rPr>
          <w:rFonts w:ascii="Verdana" w:eastAsia="Calibri" w:hAnsi="Verdana"/>
          <w:color w:val="000000"/>
          <w:kern w:val="2"/>
          <w:sz w:val="20"/>
          <w:szCs w:val="20"/>
          <w:lang w:val="en-IN" w:eastAsia="en-US"/>
          <w14:ligatures w14:val="standardContextual"/>
        </w:rPr>
        <w:tab/>
        <w:t xml:space="preserve"> : identified classes of application outputs must be exercised.</w:t>
      </w:r>
    </w:p>
    <w:p w14:paraId="4B517E0A"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Systems/Procedures   : interfacing systems or procedures must be invoked.</w:t>
      </w:r>
    </w:p>
    <w:p w14:paraId="105D1F40"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p>
    <w:p w14:paraId="5CA1B74C" w14:textId="77777777" w:rsid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p>
    <w:p w14:paraId="38693346" w14:textId="77777777" w:rsid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p>
    <w:p w14:paraId="5F849704" w14:textId="4301D585"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lastRenderedPageBreak/>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7CA25A34" w14:textId="77777777" w:rsidR="00AD084F" w:rsidRPr="00AD084F" w:rsidRDefault="00AD084F" w:rsidP="00AD084F">
      <w:pPr>
        <w:numPr>
          <w:ilvl w:val="2"/>
          <w:numId w:val="53"/>
        </w:numPr>
        <w:suppressAutoHyphens w:val="0"/>
        <w:spacing w:before="240" w:after="160" w:line="360" w:lineRule="auto"/>
        <w:contextualSpacing/>
        <w:jc w:val="both"/>
        <w:rPr>
          <w:rFonts w:ascii="Verdana" w:eastAsia="Calibri" w:hAnsi="Verdana"/>
          <w:b/>
          <w:bCs/>
          <w:iCs/>
          <w:color w:val="000000"/>
          <w:kern w:val="2"/>
          <w:sz w:val="20"/>
          <w:szCs w:val="20"/>
          <w:lang w:val="en-IN" w:eastAsia="en-US"/>
          <w14:ligatures w14:val="standardContextual"/>
        </w:rPr>
      </w:pPr>
      <w:r w:rsidRPr="00AD084F">
        <w:rPr>
          <w:rFonts w:ascii="Verdana" w:eastAsia="Calibri" w:hAnsi="Verdana"/>
          <w:b/>
          <w:bCs/>
          <w:iCs/>
          <w:color w:val="000000"/>
          <w:kern w:val="2"/>
          <w:sz w:val="20"/>
          <w:szCs w:val="20"/>
          <w:lang w:val="en-IN" w:eastAsia="en-US"/>
          <w14:ligatures w14:val="standardContextual"/>
        </w:rPr>
        <w:t>White Box Testing</w:t>
      </w:r>
    </w:p>
    <w:p w14:paraId="7B6B705A"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63C22973" w14:textId="77777777" w:rsidR="00AD084F" w:rsidRPr="00AD084F" w:rsidRDefault="00AD084F" w:rsidP="00AD084F">
      <w:pPr>
        <w:numPr>
          <w:ilvl w:val="2"/>
          <w:numId w:val="53"/>
        </w:numPr>
        <w:suppressAutoHyphens w:val="0"/>
        <w:spacing w:before="240" w:after="160" w:line="360" w:lineRule="auto"/>
        <w:contextualSpacing/>
        <w:jc w:val="both"/>
        <w:rPr>
          <w:rFonts w:ascii="Verdana" w:eastAsia="Calibri" w:hAnsi="Verdana"/>
          <w:b/>
          <w:bCs/>
          <w:iCs/>
          <w:color w:val="000000"/>
          <w:kern w:val="2"/>
          <w:sz w:val="20"/>
          <w:szCs w:val="20"/>
          <w:lang w:val="en-IN" w:eastAsia="en-US"/>
          <w14:ligatures w14:val="standardContextual"/>
        </w:rPr>
      </w:pPr>
      <w:r w:rsidRPr="00AD084F">
        <w:rPr>
          <w:rFonts w:ascii="Verdana" w:eastAsia="Calibri" w:hAnsi="Verdana"/>
          <w:b/>
          <w:bCs/>
          <w:iCs/>
          <w:color w:val="000000"/>
          <w:kern w:val="2"/>
          <w:sz w:val="20"/>
          <w:szCs w:val="20"/>
          <w:lang w:val="en-IN" w:eastAsia="en-US"/>
          <w14:ligatures w14:val="standardContextual"/>
        </w:rPr>
        <w:t>Black Box Testing</w:t>
      </w:r>
    </w:p>
    <w:p w14:paraId="2ABD0B41"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3165745C"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val="en-IN" w:eastAsia="en-US"/>
          <w14:ligatures w14:val="standardContextual"/>
        </w:rPr>
      </w:pPr>
      <w:r w:rsidRPr="00AD084F">
        <w:rPr>
          <w:rFonts w:ascii="Verdana" w:eastAsia="Calibri" w:hAnsi="Verdana"/>
          <w:color w:val="000000"/>
          <w:kern w:val="2"/>
          <w:sz w:val="20"/>
          <w:szCs w:val="20"/>
          <w:lang w:val="en-IN" w:eastAsia="en-US"/>
          <w14:ligatures w14:val="standardContextual"/>
        </w:rPr>
        <w:t>Test objectives</w:t>
      </w:r>
    </w:p>
    <w:p w14:paraId="1C2DCCA9" w14:textId="77777777" w:rsidR="00AD084F" w:rsidRPr="00AD084F" w:rsidRDefault="00AD084F" w:rsidP="00AD084F">
      <w:pPr>
        <w:numPr>
          <w:ilvl w:val="0"/>
          <w:numId w:val="56"/>
        </w:numPr>
        <w:suppressAutoHyphens w:val="0"/>
        <w:spacing w:before="240" w:after="160" w:line="360" w:lineRule="auto"/>
        <w:jc w:val="both"/>
        <w:rPr>
          <w:rFonts w:ascii="Verdana" w:eastAsia="Calibri" w:hAnsi="Verdana"/>
          <w:color w:val="000000"/>
          <w:kern w:val="2"/>
          <w:sz w:val="20"/>
          <w:szCs w:val="20"/>
          <w:lang w:eastAsia="en-US"/>
          <w14:ligatures w14:val="standardContextual"/>
        </w:rPr>
      </w:pPr>
      <w:r w:rsidRPr="00AD084F">
        <w:rPr>
          <w:rFonts w:ascii="Verdana" w:eastAsia="Calibri" w:hAnsi="Verdana"/>
          <w:color w:val="000000"/>
          <w:kern w:val="2"/>
          <w:sz w:val="20"/>
          <w:szCs w:val="20"/>
          <w:lang w:eastAsia="en-US"/>
          <w14:ligatures w14:val="standardContextual"/>
        </w:rPr>
        <w:t>All field entries must work properly.</w:t>
      </w:r>
    </w:p>
    <w:p w14:paraId="24111DB4" w14:textId="77777777" w:rsidR="00AD084F" w:rsidRPr="00AD084F" w:rsidRDefault="00AD084F" w:rsidP="00AD084F">
      <w:pPr>
        <w:numPr>
          <w:ilvl w:val="0"/>
          <w:numId w:val="56"/>
        </w:numPr>
        <w:suppressAutoHyphens w:val="0"/>
        <w:spacing w:before="240" w:after="160" w:line="360" w:lineRule="auto"/>
        <w:jc w:val="both"/>
        <w:rPr>
          <w:rFonts w:ascii="Verdana" w:eastAsia="Calibri" w:hAnsi="Verdana"/>
          <w:color w:val="000000"/>
          <w:kern w:val="2"/>
          <w:sz w:val="20"/>
          <w:szCs w:val="20"/>
          <w:lang w:eastAsia="en-US"/>
          <w14:ligatures w14:val="standardContextual"/>
        </w:rPr>
      </w:pPr>
      <w:r w:rsidRPr="00AD084F">
        <w:rPr>
          <w:rFonts w:ascii="Verdana" w:eastAsia="Calibri" w:hAnsi="Verdana"/>
          <w:color w:val="000000"/>
          <w:kern w:val="2"/>
          <w:sz w:val="20"/>
          <w:szCs w:val="20"/>
          <w:lang w:eastAsia="en-US"/>
          <w14:ligatures w14:val="standardContextual"/>
        </w:rPr>
        <w:t>Pages must be activated from the identified link.</w:t>
      </w:r>
    </w:p>
    <w:p w14:paraId="3FAD3F9B" w14:textId="77777777" w:rsidR="00AD084F" w:rsidRPr="00AD084F" w:rsidRDefault="00AD084F" w:rsidP="00AD084F">
      <w:pPr>
        <w:numPr>
          <w:ilvl w:val="0"/>
          <w:numId w:val="56"/>
        </w:numPr>
        <w:suppressAutoHyphens w:val="0"/>
        <w:spacing w:before="240" w:after="160" w:line="360" w:lineRule="auto"/>
        <w:jc w:val="both"/>
        <w:rPr>
          <w:rFonts w:ascii="Verdana" w:eastAsia="Calibri" w:hAnsi="Verdana"/>
          <w:color w:val="000000"/>
          <w:kern w:val="2"/>
          <w:sz w:val="20"/>
          <w:szCs w:val="20"/>
          <w:lang w:eastAsia="en-US"/>
          <w14:ligatures w14:val="standardContextual"/>
        </w:rPr>
      </w:pPr>
      <w:r w:rsidRPr="00AD084F">
        <w:rPr>
          <w:rFonts w:ascii="Verdana" w:eastAsia="Calibri" w:hAnsi="Verdana"/>
          <w:color w:val="000000"/>
          <w:kern w:val="2"/>
          <w:sz w:val="20"/>
          <w:szCs w:val="20"/>
          <w:lang w:eastAsia="en-US"/>
          <w14:ligatures w14:val="standardContextual"/>
        </w:rPr>
        <w:t>The entry screen, messages and responses must not be delayed.</w:t>
      </w:r>
    </w:p>
    <w:p w14:paraId="746E0681" w14:textId="77777777" w:rsidR="00AD084F" w:rsidRPr="00AD084F" w:rsidRDefault="00AD084F" w:rsidP="00AD084F">
      <w:pPr>
        <w:suppressAutoHyphens w:val="0"/>
        <w:spacing w:before="240" w:after="160" w:line="360" w:lineRule="auto"/>
        <w:jc w:val="both"/>
        <w:rPr>
          <w:rFonts w:ascii="Verdana" w:eastAsia="Calibri" w:hAnsi="Verdana"/>
          <w:color w:val="000000"/>
          <w:kern w:val="2"/>
          <w:sz w:val="20"/>
          <w:szCs w:val="20"/>
          <w:lang w:eastAsia="en-US"/>
          <w14:ligatures w14:val="standardContextual"/>
        </w:rPr>
      </w:pPr>
      <w:r w:rsidRPr="00AD084F">
        <w:rPr>
          <w:rFonts w:ascii="Verdana" w:eastAsia="Calibri" w:hAnsi="Verdana"/>
          <w:color w:val="000000"/>
          <w:kern w:val="2"/>
          <w:sz w:val="20"/>
          <w:szCs w:val="20"/>
          <w:lang w:eastAsia="en-US"/>
          <w14:ligatures w14:val="standardContextual"/>
        </w:rPr>
        <w:t>Features to be tested</w:t>
      </w:r>
    </w:p>
    <w:p w14:paraId="3BFC83F7" w14:textId="77777777" w:rsidR="00AD084F" w:rsidRPr="00AD084F" w:rsidRDefault="00AD084F" w:rsidP="00AD084F">
      <w:pPr>
        <w:numPr>
          <w:ilvl w:val="0"/>
          <w:numId w:val="57"/>
        </w:numPr>
        <w:suppressAutoHyphens w:val="0"/>
        <w:spacing w:before="240" w:after="160" w:line="360" w:lineRule="auto"/>
        <w:jc w:val="both"/>
        <w:rPr>
          <w:rFonts w:ascii="Verdana" w:eastAsia="Calibri" w:hAnsi="Verdana"/>
          <w:color w:val="000000"/>
          <w:kern w:val="2"/>
          <w:sz w:val="20"/>
          <w:szCs w:val="20"/>
          <w:lang w:eastAsia="en-US"/>
          <w14:ligatures w14:val="standardContextual"/>
        </w:rPr>
      </w:pPr>
      <w:r w:rsidRPr="00AD084F">
        <w:rPr>
          <w:rFonts w:ascii="Verdana" w:eastAsia="Calibri" w:hAnsi="Verdana"/>
          <w:color w:val="000000"/>
          <w:kern w:val="2"/>
          <w:sz w:val="20"/>
          <w:szCs w:val="20"/>
          <w:lang w:eastAsia="en-US"/>
          <w14:ligatures w14:val="standardContextual"/>
        </w:rPr>
        <w:t>Verify that the entries are of the correct format</w:t>
      </w:r>
    </w:p>
    <w:p w14:paraId="615F735E" w14:textId="77777777" w:rsidR="00AD084F" w:rsidRPr="00AD084F" w:rsidRDefault="00AD084F" w:rsidP="00AD084F">
      <w:pPr>
        <w:numPr>
          <w:ilvl w:val="0"/>
          <w:numId w:val="57"/>
        </w:numPr>
        <w:suppressAutoHyphens w:val="0"/>
        <w:spacing w:before="240" w:after="160" w:line="360" w:lineRule="auto"/>
        <w:jc w:val="both"/>
        <w:rPr>
          <w:rFonts w:ascii="Verdana" w:eastAsia="Calibri" w:hAnsi="Verdana"/>
          <w:color w:val="000000"/>
          <w:kern w:val="2"/>
          <w:sz w:val="20"/>
          <w:szCs w:val="20"/>
          <w:lang w:eastAsia="en-US"/>
          <w14:ligatures w14:val="standardContextual"/>
        </w:rPr>
      </w:pPr>
      <w:r w:rsidRPr="00AD084F">
        <w:rPr>
          <w:rFonts w:ascii="Verdana" w:eastAsia="Calibri" w:hAnsi="Verdana"/>
          <w:color w:val="000000"/>
          <w:kern w:val="2"/>
          <w:sz w:val="20"/>
          <w:szCs w:val="20"/>
          <w:lang w:eastAsia="en-US"/>
          <w14:ligatures w14:val="standardContextual"/>
        </w:rPr>
        <w:t>No duplicate entries should be allowed</w:t>
      </w:r>
    </w:p>
    <w:p w14:paraId="25D9D8C8" w14:textId="77777777" w:rsidR="00AD084F" w:rsidRPr="00AD084F" w:rsidRDefault="00AD084F" w:rsidP="00AD084F">
      <w:pPr>
        <w:numPr>
          <w:ilvl w:val="0"/>
          <w:numId w:val="57"/>
        </w:numPr>
        <w:suppressAutoHyphens w:val="0"/>
        <w:spacing w:before="240" w:after="160" w:line="360" w:lineRule="auto"/>
        <w:jc w:val="both"/>
        <w:rPr>
          <w:rFonts w:ascii="Verdana" w:eastAsia="Calibri" w:hAnsi="Verdana"/>
          <w:color w:val="000000"/>
          <w:kern w:val="2"/>
          <w:sz w:val="20"/>
          <w:szCs w:val="20"/>
          <w:lang w:eastAsia="en-US"/>
          <w14:ligatures w14:val="standardContextual"/>
        </w:rPr>
      </w:pPr>
      <w:r w:rsidRPr="00AD084F">
        <w:rPr>
          <w:rFonts w:ascii="Verdana" w:eastAsia="Calibri" w:hAnsi="Verdana"/>
          <w:color w:val="000000"/>
          <w:kern w:val="2"/>
          <w:sz w:val="20"/>
          <w:szCs w:val="20"/>
          <w:lang w:eastAsia="en-US"/>
          <w14:ligatures w14:val="standardContextual"/>
        </w:rPr>
        <w:t>All links should take the user to the correct page.</w:t>
      </w:r>
    </w:p>
    <w:p w14:paraId="315E3F42" w14:textId="77777777" w:rsidR="00AD084F" w:rsidRPr="00AD084F" w:rsidRDefault="00AD084F" w:rsidP="00AD084F">
      <w:pPr>
        <w:suppressAutoHyphens w:val="0"/>
        <w:spacing w:before="240" w:after="160" w:line="480" w:lineRule="auto"/>
        <w:jc w:val="both"/>
        <w:rPr>
          <w:rFonts w:ascii="Verdana" w:eastAsia="Calibri" w:hAnsi="Verdana"/>
          <w:b/>
          <w:bCs/>
          <w:color w:val="000000"/>
          <w:kern w:val="2"/>
          <w:lang w:val="en-IN" w:eastAsia="en-US"/>
          <w14:ligatures w14:val="standardContextual"/>
        </w:rPr>
      </w:pPr>
    </w:p>
    <w:p w14:paraId="07AD8F36" w14:textId="77777777" w:rsidR="00AD084F" w:rsidRPr="00AD084F" w:rsidRDefault="00AD084F" w:rsidP="00AD084F">
      <w:pPr>
        <w:suppressAutoHyphens w:val="0"/>
        <w:spacing w:before="240" w:after="160" w:line="480" w:lineRule="auto"/>
        <w:jc w:val="both"/>
        <w:rPr>
          <w:rFonts w:ascii="Verdana" w:eastAsia="Calibri" w:hAnsi="Verdana"/>
          <w:b/>
          <w:bCs/>
          <w:color w:val="000000"/>
          <w:kern w:val="2"/>
          <w:lang w:val="en-IN" w:eastAsia="en-US"/>
          <w14:ligatures w14:val="standardContextual"/>
        </w:rPr>
      </w:pPr>
      <w:r w:rsidRPr="00AD084F">
        <w:rPr>
          <w:rFonts w:ascii="Verdana" w:eastAsia="Calibri" w:hAnsi="Verdana"/>
          <w:b/>
          <w:bCs/>
          <w:color w:val="000000"/>
          <w:kern w:val="2"/>
          <w:lang w:val="en-IN" w:eastAsia="en-US"/>
          <w14:ligatures w14:val="standardContextual"/>
        </w:rPr>
        <w:t xml:space="preserve">                </w:t>
      </w:r>
    </w:p>
    <w:p w14:paraId="67C23C84" w14:textId="77777777" w:rsidR="00AD084F" w:rsidRDefault="00AD084F" w:rsidP="00AD084F">
      <w:pPr>
        <w:suppressAutoHyphens w:val="0"/>
        <w:spacing w:before="240" w:after="160" w:line="480" w:lineRule="auto"/>
        <w:jc w:val="both"/>
        <w:rPr>
          <w:rFonts w:ascii="Verdana" w:eastAsia="Calibri" w:hAnsi="Verdana"/>
          <w:b/>
          <w:bCs/>
          <w:kern w:val="2"/>
          <w:lang w:val="en-IN" w:eastAsia="en-US"/>
          <w14:ligatures w14:val="standardContextual"/>
        </w:rPr>
      </w:pPr>
    </w:p>
    <w:p w14:paraId="285BC1FE" w14:textId="36E0C3BF" w:rsidR="00AD084F" w:rsidRPr="00AD084F" w:rsidRDefault="00AD084F" w:rsidP="00AD084F">
      <w:pPr>
        <w:suppressAutoHyphens w:val="0"/>
        <w:spacing w:before="240" w:after="160" w:line="480" w:lineRule="auto"/>
        <w:jc w:val="both"/>
        <w:rPr>
          <w:rFonts w:ascii="Verdana" w:eastAsia="Calibri" w:hAnsi="Verdana"/>
          <w:b/>
          <w:bCs/>
          <w:color w:val="000000"/>
          <w:kern w:val="2"/>
          <w:lang w:val="en-IN" w:eastAsia="en-US"/>
          <w14:ligatures w14:val="standardContextual"/>
        </w:rPr>
      </w:pPr>
      <w:r w:rsidRPr="00AD084F">
        <w:rPr>
          <w:rFonts w:ascii="Verdana" w:eastAsia="Calibri" w:hAnsi="Verdana"/>
          <w:b/>
          <w:bCs/>
          <w:kern w:val="2"/>
          <w:lang w:val="en-IN" w:eastAsia="en-US"/>
          <w14:ligatures w14:val="standardContextual"/>
        </w:rPr>
        <w:lastRenderedPageBreak/>
        <w:t>6.3 TEST CASES</w:t>
      </w:r>
    </w:p>
    <w:p w14:paraId="632DE9AA" w14:textId="77777777" w:rsidR="00AD084F" w:rsidRPr="00AD084F" w:rsidRDefault="00AD084F" w:rsidP="00AD084F">
      <w:pPr>
        <w:suppressAutoHyphens w:val="0"/>
        <w:spacing w:after="160" w:line="259" w:lineRule="auto"/>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Registration Criteria:</w:t>
      </w:r>
    </w:p>
    <w:p w14:paraId="736A0807" w14:textId="77777777" w:rsidR="00AD084F" w:rsidRPr="00AD084F" w:rsidRDefault="00AD084F" w:rsidP="00AD084F">
      <w:pPr>
        <w:numPr>
          <w:ilvl w:val="0"/>
          <w:numId w:val="58"/>
        </w:numPr>
        <w:suppressAutoHyphens w:val="0"/>
        <w:spacing w:after="160" w:line="360" w:lineRule="auto"/>
        <w:ind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In the registration page, user has to give his name, email id, create a password and confirm the password.</w:t>
      </w:r>
    </w:p>
    <w:p w14:paraId="45C2FC9D" w14:textId="77777777" w:rsidR="00AD084F" w:rsidRPr="00AD084F" w:rsidRDefault="00AD084F" w:rsidP="00AD084F">
      <w:pPr>
        <w:numPr>
          <w:ilvl w:val="0"/>
          <w:numId w:val="58"/>
        </w:numPr>
        <w:suppressAutoHyphens w:val="0"/>
        <w:spacing w:after="160" w:line="360" w:lineRule="auto"/>
        <w:ind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conditions that we have included are:</w:t>
      </w:r>
    </w:p>
    <w:p w14:paraId="6461E77A" w14:textId="77777777" w:rsidR="00AD084F" w:rsidRPr="00AD084F" w:rsidRDefault="00AD084F" w:rsidP="00AD084F">
      <w:pPr>
        <w:numPr>
          <w:ilvl w:val="0"/>
          <w:numId w:val="59"/>
        </w:numPr>
        <w:suppressAutoHyphens w:val="0"/>
        <w:spacing w:after="160" w:line="360" w:lineRule="auto"/>
        <w:ind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email id should contain ‘@’.</w:t>
      </w:r>
    </w:p>
    <w:p w14:paraId="1AFA285C" w14:textId="77777777" w:rsidR="00AD084F" w:rsidRPr="00AD084F" w:rsidRDefault="00AD084F" w:rsidP="00AD084F">
      <w:pPr>
        <w:numPr>
          <w:ilvl w:val="0"/>
          <w:numId w:val="59"/>
        </w:numPr>
        <w:suppressAutoHyphens w:val="0"/>
        <w:spacing w:after="160" w:line="360" w:lineRule="auto"/>
        <w:ind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user has to fill all the fields.</w:t>
      </w:r>
    </w:p>
    <w:p w14:paraId="09EB20A0" w14:textId="77777777" w:rsidR="00AD084F" w:rsidRPr="00AD084F" w:rsidRDefault="00AD084F" w:rsidP="00AD084F">
      <w:pPr>
        <w:numPr>
          <w:ilvl w:val="0"/>
          <w:numId w:val="59"/>
        </w:numPr>
        <w:suppressAutoHyphens w:val="0"/>
        <w:spacing w:after="160" w:line="360" w:lineRule="auto"/>
        <w:ind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password and confirm password fields must match.</w:t>
      </w:r>
    </w:p>
    <w:p w14:paraId="1C4F4D61" w14:textId="77777777" w:rsidR="00AD084F" w:rsidRPr="00AD084F" w:rsidRDefault="00AD084F" w:rsidP="00AD084F">
      <w:pPr>
        <w:numPr>
          <w:ilvl w:val="0"/>
          <w:numId w:val="59"/>
        </w:numPr>
        <w:suppressAutoHyphens w:val="0"/>
        <w:spacing w:after="160" w:line="360" w:lineRule="auto"/>
        <w:ind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user cannot register with the same email id more than once.</w:t>
      </w:r>
    </w:p>
    <w:p w14:paraId="29583F02" w14:textId="77777777" w:rsidR="00AD084F" w:rsidRPr="00AD084F" w:rsidRDefault="00AD084F" w:rsidP="00AD084F">
      <w:pPr>
        <w:numPr>
          <w:ilvl w:val="0"/>
          <w:numId w:val="61"/>
        </w:numPr>
        <w:suppressAutoHyphens w:val="0"/>
        <w:spacing w:after="160" w:line="360" w:lineRule="auto"/>
        <w:ind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user must follow above criteria to register otherwise our system tries to give warning messages through which user can able to give correct data for registration.</w:t>
      </w:r>
    </w:p>
    <w:p w14:paraId="3975EF1E" w14:textId="77777777" w:rsidR="00AD084F" w:rsidRPr="00AD084F" w:rsidRDefault="00AD084F" w:rsidP="00AD084F">
      <w:pPr>
        <w:suppressAutoHyphens w:val="0"/>
        <w:spacing w:after="160" w:line="259"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Login Criteria:</w:t>
      </w:r>
    </w:p>
    <w:p w14:paraId="7C631EFF" w14:textId="77777777" w:rsidR="00AD084F" w:rsidRPr="00AD084F" w:rsidRDefault="00AD084F" w:rsidP="00AD084F">
      <w:pPr>
        <w:numPr>
          <w:ilvl w:val="0"/>
          <w:numId w:val="60"/>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We have constructed our system login criteria in such a way that user must give proper data that he has given at the time of registration. </w:t>
      </w:r>
    </w:p>
    <w:p w14:paraId="01A91952" w14:textId="77777777" w:rsidR="00AD084F" w:rsidRPr="00AD084F" w:rsidRDefault="00AD084F" w:rsidP="00AD084F">
      <w:pPr>
        <w:numPr>
          <w:ilvl w:val="0"/>
          <w:numId w:val="60"/>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If he gives any unmatched data our system raises warning messages and will not allow the user to proceed further.</w:t>
      </w:r>
    </w:p>
    <w:p w14:paraId="4F3D1BDB" w14:textId="77777777" w:rsidR="00AD084F" w:rsidRPr="00AD084F" w:rsidRDefault="00AD084F" w:rsidP="00AD084F">
      <w:pPr>
        <w:numPr>
          <w:ilvl w:val="0"/>
          <w:numId w:val="60"/>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conditions that we included are:</w:t>
      </w:r>
    </w:p>
    <w:p w14:paraId="76627BD2" w14:textId="77777777" w:rsidR="00AD084F" w:rsidRPr="00AD084F" w:rsidRDefault="00AD084F" w:rsidP="00AD084F">
      <w:pPr>
        <w:numPr>
          <w:ilvl w:val="0"/>
          <w:numId w:val="62"/>
        </w:numPr>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email id and password during login, must be matched with the details given during registration.</w:t>
      </w:r>
    </w:p>
    <w:p w14:paraId="3B3515BC" w14:textId="77777777" w:rsidR="00AD084F" w:rsidRPr="00AD084F" w:rsidRDefault="00AD084F" w:rsidP="00AD084F">
      <w:pPr>
        <w:numPr>
          <w:ilvl w:val="0"/>
          <w:numId w:val="62"/>
        </w:numPr>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Entering wrong password will terminate the login.</w:t>
      </w:r>
    </w:p>
    <w:p w14:paraId="7E8F9D3E" w14:textId="77777777" w:rsidR="00AD084F" w:rsidRPr="00AD084F" w:rsidRDefault="00AD084F" w:rsidP="00AD084F">
      <w:pPr>
        <w:numPr>
          <w:ilvl w:val="0"/>
          <w:numId w:val="62"/>
        </w:numPr>
        <w:suppressAutoHyphens w:val="0"/>
        <w:spacing w:after="160" w:line="360" w:lineRule="auto"/>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Entering an email id which is not registered will lead to warning messages.</w:t>
      </w:r>
    </w:p>
    <w:p w14:paraId="66904C75" w14:textId="77777777" w:rsidR="00AD084F" w:rsidRPr="00AD084F" w:rsidRDefault="00AD084F" w:rsidP="00AD084F">
      <w:pPr>
        <w:suppressAutoHyphens w:val="0"/>
        <w:spacing w:after="160" w:line="259"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Validation Criteria:</w:t>
      </w:r>
    </w:p>
    <w:p w14:paraId="48D204F0" w14:textId="77777777" w:rsidR="00AD084F" w:rsidRPr="00AD084F" w:rsidRDefault="00AD084F" w:rsidP="00AD084F">
      <w:pPr>
        <w:numPr>
          <w:ilvl w:val="0"/>
          <w:numId w:val="64"/>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The image which user uploads, will be given to the system. </w:t>
      </w:r>
    </w:p>
    <w:p w14:paraId="3C143C43" w14:textId="77777777" w:rsidR="00AD084F" w:rsidRPr="00AD084F" w:rsidRDefault="00AD084F" w:rsidP="00AD084F">
      <w:pPr>
        <w:numPr>
          <w:ilvl w:val="0"/>
          <w:numId w:val="64"/>
        </w:numPr>
        <w:suppressAutoHyphens w:val="0"/>
        <w:spacing w:after="160" w:line="360" w:lineRule="auto"/>
        <w:ind w:left="714" w:hanging="357"/>
        <w:contextualSpacing/>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system evaluates the given input image and based on features upon which it is trained, it will detect the location of the fish accurately using bounding boxes and also classifies the species of fish with a confidence score.</w:t>
      </w:r>
    </w:p>
    <w:p w14:paraId="6F589E58" w14:textId="77777777" w:rsidR="00AD084F" w:rsidRPr="00AD084F" w:rsidRDefault="00AD084F" w:rsidP="00AD084F">
      <w:pPr>
        <w:suppressAutoHyphens w:val="0"/>
        <w:spacing w:after="160" w:line="360" w:lineRule="auto"/>
        <w:ind w:left="714"/>
        <w:jc w:val="both"/>
        <w:rPr>
          <w:rFonts w:ascii="Verdana" w:eastAsia="Calibri" w:hAnsi="Verdana"/>
          <w:kern w:val="2"/>
          <w:sz w:val="20"/>
          <w:szCs w:val="20"/>
          <w:lang w:val="en-IN" w:eastAsia="en-US"/>
          <w14:ligatures w14:val="standardContextual"/>
        </w:rPr>
      </w:pPr>
    </w:p>
    <w:p w14:paraId="35BF852A" w14:textId="77777777" w:rsidR="00AD084F" w:rsidRPr="00AD084F" w:rsidRDefault="00AD084F" w:rsidP="00AD084F">
      <w:pPr>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noProof/>
          <w:kern w:val="2"/>
          <w:sz w:val="20"/>
          <w:szCs w:val="20"/>
          <w:lang w:val="en-IN" w:eastAsia="en-US"/>
          <w14:ligatures w14:val="standardContextual"/>
        </w:rPr>
        <w:lastRenderedPageBreak/>
        <w:t xml:space="preserve">                  </w:t>
      </w:r>
      <w:r w:rsidRPr="00AD084F">
        <w:rPr>
          <w:rFonts w:ascii="Verdana" w:eastAsia="Calibri" w:hAnsi="Verdana"/>
          <w:noProof/>
          <w:kern w:val="2"/>
          <w:sz w:val="20"/>
          <w:szCs w:val="20"/>
          <w:lang w:val="en-IN" w:eastAsia="en-US"/>
          <w14:ligatures w14:val="standardContextual"/>
        </w:rPr>
        <w:drawing>
          <wp:inline distT="0" distB="0" distL="0" distR="0" wp14:anchorId="05A01781" wp14:editId="69B25B65">
            <wp:extent cx="4453307" cy="1957754"/>
            <wp:effectExtent l="76200" t="76200" r="137795" b="137795"/>
            <wp:docPr id="14070665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66557" name="Picture 1407066557"/>
                    <pic:cNvPicPr/>
                  </pic:nvPicPr>
                  <pic:blipFill>
                    <a:blip r:embed="rId35">
                      <a:extLst>
                        <a:ext uri="{28A0092B-C50C-407E-A947-70E740481C1C}">
                          <a14:useLocalDpi xmlns:a14="http://schemas.microsoft.com/office/drawing/2010/main" val="0"/>
                        </a:ext>
                      </a:extLst>
                    </a:blip>
                    <a:stretch>
                      <a:fillRect/>
                    </a:stretch>
                  </pic:blipFill>
                  <pic:spPr>
                    <a:xfrm>
                      <a:off x="0" y="0"/>
                      <a:ext cx="4517985" cy="198618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AD084F">
        <w:rPr>
          <w:rFonts w:ascii="Verdana" w:eastAsia="Calibri" w:hAnsi="Verdana"/>
          <w:kern w:val="2"/>
          <w:sz w:val="20"/>
          <w:szCs w:val="20"/>
          <w:lang w:val="en-IN" w:eastAsia="en-US"/>
          <w14:ligatures w14:val="standardContextual"/>
        </w:rPr>
        <w:t xml:space="preserve">    </w:t>
      </w:r>
    </w:p>
    <w:p w14:paraId="0F646504" w14:textId="77777777" w:rsidR="00AD084F" w:rsidRPr="00AD084F" w:rsidRDefault="00AD084F" w:rsidP="00AD084F">
      <w:pPr>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Figure- 6.3.1</w:t>
      </w:r>
    </w:p>
    <w:p w14:paraId="19840C3E" w14:textId="77777777" w:rsidR="00AD084F" w:rsidRPr="00AD084F" w:rsidRDefault="00AD084F" w:rsidP="00AD084F">
      <w:pPr>
        <w:tabs>
          <w:tab w:val="left" w:pos="1279"/>
        </w:tabs>
        <w:suppressAutoHyphens w:val="0"/>
        <w:spacing w:after="160" w:line="360" w:lineRule="auto"/>
        <w:ind w:left="141"/>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above Figure- 6.3.1 shows the registration page with alert message. This alert will be raised when user tried to fill any invalid email address to register themself. By this alert they will get to know their error and can able to register with correct email address format next time. Here, for validating email we are taking some considerations: The format of the email i.e., the system validation function checks whether the email id that is given contains ’@’. If the email address fails the check, the function raises an error indicating that the email address is not valid. Otherwise, if it passes the check, the email address is considered valid.</w:t>
      </w:r>
    </w:p>
    <w:p w14:paraId="79D66C6E"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noProof/>
          <w:kern w:val="2"/>
          <w:sz w:val="20"/>
          <w:szCs w:val="20"/>
          <w:lang w:val="en-IN" w:eastAsia="en-US"/>
          <w14:ligatures w14:val="standardContextual"/>
        </w:rPr>
        <w:t xml:space="preserve">                 </w:t>
      </w:r>
      <w:r w:rsidRPr="00AD084F">
        <w:rPr>
          <w:rFonts w:ascii="Verdana" w:eastAsia="Calibri" w:hAnsi="Verdana"/>
          <w:noProof/>
          <w:kern w:val="2"/>
          <w:sz w:val="20"/>
          <w:szCs w:val="20"/>
          <w:lang w:val="en-IN" w:eastAsia="en-US"/>
          <w14:ligatures w14:val="standardContextual"/>
        </w:rPr>
        <w:drawing>
          <wp:inline distT="0" distB="0" distL="0" distR="0" wp14:anchorId="7A692B7B" wp14:editId="2FB5FCF4">
            <wp:extent cx="4407877" cy="2596515"/>
            <wp:effectExtent l="76200" t="76200" r="126365" b="127635"/>
            <wp:docPr id="11528685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68517" name="Picture 1152868517"/>
                    <pic:cNvPicPr/>
                  </pic:nvPicPr>
                  <pic:blipFill>
                    <a:blip r:embed="rId36">
                      <a:extLst>
                        <a:ext uri="{28A0092B-C50C-407E-A947-70E740481C1C}">
                          <a14:useLocalDpi xmlns:a14="http://schemas.microsoft.com/office/drawing/2010/main" val="0"/>
                        </a:ext>
                      </a:extLst>
                    </a:blip>
                    <a:stretch>
                      <a:fillRect/>
                    </a:stretch>
                  </pic:blipFill>
                  <pic:spPr>
                    <a:xfrm>
                      <a:off x="0" y="0"/>
                      <a:ext cx="4407877" cy="25965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0AA3DC" w14:textId="77777777" w:rsidR="00AD084F" w:rsidRPr="00AD084F" w:rsidRDefault="00AD084F" w:rsidP="00AD084F">
      <w:pPr>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    </w:t>
      </w:r>
      <w:r w:rsidRPr="00AD084F">
        <w:rPr>
          <w:rFonts w:ascii="Verdana" w:eastAsia="Calibri" w:hAnsi="Verdana"/>
          <w:b/>
          <w:bCs/>
          <w:kern w:val="2"/>
          <w:sz w:val="20"/>
          <w:szCs w:val="20"/>
          <w:lang w:val="en-IN" w:eastAsia="en-US"/>
          <w14:ligatures w14:val="standardContextual"/>
        </w:rPr>
        <w:t>Figure- 6.3.2</w:t>
      </w:r>
    </w:p>
    <w:p w14:paraId="5D3CF7FA"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above Figure- 6.3.2 indicates that during registration all the fields are mandatory to be filled. If a user did not fill any of the specified fields, the system will generate a warning otherwise the registration will be completed if all the necessary conditions are met.</w:t>
      </w:r>
    </w:p>
    <w:p w14:paraId="07020F7C"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noProof/>
          <w:kern w:val="2"/>
          <w:sz w:val="20"/>
          <w:szCs w:val="20"/>
          <w:lang w:val="en-IN" w:eastAsia="en-US"/>
          <w14:ligatures w14:val="standardContextual"/>
        </w:rPr>
        <w:lastRenderedPageBreak/>
        <w:t xml:space="preserve">           </w:t>
      </w:r>
      <w:r w:rsidRPr="00AD084F">
        <w:rPr>
          <w:rFonts w:ascii="Verdana" w:eastAsia="Calibri" w:hAnsi="Verdana"/>
          <w:noProof/>
          <w:kern w:val="2"/>
          <w:sz w:val="20"/>
          <w:szCs w:val="20"/>
          <w:lang w:val="en-IN" w:eastAsia="en-US"/>
          <w14:ligatures w14:val="standardContextual"/>
        </w:rPr>
        <w:drawing>
          <wp:inline distT="0" distB="0" distL="0" distR="0" wp14:anchorId="73B5EC70" wp14:editId="253C6FB0">
            <wp:extent cx="4788004" cy="1334965"/>
            <wp:effectExtent l="76200" t="76200" r="127000" b="132080"/>
            <wp:docPr id="325317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17959" name="Picture 325317959"/>
                    <pic:cNvPicPr/>
                  </pic:nvPicPr>
                  <pic:blipFill rotWithShape="1">
                    <a:blip r:embed="rId37">
                      <a:extLst>
                        <a:ext uri="{28A0092B-C50C-407E-A947-70E740481C1C}">
                          <a14:useLocalDpi xmlns:a14="http://schemas.microsoft.com/office/drawing/2010/main" val="0"/>
                        </a:ext>
                      </a:extLst>
                    </a:blip>
                    <a:srcRect l="7261" t="5788" r="7983" b="23840"/>
                    <a:stretch/>
                  </pic:blipFill>
                  <pic:spPr bwMode="auto">
                    <a:xfrm>
                      <a:off x="0" y="0"/>
                      <a:ext cx="4800197" cy="13383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518BD78" w14:textId="77777777"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Figure- 6.3.3</w:t>
      </w:r>
    </w:p>
    <w:p w14:paraId="512991FD"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above Figure- 6.3.3 indicates that during registration, both the password and confirm password fields must match.</w:t>
      </w:r>
      <w:r w:rsidRPr="00AD084F">
        <w:rPr>
          <w:rFonts w:ascii="Calibri" w:eastAsia="Calibri" w:hAnsi="Calibri"/>
          <w:kern w:val="2"/>
          <w:sz w:val="22"/>
          <w:szCs w:val="22"/>
          <w:lang w:val="en-IN" w:eastAsia="en-US"/>
          <w14:ligatures w14:val="standardContextual"/>
        </w:rPr>
        <w:t xml:space="preserve"> </w:t>
      </w:r>
      <w:r w:rsidRPr="00AD084F">
        <w:rPr>
          <w:rFonts w:ascii="Verdana" w:eastAsia="Calibri" w:hAnsi="Verdana"/>
          <w:kern w:val="2"/>
          <w:sz w:val="20"/>
          <w:szCs w:val="20"/>
          <w:lang w:val="en-IN" w:eastAsia="en-US"/>
          <w14:ligatures w14:val="standardContextual"/>
        </w:rPr>
        <w:t>Confirm password indicates that user need to confirm their password which he had given in password filed. So, these both should contain same password otherwise this alert will be raised.</w:t>
      </w:r>
    </w:p>
    <w:p w14:paraId="42D2783E" w14:textId="77777777" w:rsidR="00AD084F" w:rsidRPr="00AD084F" w:rsidRDefault="00AD084F" w:rsidP="00AD084F">
      <w:pPr>
        <w:tabs>
          <w:tab w:val="left" w:pos="1279"/>
        </w:tabs>
        <w:suppressAutoHyphens w:val="0"/>
        <w:spacing w:after="160" w:line="360" w:lineRule="auto"/>
        <w:rPr>
          <w:rFonts w:ascii="Verdana" w:eastAsia="Calibri" w:hAnsi="Verdana"/>
          <w:b/>
          <w:bCs/>
          <w:kern w:val="2"/>
          <w:lang w:val="en-IN" w:eastAsia="en-US"/>
          <w14:ligatures w14:val="standardContextual"/>
        </w:rPr>
      </w:pPr>
    </w:p>
    <w:p w14:paraId="1F5BBA7E" w14:textId="77777777" w:rsidR="00AD084F" w:rsidRPr="00AD084F" w:rsidRDefault="00AD084F" w:rsidP="00AD084F">
      <w:pPr>
        <w:tabs>
          <w:tab w:val="left" w:pos="1279"/>
        </w:tabs>
        <w:suppressAutoHyphens w:val="0"/>
        <w:spacing w:after="160" w:line="360" w:lineRule="auto"/>
        <w:rPr>
          <w:rFonts w:ascii="Verdana" w:eastAsia="Calibri" w:hAnsi="Verdana"/>
          <w:b/>
          <w:bCs/>
          <w:kern w:val="2"/>
          <w:lang w:val="en-IN" w:eastAsia="en-US"/>
          <w14:ligatures w14:val="standardContextual"/>
        </w:rPr>
      </w:pPr>
      <w:r w:rsidRPr="00AD084F">
        <w:rPr>
          <w:rFonts w:ascii="Verdana" w:eastAsia="Calibri" w:hAnsi="Verdana"/>
          <w:b/>
          <w:bCs/>
          <w:noProof/>
          <w:kern w:val="2"/>
          <w:lang w:val="en-IN" w:eastAsia="en-US"/>
          <w14:ligatures w14:val="standardContextual"/>
        </w:rPr>
        <w:t xml:space="preserve">        </w:t>
      </w:r>
      <w:r w:rsidRPr="00AD084F">
        <w:rPr>
          <w:rFonts w:ascii="Verdana" w:eastAsia="Calibri" w:hAnsi="Verdana"/>
          <w:b/>
          <w:bCs/>
          <w:noProof/>
          <w:kern w:val="2"/>
          <w:lang w:val="en-IN" w:eastAsia="en-US"/>
          <w14:ligatures w14:val="standardContextual"/>
        </w:rPr>
        <w:drawing>
          <wp:inline distT="0" distB="0" distL="0" distR="0" wp14:anchorId="1A95751A" wp14:editId="72BA28D4">
            <wp:extent cx="5091831" cy="1467853"/>
            <wp:effectExtent l="76200" t="76200" r="128270" b="132715"/>
            <wp:docPr id="7277198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19861" name="Picture 727719861"/>
                    <pic:cNvPicPr/>
                  </pic:nvPicPr>
                  <pic:blipFill rotWithShape="1">
                    <a:blip r:embed="rId38">
                      <a:extLst>
                        <a:ext uri="{28A0092B-C50C-407E-A947-70E740481C1C}">
                          <a14:useLocalDpi xmlns:a14="http://schemas.microsoft.com/office/drawing/2010/main" val="0"/>
                        </a:ext>
                      </a:extLst>
                    </a:blip>
                    <a:srcRect l="4619" t="5830" r="5297" b="20067"/>
                    <a:stretch/>
                  </pic:blipFill>
                  <pic:spPr bwMode="auto">
                    <a:xfrm>
                      <a:off x="0" y="0"/>
                      <a:ext cx="5112945" cy="1473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D0E30B1" w14:textId="77777777"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Figure- 6.3.4</w:t>
      </w:r>
    </w:p>
    <w:p w14:paraId="446EC3A0"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The above Figure 6.3.4 indicates alert message that will be displayed when a user uses already registered email for a new registration. It means that a user already registered and he is again trying to register with same credentials which causes redundancy.</w:t>
      </w:r>
    </w:p>
    <w:p w14:paraId="6853BC58"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6F6D7965" w14:textId="77777777" w:rsidR="00AD084F" w:rsidRPr="00AD084F" w:rsidRDefault="00AD084F" w:rsidP="00AD084F">
      <w:pPr>
        <w:tabs>
          <w:tab w:val="left" w:pos="1279"/>
        </w:tabs>
        <w:suppressAutoHyphens w:val="0"/>
        <w:spacing w:after="160" w:line="360" w:lineRule="auto"/>
        <w:jc w:val="both"/>
        <w:rPr>
          <w:rFonts w:ascii="Verdana" w:eastAsia="Calibri" w:hAnsi="Verdana"/>
          <w:noProof/>
          <w:kern w:val="2"/>
          <w:sz w:val="20"/>
          <w:szCs w:val="20"/>
          <w:lang w:val="en-IN" w:eastAsia="en-US"/>
          <w14:ligatures w14:val="standardContextual"/>
        </w:rPr>
      </w:pPr>
      <w:r w:rsidRPr="00AD084F">
        <w:rPr>
          <w:rFonts w:ascii="Verdana" w:eastAsia="Calibri" w:hAnsi="Verdana"/>
          <w:noProof/>
          <w:kern w:val="2"/>
          <w:sz w:val="20"/>
          <w:szCs w:val="20"/>
          <w:lang w:val="en-IN" w:eastAsia="en-US"/>
          <w14:ligatures w14:val="standardContextual"/>
        </w:rPr>
        <w:t xml:space="preserve">           </w:t>
      </w:r>
      <w:r w:rsidRPr="00AD084F">
        <w:rPr>
          <w:rFonts w:ascii="Verdana" w:eastAsia="Calibri" w:hAnsi="Verdana"/>
          <w:noProof/>
          <w:kern w:val="2"/>
          <w:sz w:val="20"/>
          <w:szCs w:val="20"/>
          <w:lang w:val="en-IN" w:eastAsia="en-US"/>
          <w14:ligatures w14:val="standardContextual"/>
        </w:rPr>
        <w:drawing>
          <wp:inline distT="0" distB="0" distL="0" distR="0" wp14:anchorId="6ABD4AAB" wp14:editId="7AE6737C">
            <wp:extent cx="5029200" cy="1407695"/>
            <wp:effectExtent l="76200" t="76200" r="133350" b="135890"/>
            <wp:docPr id="13928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882" name="Picture 13928882"/>
                    <pic:cNvPicPr/>
                  </pic:nvPicPr>
                  <pic:blipFill rotWithShape="1">
                    <a:blip r:embed="rId39">
                      <a:extLst>
                        <a:ext uri="{28A0092B-C50C-407E-A947-70E740481C1C}">
                          <a14:useLocalDpi xmlns:a14="http://schemas.microsoft.com/office/drawing/2010/main" val="0"/>
                        </a:ext>
                      </a:extLst>
                    </a:blip>
                    <a:srcRect l="3568" t="12318" r="8665" b="23616"/>
                    <a:stretch/>
                  </pic:blipFill>
                  <pic:spPr bwMode="auto">
                    <a:xfrm>
                      <a:off x="0" y="0"/>
                      <a:ext cx="5029200" cy="1407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5D71A71" w14:textId="77777777"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Figure- 6.3.5</w:t>
      </w:r>
    </w:p>
    <w:p w14:paraId="381E398B" w14:textId="77777777" w:rsidR="00AD084F" w:rsidRPr="00AD084F" w:rsidRDefault="00AD084F" w:rsidP="00AD084F">
      <w:pPr>
        <w:tabs>
          <w:tab w:val="left" w:pos="1279"/>
        </w:tabs>
        <w:suppressAutoHyphens w:val="0"/>
        <w:spacing w:after="160" w:line="360" w:lineRule="auto"/>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lastRenderedPageBreak/>
        <w:t>The above Figure- 6.3.5 indicates a warning that will be displayed during login, when a user uses an email id that is not registered. During login, user must use registered email id only. So, the above warning is generated by the system when an unregistered email id is used to login.</w:t>
      </w:r>
    </w:p>
    <w:p w14:paraId="7A9250D3" w14:textId="77777777" w:rsidR="00AD084F" w:rsidRPr="00AD084F" w:rsidRDefault="00AD084F" w:rsidP="00AD084F">
      <w:pPr>
        <w:tabs>
          <w:tab w:val="left" w:pos="1279"/>
        </w:tabs>
        <w:suppressAutoHyphens w:val="0"/>
        <w:spacing w:after="160" w:line="360" w:lineRule="auto"/>
        <w:rPr>
          <w:rFonts w:ascii="Verdana" w:eastAsia="Calibri" w:hAnsi="Verdana"/>
          <w:kern w:val="2"/>
          <w:sz w:val="20"/>
          <w:szCs w:val="20"/>
          <w:lang w:val="en-IN" w:eastAsia="en-US"/>
          <w14:ligatures w14:val="standardContextual"/>
        </w:rPr>
      </w:pPr>
    </w:p>
    <w:p w14:paraId="5A33ABDB" w14:textId="77777777" w:rsidR="00AD084F" w:rsidRPr="00AD084F" w:rsidRDefault="00AD084F" w:rsidP="00AD084F">
      <w:pPr>
        <w:tabs>
          <w:tab w:val="left" w:pos="1279"/>
        </w:tabs>
        <w:suppressAutoHyphens w:val="0"/>
        <w:spacing w:after="160" w:line="360" w:lineRule="auto"/>
        <w:rPr>
          <w:rFonts w:ascii="Verdana" w:eastAsia="Calibri" w:hAnsi="Verdana"/>
          <w:noProof/>
          <w:kern w:val="2"/>
          <w:sz w:val="20"/>
          <w:szCs w:val="20"/>
          <w:lang w:val="en-IN" w:eastAsia="en-US"/>
          <w14:ligatures w14:val="standardContextual"/>
        </w:rPr>
      </w:pPr>
      <w:r w:rsidRPr="00AD084F">
        <w:rPr>
          <w:rFonts w:ascii="Verdana" w:eastAsia="Calibri" w:hAnsi="Verdana"/>
          <w:noProof/>
          <w:kern w:val="2"/>
          <w:sz w:val="20"/>
          <w:szCs w:val="20"/>
          <w:lang w:val="en-IN" w:eastAsia="en-US"/>
          <w14:ligatures w14:val="standardContextual"/>
        </w:rPr>
        <w:t xml:space="preserve">              </w:t>
      </w:r>
      <w:r w:rsidRPr="00AD084F">
        <w:rPr>
          <w:rFonts w:ascii="Verdana" w:eastAsia="Calibri" w:hAnsi="Verdana"/>
          <w:noProof/>
          <w:kern w:val="2"/>
          <w:sz w:val="20"/>
          <w:szCs w:val="20"/>
          <w:lang w:val="en-IN" w:eastAsia="en-US"/>
          <w14:ligatures w14:val="standardContextual"/>
        </w:rPr>
        <w:drawing>
          <wp:inline distT="0" distB="0" distL="0" distR="0" wp14:anchorId="75E9556E" wp14:editId="137F40B2">
            <wp:extent cx="4672518" cy="1329690"/>
            <wp:effectExtent l="76200" t="76200" r="128270" b="137160"/>
            <wp:docPr id="2448159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15991" name="Picture 244815991"/>
                    <pic:cNvPicPr/>
                  </pic:nvPicPr>
                  <pic:blipFill rotWithShape="1">
                    <a:blip r:embed="rId40">
                      <a:extLst>
                        <a:ext uri="{28A0092B-C50C-407E-A947-70E740481C1C}">
                          <a14:useLocalDpi xmlns:a14="http://schemas.microsoft.com/office/drawing/2010/main" val="0"/>
                        </a:ext>
                      </a:extLst>
                    </a:blip>
                    <a:srcRect l="7919" t="7689" r="10514" b="22752"/>
                    <a:stretch/>
                  </pic:blipFill>
                  <pic:spPr bwMode="auto">
                    <a:xfrm>
                      <a:off x="0" y="0"/>
                      <a:ext cx="4674974" cy="13303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B54DE7B" w14:textId="77777777" w:rsidR="00AD084F" w:rsidRPr="00AD084F" w:rsidRDefault="00AD084F" w:rsidP="00AD084F">
      <w:pPr>
        <w:tabs>
          <w:tab w:val="left" w:pos="1279"/>
        </w:tabs>
        <w:suppressAutoHyphens w:val="0"/>
        <w:spacing w:after="160" w:line="360" w:lineRule="auto"/>
        <w:jc w:val="center"/>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Figure- 6.3.6</w:t>
      </w:r>
    </w:p>
    <w:p w14:paraId="51E7DA11"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The above Figure- 6.3.6 indicates a warning that will be displayed during login, when a user uses a wrong password. The user must login only with registered email id and password.  </w:t>
      </w:r>
    </w:p>
    <w:p w14:paraId="46A59FA8"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5AEAD5EF"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 xml:space="preserve">      </w:t>
      </w:r>
    </w:p>
    <w:tbl>
      <w:tblPr>
        <w:tblStyle w:val="TableGrid"/>
        <w:tblW w:w="9270" w:type="dxa"/>
        <w:tblInd w:w="198" w:type="dxa"/>
        <w:tblLook w:val="04A0" w:firstRow="1" w:lastRow="0" w:firstColumn="1" w:lastColumn="0" w:noHBand="0" w:noVBand="1"/>
      </w:tblPr>
      <w:tblGrid>
        <w:gridCol w:w="2207"/>
        <w:gridCol w:w="3986"/>
        <w:gridCol w:w="3077"/>
      </w:tblGrid>
      <w:tr w:rsidR="00AD084F" w:rsidRPr="00AD084F" w14:paraId="0FC908E9" w14:textId="77777777" w:rsidTr="00EB6D04">
        <w:trPr>
          <w:trHeight w:val="334"/>
        </w:trPr>
        <w:tc>
          <w:tcPr>
            <w:tcW w:w="2207" w:type="dxa"/>
            <w:tcBorders>
              <w:top w:val="single" w:sz="4" w:space="0" w:color="auto"/>
              <w:left w:val="single" w:sz="4" w:space="0" w:color="auto"/>
              <w:bottom w:val="single" w:sz="4" w:space="0" w:color="auto"/>
              <w:right w:val="single" w:sz="4" w:space="0" w:color="auto"/>
            </w:tcBorders>
            <w:hideMark/>
          </w:tcPr>
          <w:p w14:paraId="7E1E0CDC" w14:textId="77777777" w:rsidR="00AD084F" w:rsidRPr="00AD084F" w:rsidRDefault="00AD084F" w:rsidP="00AD084F">
            <w:pPr>
              <w:tabs>
                <w:tab w:val="left" w:pos="1279"/>
              </w:tabs>
              <w:suppressAutoHyphens w:val="0"/>
              <w:spacing w:after="160" w:line="360" w:lineRule="auto"/>
              <w:jc w:val="both"/>
              <w:rPr>
                <w:rFonts w:ascii="Verdana" w:hAnsi="Verdana"/>
                <w:b/>
                <w:bCs/>
                <w:sz w:val="20"/>
                <w:szCs w:val="20"/>
                <w:lang w:eastAsia="en-US"/>
              </w:rPr>
            </w:pPr>
            <w:r w:rsidRPr="00AD084F">
              <w:rPr>
                <w:rFonts w:ascii="Verdana" w:hAnsi="Verdana"/>
                <w:b/>
                <w:bCs/>
                <w:sz w:val="20"/>
                <w:szCs w:val="20"/>
                <w:lang w:eastAsia="en-US"/>
              </w:rPr>
              <w:t>Input</w:t>
            </w:r>
          </w:p>
        </w:tc>
        <w:tc>
          <w:tcPr>
            <w:tcW w:w="3986" w:type="dxa"/>
            <w:tcBorders>
              <w:top w:val="single" w:sz="4" w:space="0" w:color="auto"/>
              <w:left w:val="single" w:sz="4" w:space="0" w:color="auto"/>
              <w:bottom w:val="single" w:sz="4" w:space="0" w:color="auto"/>
              <w:right w:val="single" w:sz="4" w:space="0" w:color="auto"/>
            </w:tcBorders>
            <w:hideMark/>
          </w:tcPr>
          <w:p w14:paraId="61E0485C" w14:textId="77777777" w:rsidR="00AD084F" w:rsidRPr="00AD084F" w:rsidRDefault="00AD084F" w:rsidP="00AD084F">
            <w:pPr>
              <w:tabs>
                <w:tab w:val="left" w:pos="1279"/>
              </w:tabs>
              <w:suppressAutoHyphens w:val="0"/>
              <w:spacing w:after="160" w:line="360" w:lineRule="auto"/>
              <w:jc w:val="both"/>
              <w:rPr>
                <w:rFonts w:ascii="Verdana" w:hAnsi="Verdana"/>
                <w:b/>
                <w:bCs/>
                <w:sz w:val="20"/>
                <w:szCs w:val="20"/>
                <w:lang w:eastAsia="en-US"/>
              </w:rPr>
            </w:pPr>
            <w:r w:rsidRPr="00AD084F">
              <w:rPr>
                <w:rFonts w:ascii="Verdana" w:hAnsi="Verdana"/>
                <w:b/>
                <w:bCs/>
                <w:sz w:val="20"/>
                <w:szCs w:val="20"/>
                <w:lang w:eastAsia="en-US"/>
              </w:rPr>
              <w:t>Output</w:t>
            </w:r>
          </w:p>
        </w:tc>
        <w:tc>
          <w:tcPr>
            <w:tcW w:w="3077" w:type="dxa"/>
            <w:tcBorders>
              <w:top w:val="single" w:sz="4" w:space="0" w:color="auto"/>
              <w:left w:val="single" w:sz="4" w:space="0" w:color="auto"/>
              <w:bottom w:val="single" w:sz="4" w:space="0" w:color="auto"/>
              <w:right w:val="single" w:sz="4" w:space="0" w:color="auto"/>
            </w:tcBorders>
            <w:hideMark/>
          </w:tcPr>
          <w:p w14:paraId="7444D5BF" w14:textId="77777777" w:rsidR="00AD084F" w:rsidRPr="00AD084F" w:rsidRDefault="00AD084F" w:rsidP="00AD084F">
            <w:pPr>
              <w:tabs>
                <w:tab w:val="left" w:pos="1279"/>
              </w:tabs>
              <w:suppressAutoHyphens w:val="0"/>
              <w:spacing w:after="160" w:line="360" w:lineRule="auto"/>
              <w:jc w:val="both"/>
              <w:rPr>
                <w:rFonts w:ascii="Verdana" w:hAnsi="Verdana"/>
                <w:b/>
                <w:bCs/>
                <w:sz w:val="20"/>
                <w:szCs w:val="20"/>
                <w:lang w:eastAsia="en-US"/>
              </w:rPr>
            </w:pPr>
            <w:r w:rsidRPr="00AD084F">
              <w:rPr>
                <w:rFonts w:ascii="Verdana" w:hAnsi="Verdana"/>
                <w:b/>
                <w:bCs/>
                <w:sz w:val="20"/>
                <w:szCs w:val="20"/>
                <w:lang w:eastAsia="en-US"/>
              </w:rPr>
              <w:t>Result</w:t>
            </w:r>
          </w:p>
        </w:tc>
      </w:tr>
      <w:tr w:rsidR="00AD084F" w:rsidRPr="00AD084F" w14:paraId="4F608D57" w14:textId="77777777" w:rsidTr="00EB6D04">
        <w:trPr>
          <w:trHeight w:val="650"/>
        </w:trPr>
        <w:tc>
          <w:tcPr>
            <w:tcW w:w="2207" w:type="dxa"/>
            <w:tcBorders>
              <w:top w:val="single" w:sz="4" w:space="0" w:color="auto"/>
              <w:left w:val="single" w:sz="4" w:space="0" w:color="auto"/>
              <w:bottom w:val="single" w:sz="4" w:space="0" w:color="auto"/>
              <w:right w:val="single" w:sz="4" w:space="0" w:color="auto"/>
            </w:tcBorders>
            <w:hideMark/>
          </w:tcPr>
          <w:p w14:paraId="2E678453" w14:textId="77777777" w:rsidR="00AD084F" w:rsidRPr="00AD084F" w:rsidRDefault="00AD084F" w:rsidP="00AD084F">
            <w:pPr>
              <w:tabs>
                <w:tab w:val="left" w:pos="1279"/>
              </w:tabs>
              <w:suppressAutoHyphens w:val="0"/>
              <w:spacing w:after="160" w:line="360" w:lineRule="auto"/>
              <w:jc w:val="both"/>
              <w:rPr>
                <w:rFonts w:ascii="Verdana" w:hAnsi="Verdana"/>
                <w:bCs/>
                <w:sz w:val="20"/>
                <w:szCs w:val="20"/>
                <w:lang w:eastAsia="en-US"/>
              </w:rPr>
            </w:pPr>
            <w:r w:rsidRPr="00AD084F">
              <w:rPr>
                <w:rFonts w:ascii="Verdana" w:hAnsi="Verdana"/>
                <w:bCs/>
                <w:sz w:val="20"/>
                <w:szCs w:val="20"/>
                <w:lang w:eastAsia="en-US"/>
              </w:rPr>
              <w:t>Input</w:t>
            </w:r>
          </w:p>
        </w:tc>
        <w:tc>
          <w:tcPr>
            <w:tcW w:w="3986" w:type="dxa"/>
            <w:tcBorders>
              <w:top w:val="single" w:sz="4" w:space="0" w:color="auto"/>
              <w:left w:val="single" w:sz="4" w:space="0" w:color="auto"/>
              <w:bottom w:val="single" w:sz="4" w:space="0" w:color="auto"/>
              <w:right w:val="single" w:sz="4" w:space="0" w:color="auto"/>
            </w:tcBorders>
            <w:hideMark/>
          </w:tcPr>
          <w:p w14:paraId="544C2809" w14:textId="77777777" w:rsidR="00AD084F" w:rsidRPr="00AD084F" w:rsidRDefault="00AD084F" w:rsidP="00AD084F">
            <w:pPr>
              <w:tabs>
                <w:tab w:val="left" w:pos="1279"/>
              </w:tabs>
              <w:suppressAutoHyphens w:val="0"/>
              <w:spacing w:after="160" w:line="360" w:lineRule="auto"/>
              <w:jc w:val="both"/>
              <w:rPr>
                <w:rFonts w:ascii="Verdana" w:hAnsi="Verdana"/>
                <w:bCs/>
                <w:sz w:val="20"/>
                <w:szCs w:val="20"/>
                <w:lang w:eastAsia="en-US"/>
              </w:rPr>
            </w:pPr>
            <w:r w:rsidRPr="00AD084F">
              <w:rPr>
                <w:rFonts w:ascii="Verdana" w:hAnsi="Verdana"/>
                <w:bCs/>
                <w:sz w:val="20"/>
                <w:szCs w:val="20"/>
                <w:lang w:eastAsia="en-US"/>
              </w:rPr>
              <w:t>Tested for different inputs given by users.</w:t>
            </w:r>
          </w:p>
        </w:tc>
        <w:tc>
          <w:tcPr>
            <w:tcW w:w="3077" w:type="dxa"/>
            <w:tcBorders>
              <w:top w:val="single" w:sz="4" w:space="0" w:color="auto"/>
              <w:left w:val="single" w:sz="4" w:space="0" w:color="auto"/>
              <w:bottom w:val="single" w:sz="4" w:space="0" w:color="auto"/>
              <w:right w:val="single" w:sz="4" w:space="0" w:color="auto"/>
            </w:tcBorders>
            <w:hideMark/>
          </w:tcPr>
          <w:p w14:paraId="08A8D0D7" w14:textId="77777777" w:rsidR="00AD084F" w:rsidRPr="00AD084F" w:rsidRDefault="00AD084F" w:rsidP="00AD084F">
            <w:pPr>
              <w:tabs>
                <w:tab w:val="left" w:pos="1279"/>
              </w:tabs>
              <w:suppressAutoHyphens w:val="0"/>
              <w:spacing w:after="160" w:line="360" w:lineRule="auto"/>
              <w:jc w:val="both"/>
              <w:rPr>
                <w:rFonts w:ascii="Verdana" w:hAnsi="Verdana"/>
                <w:bCs/>
                <w:sz w:val="20"/>
                <w:szCs w:val="20"/>
                <w:lang w:eastAsia="en-US"/>
              </w:rPr>
            </w:pPr>
            <w:r w:rsidRPr="00AD084F">
              <w:rPr>
                <w:rFonts w:ascii="Verdana" w:hAnsi="Verdana"/>
                <w:bCs/>
                <w:sz w:val="20"/>
                <w:szCs w:val="20"/>
                <w:lang w:eastAsia="en-US"/>
              </w:rPr>
              <w:t>Success</w:t>
            </w:r>
          </w:p>
        </w:tc>
      </w:tr>
      <w:tr w:rsidR="00AD084F" w:rsidRPr="00AD084F" w14:paraId="17D988CC" w14:textId="77777777" w:rsidTr="00EB6D04">
        <w:trPr>
          <w:trHeight w:val="984"/>
        </w:trPr>
        <w:tc>
          <w:tcPr>
            <w:tcW w:w="2207" w:type="dxa"/>
            <w:tcBorders>
              <w:top w:val="single" w:sz="4" w:space="0" w:color="auto"/>
              <w:left w:val="single" w:sz="4" w:space="0" w:color="auto"/>
              <w:bottom w:val="single" w:sz="4" w:space="0" w:color="auto"/>
              <w:right w:val="single" w:sz="4" w:space="0" w:color="auto"/>
            </w:tcBorders>
            <w:hideMark/>
          </w:tcPr>
          <w:p w14:paraId="461B1627" w14:textId="77777777" w:rsidR="00AD084F" w:rsidRPr="00AD084F" w:rsidRDefault="00AD084F" w:rsidP="00AD084F">
            <w:pPr>
              <w:tabs>
                <w:tab w:val="left" w:pos="1279"/>
              </w:tabs>
              <w:suppressAutoHyphens w:val="0"/>
              <w:spacing w:after="160" w:line="360" w:lineRule="auto"/>
              <w:jc w:val="both"/>
              <w:rPr>
                <w:rFonts w:ascii="Verdana" w:hAnsi="Verdana"/>
                <w:bCs/>
                <w:sz w:val="20"/>
                <w:szCs w:val="20"/>
                <w:lang w:eastAsia="en-US"/>
              </w:rPr>
            </w:pPr>
            <w:r w:rsidRPr="00AD084F">
              <w:rPr>
                <w:rFonts w:ascii="Verdana" w:hAnsi="Verdana"/>
                <w:bCs/>
                <w:sz w:val="20"/>
                <w:szCs w:val="20"/>
                <w:lang w:eastAsia="en-US"/>
              </w:rPr>
              <w:t>Model</w:t>
            </w:r>
          </w:p>
        </w:tc>
        <w:tc>
          <w:tcPr>
            <w:tcW w:w="3986" w:type="dxa"/>
            <w:tcBorders>
              <w:top w:val="single" w:sz="4" w:space="0" w:color="auto"/>
              <w:left w:val="single" w:sz="4" w:space="0" w:color="auto"/>
              <w:bottom w:val="single" w:sz="4" w:space="0" w:color="auto"/>
              <w:right w:val="single" w:sz="4" w:space="0" w:color="auto"/>
            </w:tcBorders>
            <w:hideMark/>
          </w:tcPr>
          <w:p w14:paraId="182D9DF4" w14:textId="77777777" w:rsidR="00AD084F" w:rsidRPr="00AD084F" w:rsidRDefault="00AD084F" w:rsidP="00AD084F">
            <w:pPr>
              <w:tabs>
                <w:tab w:val="left" w:pos="1279"/>
              </w:tabs>
              <w:suppressAutoHyphens w:val="0"/>
              <w:spacing w:after="160" w:line="360" w:lineRule="auto"/>
              <w:jc w:val="both"/>
              <w:rPr>
                <w:rFonts w:ascii="Verdana" w:hAnsi="Verdana"/>
                <w:bCs/>
                <w:sz w:val="20"/>
                <w:szCs w:val="20"/>
                <w:lang w:eastAsia="en-US"/>
              </w:rPr>
            </w:pPr>
            <w:r w:rsidRPr="00AD084F">
              <w:rPr>
                <w:rFonts w:ascii="Verdana" w:hAnsi="Verdana"/>
                <w:bCs/>
                <w:sz w:val="20"/>
                <w:szCs w:val="20"/>
                <w:lang w:eastAsia="en-US"/>
              </w:rPr>
              <w:t>Tested for different inputs given by the user on two models (Faster RCNN and YOLOv9), calculated and compared the performance metrics of both the models and have chosen the best model (Faster RCNN)</w:t>
            </w:r>
          </w:p>
        </w:tc>
        <w:tc>
          <w:tcPr>
            <w:tcW w:w="3077" w:type="dxa"/>
            <w:tcBorders>
              <w:top w:val="single" w:sz="4" w:space="0" w:color="auto"/>
              <w:left w:val="single" w:sz="4" w:space="0" w:color="auto"/>
              <w:bottom w:val="single" w:sz="4" w:space="0" w:color="auto"/>
              <w:right w:val="single" w:sz="4" w:space="0" w:color="auto"/>
            </w:tcBorders>
            <w:hideMark/>
          </w:tcPr>
          <w:p w14:paraId="29114D91" w14:textId="77777777" w:rsidR="00AD084F" w:rsidRPr="00AD084F" w:rsidRDefault="00AD084F" w:rsidP="00AD084F">
            <w:pPr>
              <w:tabs>
                <w:tab w:val="left" w:pos="1279"/>
              </w:tabs>
              <w:suppressAutoHyphens w:val="0"/>
              <w:spacing w:after="160" w:line="360" w:lineRule="auto"/>
              <w:jc w:val="both"/>
              <w:rPr>
                <w:rFonts w:ascii="Verdana" w:hAnsi="Verdana"/>
                <w:bCs/>
                <w:sz w:val="20"/>
                <w:szCs w:val="20"/>
                <w:lang w:eastAsia="en-US"/>
              </w:rPr>
            </w:pPr>
            <w:r w:rsidRPr="00AD084F">
              <w:rPr>
                <w:rFonts w:ascii="Verdana" w:hAnsi="Verdana"/>
                <w:bCs/>
                <w:sz w:val="20"/>
                <w:szCs w:val="20"/>
                <w:lang w:eastAsia="en-US"/>
              </w:rPr>
              <w:t>Success</w:t>
            </w:r>
          </w:p>
        </w:tc>
      </w:tr>
      <w:tr w:rsidR="00AD084F" w:rsidRPr="00AD084F" w14:paraId="51CBF337" w14:textId="77777777" w:rsidTr="00EB6D04">
        <w:trPr>
          <w:trHeight w:val="984"/>
        </w:trPr>
        <w:tc>
          <w:tcPr>
            <w:tcW w:w="2207" w:type="dxa"/>
            <w:tcBorders>
              <w:top w:val="single" w:sz="4" w:space="0" w:color="auto"/>
              <w:left w:val="single" w:sz="4" w:space="0" w:color="auto"/>
              <w:bottom w:val="single" w:sz="4" w:space="0" w:color="auto"/>
              <w:right w:val="single" w:sz="4" w:space="0" w:color="auto"/>
            </w:tcBorders>
            <w:hideMark/>
          </w:tcPr>
          <w:p w14:paraId="0F61BAC7" w14:textId="77777777" w:rsidR="00AD084F" w:rsidRPr="00AD084F" w:rsidRDefault="00AD084F" w:rsidP="00AD084F">
            <w:pPr>
              <w:tabs>
                <w:tab w:val="left" w:pos="1279"/>
              </w:tabs>
              <w:suppressAutoHyphens w:val="0"/>
              <w:spacing w:after="160" w:line="360" w:lineRule="auto"/>
              <w:jc w:val="both"/>
              <w:rPr>
                <w:rFonts w:ascii="Verdana" w:hAnsi="Verdana"/>
                <w:bCs/>
                <w:sz w:val="20"/>
                <w:szCs w:val="20"/>
                <w:lang w:eastAsia="en-US"/>
              </w:rPr>
            </w:pPr>
            <w:r w:rsidRPr="00AD084F">
              <w:rPr>
                <w:rFonts w:ascii="Verdana" w:hAnsi="Verdana"/>
                <w:bCs/>
                <w:sz w:val="20"/>
                <w:szCs w:val="20"/>
                <w:lang w:eastAsia="en-US"/>
              </w:rPr>
              <w:t>Prediction</w:t>
            </w:r>
          </w:p>
        </w:tc>
        <w:tc>
          <w:tcPr>
            <w:tcW w:w="3986" w:type="dxa"/>
            <w:tcBorders>
              <w:top w:val="single" w:sz="4" w:space="0" w:color="auto"/>
              <w:left w:val="single" w:sz="4" w:space="0" w:color="auto"/>
              <w:bottom w:val="single" w:sz="4" w:space="0" w:color="auto"/>
              <w:right w:val="single" w:sz="4" w:space="0" w:color="auto"/>
            </w:tcBorders>
            <w:hideMark/>
          </w:tcPr>
          <w:p w14:paraId="33470E67" w14:textId="77777777" w:rsidR="00AD084F" w:rsidRPr="00AD084F" w:rsidRDefault="00AD084F" w:rsidP="00AD084F">
            <w:pPr>
              <w:tabs>
                <w:tab w:val="left" w:pos="1279"/>
              </w:tabs>
              <w:suppressAutoHyphens w:val="0"/>
              <w:spacing w:after="160" w:line="360" w:lineRule="auto"/>
              <w:jc w:val="both"/>
              <w:rPr>
                <w:rFonts w:ascii="Verdana" w:hAnsi="Verdana"/>
                <w:bCs/>
                <w:sz w:val="20"/>
                <w:szCs w:val="20"/>
                <w:lang w:eastAsia="en-US"/>
              </w:rPr>
            </w:pPr>
            <w:r w:rsidRPr="00AD084F">
              <w:rPr>
                <w:rFonts w:ascii="Verdana" w:hAnsi="Verdana"/>
                <w:bCs/>
                <w:sz w:val="20"/>
                <w:szCs w:val="20"/>
                <w:lang w:eastAsia="en-US"/>
              </w:rPr>
              <w:t>Prediction is performed using the model</w:t>
            </w:r>
          </w:p>
        </w:tc>
        <w:tc>
          <w:tcPr>
            <w:tcW w:w="3077" w:type="dxa"/>
            <w:tcBorders>
              <w:top w:val="single" w:sz="4" w:space="0" w:color="auto"/>
              <w:left w:val="single" w:sz="4" w:space="0" w:color="auto"/>
              <w:bottom w:val="single" w:sz="4" w:space="0" w:color="auto"/>
              <w:right w:val="single" w:sz="4" w:space="0" w:color="auto"/>
            </w:tcBorders>
            <w:hideMark/>
          </w:tcPr>
          <w:p w14:paraId="48006267" w14:textId="77777777" w:rsidR="00AD084F" w:rsidRPr="00AD084F" w:rsidRDefault="00AD084F" w:rsidP="00AD084F">
            <w:pPr>
              <w:tabs>
                <w:tab w:val="left" w:pos="1279"/>
              </w:tabs>
              <w:suppressAutoHyphens w:val="0"/>
              <w:spacing w:after="160" w:line="360" w:lineRule="auto"/>
              <w:jc w:val="both"/>
              <w:rPr>
                <w:rFonts w:ascii="Verdana" w:hAnsi="Verdana"/>
                <w:bCs/>
                <w:sz w:val="20"/>
                <w:szCs w:val="20"/>
                <w:lang w:eastAsia="en-US"/>
              </w:rPr>
            </w:pPr>
            <w:r w:rsidRPr="00AD084F">
              <w:rPr>
                <w:rFonts w:ascii="Verdana" w:hAnsi="Verdana"/>
                <w:bCs/>
                <w:sz w:val="20"/>
                <w:szCs w:val="20"/>
                <w:lang w:eastAsia="en-US"/>
              </w:rPr>
              <w:t>Success</w:t>
            </w:r>
          </w:p>
        </w:tc>
      </w:tr>
    </w:tbl>
    <w:p w14:paraId="183E711B" w14:textId="77777777" w:rsidR="00AD084F" w:rsidRPr="00AD084F" w:rsidRDefault="00AD084F" w:rsidP="00AD084F">
      <w:pPr>
        <w:tabs>
          <w:tab w:val="left" w:pos="1279"/>
        </w:tabs>
        <w:suppressAutoHyphens w:val="0"/>
        <w:spacing w:after="160" w:line="360" w:lineRule="auto"/>
        <w:jc w:val="both"/>
        <w:rPr>
          <w:rFonts w:ascii="Verdana" w:eastAsia="Calibri" w:hAnsi="Verdana"/>
          <w:kern w:val="2"/>
          <w:sz w:val="20"/>
          <w:szCs w:val="20"/>
          <w:lang w:val="en-IN" w:eastAsia="en-US"/>
          <w14:ligatures w14:val="standardContextual"/>
        </w:rPr>
      </w:pPr>
    </w:p>
    <w:p w14:paraId="2E85D068" w14:textId="77777777" w:rsidR="00AD084F" w:rsidRPr="00AD084F" w:rsidRDefault="00AD084F" w:rsidP="00AD084F">
      <w:pPr>
        <w:tabs>
          <w:tab w:val="left" w:pos="1279"/>
        </w:tabs>
        <w:suppressAutoHyphens w:val="0"/>
        <w:spacing w:after="160" w:line="360" w:lineRule="auto"/>
        <w:rPr>
          <w:rFonts w:ascii="Verdana" w:eastAsia="Calibri" w:hAnsi="Verdana"/>
          <w:kern w:val="2"/>
          <w:sz w:val="20"/>
          <w:szCs w:val="20"/>
          <w:lang w:val="en-IN" w:eastAsia="en-US"/>
          <w14:ligatures w14:val="standardContextual"/>
        </w:rPr>
      </w:pPr>
    </w:p>
    <w:p w14:paraId="5E98F714" w14:textId="77777777" w:rsidR="00AD084F" w:rsidRPr="00AD084F" w:rsidRDefault="00AD084F" w:rsidP="00AD084F">
      <w:pPr>
        <w:tabs>
          <w:tab w:val="left" w:pos="1279"/>
        </w:tabs>
        <w:suppressAutoHyphens w:val="0"/>
        <w:spacing w:after="160" w:line="360" w:lineRule="auto"/>
        <w:rPr>
          <w:rFonts w:ascii="Verdana" w:eastAsia="Calibri" w:hAnsi="Verdana"/>
          <w:kern w:val="2"/>
          <w:sz w:val="20"/>
          <w:szCs w:val="20"/>
          <w:lang w:val="en-IN" w:eastAsia="en-US"/>
          <w14:ligatures w14:val="standardContextual"/>
        </w:rPr>
      </w:pPr>
    </w:p>
    <w:tbl>
      <w:tblPr>
        <w:tblStyle w:val="TableGrid"/>
        <w:tblW w:w="0" w:type="auto"/>
        <w:tblInd w:w="198" w:type="dxa"/>
        <w:tblLook w:val="04A0" w:firstRow="1" w:lastRow="0" w:firstColumn="1" w:lastColumn="0" w:noHBand="0" w:noVBand="1"/>
      </w:tblPr>
      <w:tblGrid>
        <w:gridCol w:w="770"/>
        <w:gridCol w:w="1493"/>
        <w:gridCol w:w="1559"/>
        <w:gridCol w:w="1758"/>
        <w:gridCol w:w="1505"/>
        <w:gridCol w:w="1756"/>
      </w:tblGrid>
      <w:tr w:rsidR="00AD084F" w:rsidRPr="00AD084F" w14:paraId="2CE43537" w14:textId="77777777" w:rsidTr="00EB6D04">
        <w:trPr>
          <w:trHeight w:val="998"/>
        </w:trPr>
        <w:tc>
          <w:tcPr>
            <w:tcW w:w="714" w:type="dxa"/>
            <w:tcBorders>
              <w:top w:val="single" w:sz="4" w:space="0" w:color="auto"/>
              <w:left w:val="single" w:sz="4" w:space="0" w:color="auto"/>
              <w:bottom w:val="single" w:sz="4" w:space="0" w:color="auto"/>
              <w:right w:val="single" w:sz="4" w:space="0" w:color="auto"/>
            </w:tcBorders>
            <w:hideMark/>
          </w:tcPr>
          <w:p w14:paraId="2D4B972E" w14:textId="77777777" w:rsidR="00AD084F" w:rsidRPr="00AD084F" w:rsidRDefault="00AD084F" w:rsidP="00AD084F">
            <w:pPr>
              <w:tabs>
                <w:tab w:val="left" w:pos="1279"/>
              </w:tabs>
              <w:suppressAutoHyphens w:val="0"/>
              <w:spacing w:after="160" w:line="360" w:lineRule="auto"/>
              <w:rPr>
                <w:rFonts w:ascii="Verdana" w:hAnsi="Verdana"/>
                <w:b/>
                <w:bCs/>
                <w:sz w:val="20"/>
                <w:szCs w:val="20"/>
                <w:lang w:eastAsia="en-US"/>
              </w:rPr>
            </w:pPr>
            <w:bookmarkStart w:id="1" w:name="_Hlk79228572"/>
            <w:r w:rsidRPr="00AD084F">
              <w:rPr>
                <w:rFonts w:ascii="Verdana" w:hAnsi="Verdana"/>
                <w:b/>
                <w:bCs/>
                <w:sz w:val="20"/>
                <w:szCs w:val="20"/>
                <w:lang w:eastAsia="en-US"/>
              </w:rPr>
              <w:lastRenderedPageBreak/>
              <w:t>S.NO</w:t>
            </w:r>
          </w:p>
        </w:tc>
        <w:tc>
          <w:tcPr>
            <w:tcW w:w="1493" w:type="dxa"/>
            <w:tcBorders>
              <w:top w:val="single" w:sz="4" w:space="0" w:color="auto"/>
              <w:left w:val="single" w:sz="4" w:space="0" w:color="auto"/>
              <w:bottom w:val="single" w:sz="4" w:space="0" w:color="auto"/>
              <w:right w:val="single" w:sz="4" w:space="0" w:color="auto"/>
            </w:tcBorders>
            <w:hideMark/>
          </w:tcPr>
          <w:p w14:paraId="47F37C2E" w14:textId="77777777" w:rsidR="00AD084F" w:rsidRPr="00AD084F" w:rsidRDefault="00AD084F" w:rsidP="00AD084F">
            <w:pPr>
              <w:tabs>
                <w:tab w:val="left" w:pos="1279"/>
              </w:tabs>
              <w:suppressAutoHyphens w:val="0"/>
              <w:spacing w:after="160" w:line="360" w:lineRule="auto"/>
              <w:rPr>
                <w:rFonts w:ascii="Verdana" w:hAnsi="Verdana"/>
                <w:b/>
                <w:bCs/>
                <w:sz w:val="20"/>
                <w:szCs w:val="20"/>
                <w:lang w:eastAsia="en-US"/>
              </w:rPr>
            </w:pPr>
            <w:r w:rsidRPr="00AD084F">
              <w:rPr>
                <w:rFonts w:ascii="Verdana" w:hAnsi="Verdana"/>
                <w:b/>
                <w:bCs/>
                <w:sz w:val="20"/>
                <w:szCs w:val="20"/>
                <w:lang w:eastAsia="en-US"/>
              </w:rPr>
              <w:t>Test cases</w:t>
            </w:r>
          </w:p>
        </w:tc>
        <w:tc>
          <w:tcPr>
            <w:tcW w:w="1559" w:type="dxa"/>
            <w:tcBorders>
              <w:top w:val="single" w:sz="4" w:space="0" w:color="auto"/>
              <w:left w:val="single" w:sz="4" w:space="0" w:color="auto"/>
              <w:bottom w:val="single" w:sz="4" w:space="0" w:color="auto"/>
              <w:right w:val="single" w:sz="4" w:space="0" w:color="auto"/>
            </w:tcBorders>
            <w:hideMark/>
          </w:tcPr>
          <w:p w14:paraId="62EFBA97" w14:textId="77777777" w:rsidR="00AD084F" w:rsidRPr="00AD084F" w:rsidRDefault="00AD084F" w:rsidP="00AD084F">
            <w:pPr>
              <w:tabs>
                <w:tab w:val="left" w:pos="1279"/>
              </w:tabs>
              <w:suppressAutoHyphens w:val="0"/>
              <w:spacing w:after="160" w:line="360" w:lineRule="auto"/>
              <w:rPr>
                <w:rFonts w:ascii="Verdana" w:hAnsi="Verdana"/>
                <w:b/>
                <w:bCs/>
                <w:sz w:val="20"/>
                <w:szCs w:val="20"/>
                <w:lang w:eastAsia="en-US"/>
              </w:rPr>
            </w:pPr>
            <w:r w:rsidRPr="00AD084F">
              <w:rPr>
                <w:rFonts w:ascii="Verdana" w:hAnsi="Verdana"/>
                <w:b/>
                <w:bCs/>
                <w:sz w:val="20"/>
                <w:szCs w:val="20"/>
                <w:lang w:eastAsia="en-US"/>
              </w:rPr>
              <w:t>Input</w:t>
            </w:r>
          </w:p>
        </w:tc>
        <w:tc>
          <w:tcPr>
            <w:tcW w:w="1758" w:type="dxa"/>
            <w:tcBorders>
              <w:top w:val="single" w:sz="4" w:space="0" w:color="auto"/>
              <w:left w:val="single" w:sz="4" w:space="0" w:color="auto"/>
              <w:bottom w:val="single" w:sz="4" w:space="0" w:color="auto"/>
              <w:right w:val="single" w:sz="4" w:space="0" w:color="auto"/>
            </w:tcBorders>
            <w:hideMark/>
          </w:tcPr>
          <w:p w14:paraId="21D61071" w14:textId="77777777" w:rsidR="00AD084F" w:rsidRPr="00AD084F" w:rsidRDefault="00AD084F" w:rsidP="00AD084F">
            <w:pPr>
              <w:tabs>
                <w:tab w:val="left" w:pos="1279"/>
              </w:tabs>
              <w:suppressAutoHyphens w:val="0"/>
              <w:spacing w:after="160" w:line="360" w:lineRule="auto"/>
              <w:rPr>
                <w:rFonts w:ascii="Verdana" w:hAnsi="Verdana"/>
                <w:b/>
                <w:bCs/>
                <w:sz w:val="20"/>
                <w:szCs w:val="20"/>
                <w:lang w:eastAsia="en-US"/>
              </w:rPr>
            </w:pPr>
            <w:r w:rsidRPr="00AD084F">
              <w:rPr>
                <w:rFonts w:ascii="Verdana" w:hAnsi="Verdana"/>
                <w:b/>
                <w:bCs/>
                <w:sz w:val="20"/>
                <w:szCs w:val="20"/>
                <w:lang w:eastAsia="en-US"/>
              </w:rPr>
              <w:t>Expected Output</w:t>
            </w:r>
          </w:p>
        </w:tc>
        <w:tc>
          <w:tcPr>
            <w:tcW w:w="1505" w:type="dxa"/>
            <w:tcBorders>
              <w:top w:val="single" w:sz="4" w:space="0" w:color="auto"/>
              <w:left w:val="single" w:sz="4" w:space="0" w:color="auto"/>
              <w:bottom w:val="single" w:sz="4" w:space="0" w:color="auto"/>
              <w:right w:val="single" w:sz="4" w:space="0" w:color="auto"/>
            </w:tcBorders>
            <w:hideMark/>
          </w:tcPr>
          <w:p w14:paraId="2C4193DF" w14:textId="77777777" w:rsidR="00AD084F" w:rsidRPr="00AD084F" w:rsidRDefault="00AD084F" w:rsidP="00AD084F">
            <w:pPr>
              <w:tabs>
                <w:tab w:val="left" w:pos="1279"/>
              </w:tabs>
              <w:suppressAutoHyphens w:val="0"/>
              <w:spacing w:after="160" w:line="360" w:lineRule="auto"/>
              <w:rPr>
                <w:rFonts w:ascii="Verdana" w:hAnsi="Verdana"/>
                <w:b/>
                <w:bCs/>
                <w:sz w:val="20"/>
                <w:szCs w:val="20"/>
                <w:lang w:eastAsia="en-US"/>
              </w:rPr>
            </w:pPr>
            <w:r w:rsidRPr="00AD084F">
              <w:rPr>
                <w:rFonts w:ascii="Verdana" w:hAnsi="Verdana"/>
                <w:b/>
                <w:bCs/>
                <w:sz w:val="20"/>
                <w:szCs w:val="20"/>
                <w:lang w:eastAsia="en-US"/>
              </w:rPr>
              <w:t>Actual Output</w:t>
            </w:r>
          </w:p>
        </w:tc>
        <w:tc>
          <w:tcPr>
            <w:tcW w:w="1756" w:type="dxa"/>
            <w:tcBorders>
              <w:top w:val="single" w:sz="4" w:space="0" w:color="auto"/>
              <w:left w:val="single" w:sz="4" w:space="0" w:color="auto"/>
              <w:bottom w:val="single" w:sz="4" w:space="0" w:color="auto"/>
              <w:right w:val="single" w:sz="4" w:space="0" w:color="auto"/>
            </w:tcBorders>
            <w:hideMark/>
          </w:tcPr>
          <w:p w14:paraId="6AD29D2A" w14:textId="77777777" w:rsidR="00AD084F" w:rsidRPr="00AD084F" w:rsidRDefault="00AD084F" w:rsidP="00AD084F">
            <w:pPr>
              <w:tabs>
                <w:tab w:val="left" w:pos="1279"/>
              </w:tabs>
              <w:suppressAutoHyphens w:val="0"/>
              <w:spacing w:after="160" w:line="360" w:lineRule="auto"/>
              <w:rPr>
                <w:rFonts w:ascii="Verdana" w:hAnsi="Verdana"/>
                <w:b/>
                <w:bCs/>
                <w:sz w:val="20"/>
                <w:szCs w:val="20"/>
                <w:lang w:eastAsia="en-US"/>
              </w:rPr>
            </w:pPr>
            <w:r w:rsidRPr="00AD084F">
              <w:rPr>
                <w:rFonts w:ascii="Verdana" w:hAnsi="Verdana"/>
                <w:b/>
                <w:bCs/>
                <w:sz w:val="20"/>
                <w:szCs w:val="20"/>
                <w:lang w:eastAsia="en-US"/>
              </w:rPr>
              <w:t>Results</w:t>
            </w:r>
          </w:p>
        </w:tc>
        <w:bookmarkEnd w:id="1"/>
      </w:tr>
      <w:tr w:rsidR="00AD084F" w:rsidRPr="00AD084F" w14:paraId="515C5876" w14:textId="77777777" w:rsidTr="00EB6D04">
        <w:tc>
          <w:tcPr>
            <w:tcW w:w="714" w:type="dxa"/>
            <w:tcBorders>
              <w:top w:val="single" w:sz="4" w:space="0" w:color="auto"/>
              <w:left w:val="single" w:sz="4" w:space="0" w:color="auto"/>
              <w:bottom w:val="single" w:sz="4" w:space="0" w:color="auto"/>
              <w:right w:val="single" w:sz="4" w:space="0" w:color="auto"/>
            </w:tcBorders>
            <w:hideMark/>
          </w:tcPr>
          <w:p w14:paraId="49DA5A9E"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1</w:t>
            </w:r>
          </w:p>
        </w:tc>
        <w:tc>
          <w:tcPr>
            <w:tcW w:w="1493" w:type="dxa"/>
            <w:tcBorders>
              <w:top w:val="single" w:sz="4" w:space="0" w:color="auto"/>
              <w:left w:val="single" w:sz="4" w:space="0" w:color="auto"/>
              <w:bottom w:val="single" w:sz="4" w:space="0" w:color="auto"/>
              <w:right w:val="single" w:sz="4" w:space="0" w:color="auto"/>
            </w:tcBorders>
            <w:hideMark/>
          </w:tcPr>
          <w:p w14:paraId="58D33EDB"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Read the datasets.</w:t>
            </w:r>
          </w:p>
        </w:tc>
        <w:tc>
          <w:tcPr>
            <w:tcW w:w="1559" w:type="dxa"/>
            <w:tcBorders>
              <w:top w:val="single" w:sz="4" w:space="0" w:color="auto"/>
              <w:left w:val="single" w:sz="4" w:space="0" w:color="auto"/>
              <w:bottom w:val="single" w:sz="4" w:space="0" w:color="auto"/>
              <w:right w:val="single" w:sz="4" w:space="0" w:color="auto"/>
            </w:tcBorders>
            <w:hideMark/>
          </w:tcPr>
          <w:p w14:paraId="3B1F4122"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Dataset path.</w:t>
            </w:r>
          </w:p>
        </w:tc>
        <w:tc>
          <w:tcPr>
            <w:tcW w:w="1758" w:type="dxa"/>
            <w:tcBorders>
              <w:top w:val="single" w:sz="4" w:space="0" w:color="auto"/>
              <w:left w:val="single" w:sz="4" w:space="0" w:color="auto"/>
              <w:bottom w:val="single" w:sz="4" w:space="0" w:color="auto"/>
              <w:right w:val="single" w:sz="4" w:space="0" w:color="auto"/>
            </w:tcBorders>
            <w:hideMark/>
          </w:tcPr>
          <w:p w14:paraId="39128C92"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Dataset need to read successfully.</w:t>
            </w:r>
          </w:p>
        </w:tc>
        <w:tc>
          <w:tcPr>
            <w:tcW w:w="1505" w:type="dxa"/>
            <w:tcBorders>
              <w:top w:val="single" w:sz="4" w:space="0" w:color="auto"/>
              <w:left w:val="single" w:sz="4" w:space="0" w:color="auto"/>
              <w:bottom w:val="single" w:sz="4" w:space="0" w:color="auto"/>
              <w:right w:val="single" w:sz="4" w:space="0" w:color="auto"/>
            </w:tcBorders>
            <w:hideMark/>
          </w:tcPr>
          <w:p w14:paraId="17A78100"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Dataset fetched successfully.</w:t>
            </w:r>
          </w:p>
        </w:tc>
        <w:tc>
          <w:tcPr>
            <w:tcW w:w="1756" w:type="dxa"/>
            <w:tcBorders>
              <w:top w:val="single" w:sz="4" w:space="0" w:color="auto"/>
              <w:left w:val="single" w:sz="4" w:space="0" w:color="auto"/>
              <w:bottom w:val="single" w:sz="4" w:space="0" w:color="auto"/>
              <w:right w:val="single" w:sz="4" w:space="0" w:color="auto"/>
            </w:tcBorders>
            <w:hideMark/>
          </w:tcPr>
          <w:p w14:paraId="100CAD2D" w14:textId="77777777" w:rsidR="00AD084F" w:rsidRPr="00AD084F" w:rsidRDefault="00AD084F" w:rsidP="00AD084F">
            <w:pPr>
              <w:tabs>
                <w:tab w:val="left" w:pos="1279"/>
              </w:tabs>
              <w:suppressAutoHyphens w:val="0"/>
              <w:spacing w:after="160" w:line="360" w:lineRule="auto"/>
              <w:jc w:val="center"/>
              <w:rPr>
                <w:rFonts w:ascii="Verdana" w:hAnsi="Verdana"/>
                <w:bCs/>
                <w:sz w:val="20"/>
                <w:szCs w:val="20"/>
                <w:lang w:eastAsia="en-US"/>
              </w:rPr>
            </w:pPr>
            <w:r w:rsidRPr="00AD084F">
              <w:rPr>
                <w:rFonts w:ascii="Verdana" w:hAnsi="Verdana"/>
                <w:bCs/>
                <w:sz w:val="20"/>
                <w:szCs w:val="20"/>
                <w:lang w:eastAsia="en-US"/>
              </w:rPr>
              <w:t>Success</w:t>
            </w:r>
          </w:p>
        </w:tc>
      </w:tr>
      <w:tr w:rsidR="00AD084F" w:rsidRPr="00AD084F" w14:paraId="0187A77C" w14:textId="77777777" w:rsidTr="00EB6D04">
        <w:tc>
          <w:tcPr>
            <w:tcW w:w="714" w:type="dxa"/>
            <w:tcBorders>
              <w:top w:val="single" w:sz="4" w:space="0" w:color="auto"/>
              <w:left w:val="single" w:sz="4" w:space="0" w:color="auto"/>
              <w:bottom w:val="single" w:sz="4" w:space="0" w:color="auto"/>
              <w:right w:val="single" w:sz="4" w:space="0" w:color="auto"/>
            </w:tcBorders>
            <w:hideMark/>
          </w:tcPr>
          <w:p w14:paraId="5EBA7AC9"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2</w:t>
            </w:r>
          </w:p>
        </w:tc>
        <w:tc>
          <w:tcPr>
            <w:tcW w:w="1493" w:type="dxa"/>
            <w:tcBorders>
              <w:top w:val="single" w:sz="4" w:space="0" w:color="auto"/>
              <w:left w:val="single" w:sz="4" w:space="0" w:color="auto"/>
              <w:bottom w:val="single" w:sz="4" w:space="0" w:color="auto"/>
              <w:right w:val="single" w:sz="4" w:space="0" w:color="auto"/>
            </w:tcBorders>
            <w:hideMark/>
          </w:tcPr>
          <w:p w14:paraId="33055BA5"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Registration</w:t>
            </w:r>
          </w:p>
        </w:tc>
        <w:tc>
          <w:tcPr>
            <w:tcW w:w="1559" w:type="dxa"/>
            <w:tcBorders>
              <w:top w:val="single" w:sz="4" w:space="0" w:color="auto"/>
              <w:left w:val="single" w:sz="4" w:space="0" w:color="auto"/>
              <w:bottom w:val="single" w:sz="4" w:space="0" w:color="auto"/>
              <w:right w:val="single" w:sz="4" w:space="0" w:color="auto"/>
            </w:tcBorders>
            <w:hideMark/>
          </w:tcPr>
          <w:p w14:paraId="6F998E9F"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Valid username, email, password.</w:t>
            </w:r>
          </w:p>
        </w:tc>
        <w:tc>
          <w:tcPr>
            <w:tcW w:w="1758" w:type="dxa"/>
            <w:tcBorders>
              <w:top w:val="single" w:sz="4" w:space="0" w:color="auto"/>
              <w:left w:val="single" w:sz="4" w:space="0" w:color="auto"/>
              <w:bottom w:val="single" w:sz="4" w:space="0" w:color="auto"/>
              <w:right w:val="single" w:sz="4" w:space="0" w:color="auto"/>
            </w:tcBorders>
            <w:hideMark/>
          </w:tcPr>
          <w:p w14:paraId="7101671D"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Verify that the registration form accepts valid user inputs and successfully creates a new account.</w:t>
            </w:r>
          </w:p>
        </w:tc>
        <w:tc>
          <w:tcPr>
            <w:tcW w:w="1505" w:type="dxa"/>
            <w:tcBorders>
              <w:top w:val="single" w:sz="4" w:space="0" w:color="auto"/>
              <w:left w:val="single" w:sz="4" w:space="0" w:color="auto"/>
              <w:bottom w:val="single" w:sz="4" w:space="0" w:color="auto"/>
              <w:right w:val="single" w:sz="4" w:space="0" w:color="auto"/>
            </w:tcBorders>
            <w:hideMark/>
          </w:tcPr>
          <w:p w14:paraId="5DDDBF64"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User is successfully registered, and an account is created</w:t>
            </w:r>
          </w:p>
        </w:tc>
        <w:tc>
          <w:tcPr>
            <w:tcW w:w="1756" w:type="dxa"/>
            <w:tcBorders>
              <w:top w:val="single" w:sz="4" w:space="0" w:color="auto"/>
              <w:left w:val="single" w:sz="4" w:space="0" w:color="auto"/>
              <w:bottom w:val="single" w:sz="4" w:space="0" w:color="auto"/>
              <w:right w:val="single" w:sz="4" w:space="0" w:color="auto"/>
            </w:tcBorders>
            <w:hideMark/>
          </w:tcPr>
          <w:p w14:paraId="1F0442E9" w14:textId="77777777" w:rsidR="00AD084F" w:rsidRPr="00AD084F" w:rsidRDefault="00AD084F" w:rsidP="00AD084F">
            <w:pPr>
              <w:tabs>
                <w:tab w:val="left" w:pos="1279"/>
              </w:tabs>
              <w:suppressAutoHyphens w:val="0"/>
              <w:spacing w:after="160" w:line="360" w:lineRule="auto"/>
              <w:jc w:val="center"/>
              <w:rPr>
                <w:rFonts w:ascii="Verdana" w:hAnsi="Verdana"/>
                <w:bCs/>
                <w:sz w:val="20"/>
                <w:szCs w:val="20"/>
                <w:lang w:eastAsia="en-US"/>
              </w:rPr>
            </w:pPr>
            <w:r w:rsidRPr="00AD084F">
              <w:rPr>
                <w:rFonts w:ascii="Verdana" w:hAnsi="Verdana"/>
                <w:bCs/>
                <w:sz w:val="20"/>
                <w:szCs w:val="20"/>
                <w:lang w:eastAsia="en-US"/>
              </w:rPr>
              <w:t>Success</w:t>
            </w:r>
          </w:p>
        </w:tc>
      </w:tr>
      <w:tr w:rsidR="00AD084F" w:rsidRPr="00AD084F" w14:paraId="6A2F69A4" w14:textId="77777777" w:rsidTr="00EB6D04">
        <w:tc>
          <w:tcPr>
            <w:tcW w:w="714" w:type="dxa"/>
            <w:tcBorders>
              <w:top w:val="single" w:sz="4" w:space="0" w:color="auto"/>
              <w:left w:val="single" w:sz="4" w:space="0" w:color="auto"/>
              <w:bottom w:val="single" w:sz="4" w:space="0" w:color="auto"/>
              <w:right w:val="single" w:sz="4" w:space="0" w:color="auto"/>
            </w:tcBorders>
            <w:hideMark/>
          </w:tcPr>
          <w:p w14:paraId="4C30F46C"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3</w:t>
            </w:r>
          </w:p>
        </w:tc>
        <w:tc>
          <w:tcPr>
            <w:tcW w:w="1493" w:type="dxa"/>
            <w:tcBorders>
              <w:top w:val="single" w:sz="4" w:space="0" w:color="auto"/>
              <w:left w:val="single" w:sz="4" w:space="0" w:color="auto"/>
              <w:bottom w:val="single" w:sz="4" w:space="0" w:color="auto"/>
              <w:right w:val="single" w:sz="4" w:space="0" w:color="auto"/>
            </w:tcBorders>
            <w:hideMark/>
          </w:tcPr>
          <w:p w14:paraId="0D1DABCE"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Login</w:t>
            </w:r>
          </w:p>
        </w:tc>
        <w:tc>
          <w:tcPr>
            <w:tcW w:w="1559" w:type="dxa"/>
            <w:tcBorders>
              <w:top w:val="single" w:sz="4" w:space="0" w:color="auto"/>
              <w:left w:val="single" w:sz="4" w:space="0" w:color="auto"/>
              <w:bottom w:val="single" w:sz="4" w:space="0" w:color="auto"/>
              <w:right w:val="single" w:sz="4" w:space="0" w:color="auto"/>
            </w:tcBorders>
            <w:hideMark/>
          </w:tcPr>
          <w:p w14:paraId="4654B13D"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Valid username and password</w:t>
            </w:r>
          </w:p>
        </w:tc>
        <w:tc>
          <w:tcPr>
            <w:tcW w:w="1758" w:type="dxa"/>
            <w:tcBorders>
              <w:top w:val="single" w:sz="4" w:space="0" w:color="auto"/>
              <w:left w:val="single" w:sz="4" w:space="0" w:color="auto"/>
              <w:bottom w:val="single" w:sz="4" w:space="0" w:color="auto"/>
              <w:right w:val="single" w:sz="4" w:space="0" w:color="auto"/>
            </w:tcBorders>
            <w:hideMark/>
          </w:tcPr>
          <w:p w14:paraId="3A203BDD"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Verify that users log in with valid credentials</w:t>
            </w:r>
          </w:p>
        </w:tc>
        <w:tc>
          <w:tcPr>
            <w:tcW w:w="1505" w:type="dxa"/>
            <w:tcBorders>
              <w:top w:val="single" w:sz="4" w:space="0" w:color="auto"/>
              <w:left w:val="single" w:sz="4" w:space="0" w:color="auto"/>
              <w:bottom w:val="single" w:sz="4" w:space="0" w:color="auto"/>
              <w:right w:val="single" w:sz="4" w:space="0" w:color="auto"/>
            </w:tcBorders>
            <w:hideMark/>
          </w:tcPr>
          <w:p w14:paraId="01A56ACD"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User is successfully logged in and redirected to the dashboard</w:t>
            </w:r>
          </w:p>
        </w:tc>
        <w:tc>
          <w:tcPr>
            <w:tcW w:w="1756" w:type="dxa"/>
            <w:tcBorders>
              <w:top w:val="single" w:sz="4" w:space="0" w:color="auto"/>
              <w:left w:val="single" w:sz="4" w:space="0" w:color="auto"/>
              <w:bottom w:val="single" w:sz="4" w:space="0" w:color="auto"/>
              <w:right w:val="single" w:sz="4" w:space="0" w:color="auto"/>
            </w:tcBorders>
            <w:hideMark/>
          </w:tcPr>
          <w:p w14:paraId="41FEE1F6" w14:textId="77777777" w:rsidR="00AD084F" w:rsidRPr="00AD084F" w:rsidRDefault="00AD084F" w:rsidP="00AD084F">
            <w:pPr>
              <w:tabs>
                <w:tab w:val="left" w:pos="1279"/>
              </w:tabs>
              <w:suppressAutoHyphens w:val="0"/>
              <w:spacing w:after="160" w:line="360" w:lineRule="auto"/>
              <w:jc w:val="center"/>
              <w:rPr>
                <w:rFonts w:ascii="Verdana" w:hAnsi="Verdana"/>
                <w:bCs/>
                <w:sz w:val="20"/>
                <w:szCs w:val="20"/>
                <w:lang w:eastAsia="en-US"/>
              </w:rPr>
            </w:pPr>
            <w:r w:rsidRPr="00AD084F">
              <w:rPr>
                <w:rFonts w:ascii="Verdana" w:hAnsi="Verdana"/>
                <w:bCs/>
                <w:sz w:val="20"/>
                <w:szCs w:val="20"/>
                <w:lang w:eastAsia="en-US"/>
              </w:rPr>
              <w:t>Success</w:t>
            </w:r>
          </w:p>
        </w:tc>
      </w:tr>
      <w:tr w:rsidR="00AD084F" w:rsidRPr="00AD084F" w14:paraId="03F5AA3B" w14:textId="77777777" w:rsidTr="00EB6D04">
        <w:tc>
          <w:tcPr>
            <w:tcW w:w="714" w:type="dxa"/>
            <w:tcBorders>
              <w:top w:val="single" w:sz="4" w:space="0" w:color="auto"/>
              <w:left w:val="single" w:sz="4" w:space="0" w:color="auto"/>
              <w:bottom w:val="single" w:sz="4" w:space="0" w:color="auto"/>
              <w:right w:val="single" w:sz="4" w:space="0" w:color="auto"/>
            </w:tcBorders>
            <w:hideMark/>
          </w:tcPr>
          <w:p w14:paraId="37F4A4A0"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4</w:t>
            </w:r>
          </w:p>
        </w:tc>
        <w:tc>
          <w:tcPr>
            <w:tcW w:w="1493" w:type="dxa"/>
            <w:tcBorders>
              <w:top w:val="single" w:sz="4" w:space="0" w:color="auto"/>
              <w:left w:val="single" w:sz="4" w:space="0" w:color="auto"/>
              <w:bottom w:val="single" w:sz="4" w:space="0" w:color="auto"/>
              <w:right w:val="single" w:sz="4" w:space="0" w:color="auto"/>
            </w:tcBorders>
            <w:hideMark/>
          </w:tcPr>
          <w:p w14:paraId="3F5C651E"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Find out fish in under water images</w:t>
            </w:r>
          </w:p>
        </w:tc>
        <w:tc>
          <w:tcPr>
            <w:tcW w:w="1559" w:type="dxa"/>
            <w:tcBorders>
              <w:top w:val="single" w:sz="4" w:space="0" w:color="auto"/>
              <w:left w:val="single" w:sz="4" w:space="0" w:color="auto"/>
              <w:bottom w:val="single" w:sz="4" w:space="0" w:color="auto"/>
              <w:right w:val="single" w:sz="4" w:space="0" w:color="auto"/>
            </w:tcBorders>
            <w:hideMark/>
          </w:tcPr>
          <w:p w14:paraId="56A00551"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Upload under water fish images</w:t>
            </w:r>
          </w:p>
        </w:tc>
        <w:tc>
          <w:tcPr>
            <w:tcW w:w="1758" w:type="dxa"/>
            <w:tcBorders>
              <w:top w:val="single" w:sz="4" w:space="0" w:color="auto"/>
              <w:left w:val="single" w:sz="4" w:space="0" w:color="auto"/>
              <w:bottom w:val="single" w:sz="4" w:space="0" w:color="auto"/>
              <w:right w:val="single" w:sz="4" w:space="0" w:color="auto"/>
            </w:tcBorders>
            <w:hideMark/>
          </w:tcPr>
          <w:p w14:paraId="53F8D0F6"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Give the location of fish in an image and classify the species</w:t>
            </w:r>
          </w:p>
        </w:tc>
        <w:tc>
          <w:tcPr>
            <w:tcW w:w="1505" w:type="dxa"/>
            <w:tcBorders>
              <w:top w:val="single" w:sz="4" w:space="0" w:color="auto"/>
              <w:left w:val="single" w:sz="4" w:space="0" w:color="auto"/>
              <w:bottom w:val="single" w:sz="4" w:space="0" w:color="auto"/>
              <w:right w:val="single" w:sz="4" w:space="0" w:color="auto"/>
            </w:tcBorders>
            <w:hideMark/>
          </w:tcPr>
          <w:p w14:paraId="0B7553B9" w14:textId="77777777" w:rsidR="00AD084F" w:rsidRPr="00AD084F" w:rsidRDefault="00AD084F" w:rsidP="00AD084F">
            <w:pPr>
              <w:tabs>
                <w:tab w:val="left" w:pos="1279"/>
              </w:tabs>
              <w:suppressAutoHyphens w:val="0"/>
              <w:spacing w:after="160" w:line="360" w:lineRule="auto"/>
              <w:rPr>
                <w:rFonts w:ascii="Verdana" w:hAnsi="Verdana"/>
                <w:bCs/>
                <w:sz w:val="20"/>
                <w:szCs w:val="20"/>
                <w:lang w:eastAsia="en-US"/>
              </w:rPr>
            </w:pPr>
            <w:r w:rsidRPr="00AD084F">
              <w:rPr>
                <w:rFonts w:ascii="Verdana" w:hAnsi="Verdana"/>
                <w:bCs/>
                <w:sz w:val="20"/>
                <w:szCs w:val="20"/>
                <w:lang w:eastAsia="en-US"/>
              </w:rPr>
              <w:t>The fish location is indicated by bounding boxes and species are classified with a confidence score</w:t>
            </w:r>
          </w:p>
        </w:tc>
        <w:tc>
          <w:tcPr>
            <w:tcW w:w="1756" w:type="dxa"/>
            <w:tcBorders>
              <w:top w:val="single" w:sz="4" w:space="0" w:color="auto"/>
              <w:left w:val="single" w:sz="4" w:space="0" w:color="auto"/>
              <w:bottom w:val="single" w:sz="4" w:space="0" w:color="auto"/>
              <w:right w:val="single" w:sz="4" w:space="0" w:color="auto"/>
            </w:tcBorders>
            <w:hideMark/>
          </w:tcPr>
          <w:p w14:paraId="2F199854" w14:textId="77777777" w:rsidR="00AD084F" w:rsidRPr="00AD084F" w:rsidRDefault="00AD084F" w:rsidP="00AD084F">
            <w:pPr>
              <w:tabs>
                <w:tab w:val="left" w:pos="1279"/>
              </w:tabs>
              <w:suppressAutoHyphens w:val="0"/>
              <w:spacing w:after="160" w:line="360" w:lineRule="auto"/>
              <w:jc w:val="center"/>
              <w:rPr>
                <w:rFonts w:ascii="Verdana" w:hAnsi="Verdana"/>
                <w:bCs/>
                <w:sz w:val="20"/>
                <w:szCs w:val="20"/>
                <w:lang w:eastAsia="en-US"/>
              </w:rPr>
            </w:pPr>
            <w:r w:rsidRPr="00AD084F">
              <w:rPr>
                <w:rFonts w:ascii="Verdana" w:hAnsi="Verdana"/>
                <w:bCs/>
                <w:sz w:val="20"/>
                <w:szCs w:val="20"/>
                <w:lang w:eastAsia="en-US"/>
              </w:rPr>
              <w:t>Success</w:t>
            </w:r>
          </w:p>
        </w:tc>
      </w:tr>
    </w:tbl>
    <w:p w14:paraId="02905980" w14:textId="77777777" w:rsidR="00AD084F" w:rsidRPr="00AD084F" w:rsidRDefault="00AD084F" w:rsidP="00AD084F">
      <w:pPr>
        <w:tabs>
          <w:tab w:val="left" w:pos="1279"/>
        </w:tabs>
        <w:suppressAutoHyphens w:val="0"/>
        <w:spacing w:after="160" w:line="360" w:lineRule="auto"/>
        <w:rPr>
          <w:rFonts w:ascii="Verdana" w:eastAsia="Calibri" w:hAnsi="Verdana"/>
          <w:kern w:val="2"/>
          <w:sz w:val="20"/>
          <w:szCs w:val="20"/>
          <w:lang w:val="en-IN" w:eastAsia="en-US"/>
          <w14:ligatures w14:val="standardContextual"/>
        </w:rPr>
      </w:pPr>
    </w:p>
    <w:p w14:paraId="76C64296" w14:textId="77777777" w:rsidR="00AD084F" w:rsidRPr="00AD084F" w:rsidRDefault="00AD084F" w:rsidP="00AD084F">
      <w:pPr>
        <w:tabs>
          <w:tab w:val="left" w:pos="1279"/>
        </w:tabs>
        <w:suppressAutoHyphens w:val="0"/>
        <w:spacing w:after="160" w:line="360" w:lineRule="auto"/>
        <w:rPr>
          <w:rFonts w:ascii="Verdana" w:eastAsia="Calibri" w:hAnsi="Verdana"/>
          <w:kern w:val="2"/>
          <w:sz w:val="20"/>
          <w:szCs w:val="20"/>
          <w:lang w:val="en-IN" w:eastAsia="en-US"/>
          <w14:ligatures w14:val="standardContextual"/>
        </w:rPr>
      </w:pPr>
    </w:p>
    <w:p w14:paraId="2EF57273" w14:textId="77777777" w:rsidR="00AD084F" w:rsidRPr="00AD084F" w:rsidRDefault="00AD084F" w:rsidP="00AD084F">
      <w:pPr>
        <w:tabs>
          <w:tab w:val="left" w:pos="1279"/>
        </w:tabs>
        <w:suppressAutoHyphens w:val="0"/>
        <w:spacing w:after="160" w:line="360" w:lineRule="auto"/>
        <w:rPr>
          <w:rFonts w:ascii="Verdana" w:eastAsia="Calibri" w:hAnsi="Verdana"/>
          <w:kern w:val="2"/>
          <w:sz w:val="20"/>
          <w:szCs w:val="20"/>
          <w:lang w:val="en-IN" w:eastAsia="en-US"/>
          <w14:ligatures w14:val="standardContextual"/>
        </w:rPr>
      </w:pPr>
    </w:p>
    <w:p w14:paraId="19347D39" w14:textId="77777777" w:rsidR="00AD084F" w:rsidRPr="00AD084F" w:rsidRDefault="00AD084F" w:rsidP="00AD084F">
      <w:pPr>
        <w:tabs>
          <w:tab w:val="left" w:pos="1279"/>
        </w:tabs>
        <w:suppressAutoHyphens w:val="0"/>
        <w:spacing w:after="160" w:line="360" w:lineRule="auto"/>
        <w:rPr>
          <w:rFonts w:ascii="Verdana" w:eastAsia="Calibri" w:hAnsi="Verdana"/>
          <w:kern w:val="2"/>
          <w:sz w:val="20"/>
          <w:szCs w:val="20"/>
          <w:lang w:val="en-IN" w:eastAsia="en-US"/>
          <w14:ligatures w14:val="standardContextual"/>
        </w:rPr>
      </w:pPr>
    </w:p>
    <w:p w14:paraId="0DB4A636" w14:textId="77777777" w:rsidR="00AD084F" w:rsidRPr="00AD084F" w:rsidRDefault="00AD084F" w:rsidP="00AD084F">
      <w:pPr>
        <w:suppressAutoHyphens w:val="0"/>
        <w:spacing w:before="240" w:after="160" w:line="480" w:lineRule="auto"/>
        <w:jc w:val="both"/>
        <w:rPr>
          <w:rFonts w:ascii="Verdana" w:eastAsia="Calibri" w:hAnsi="Verdana"/>
          <w:b/>
          <w:bCs/>
          <w:kern w:val="2"/>
          <w:lang w:val="en-IN" w:eastAsia="en-US"/>
          <w14:ligatures w14:val="standardContextual"/>
        </w:rPr>
      </w:pPr>
      <w:r w:rsidRPr="00AD084F">
        <w:rPr>
          <w:rFonts w:ascii="Verdana" w:eastAsia="Calibri" w:hAnsi="Verdana"/>
          <w:b/>
          <w:bCs/>
          <w:kern w:val="2"/>
          <w:lang w:val="en-IN" w:eastAsia="en-US"/>
          <w14:ligatures w14:val="standardContextual"/>
        </w:rPr>
        <w:lastRenderedPageBreak/>
        <w:t>6.4 RESULTS</w:t>
      </w:r>
    </w:p>
    <w:p w14:paraId="6659296D" w14:textId="77777777" w:rsidR="00AD084F" w:rsidRPr="00AD084F" w:rsidRDefault="00AD084F" w:rsidP="00AD084F">
      <w:pPr>
        <w:suppressAutoHyphens w:val="0"/>
        <w:spacing w:before="100" w:beforeAutospacing="1" w:after="100" w:afterAutospacing="1" w:line="360" w:lineRule="auto"/>
        <w:jc w:val="both"/>
        <w:rPr>
          <w:rFonts w:eastAsia="SimSun"/>
          <w:sz w:val="20"/>
          <w:szCs w:val="20"/>
          <w:lang w:eastAsia="en-US"/>
        </w:rPr>
      </w:pPr>
      <w:r w:rsidRPr="00AD084F">
        <w:rPr>
          <w:rFonts w:ascii="Verdana" w:eastAsia="SimSun" w:hAnsi="Verdana"/>
          <w:sz w:val="20"/>
          <w:szCs w:val="20"/>
          <w:lang w:eastAsia="en-US"/>
        </w:rPr>
        <w:t>To compare the efficiency of the proposed system numerous experiments were performed on YOLOv9 model and Faster R-CNN architecture. These experiments were concerned with identifying various fish species in a given image. The two models were trained to identify marine species in order to compare their efficiency when tested under similar circumstances</w:t>
      </w:r>
      <w:r w:rsidRPr="00AD084F">
        <w:rPr>
          <w:rFonts w:eastAsia="SimSun"/>
          <w:sz w:val="20"/>
          <w:szCs w:val="20"/>
          <w:lang w:eastAsia="en-US"/>
        </w:rPr>
        <w:t>.</w:t>
      </w:r>
    </w:p>
    <w:p w14:paraId="05972334" w14:textId="77777777" w:rsidR="00AD084F" w:rsidRPr="00AD084F" w:rsidRDefault="00AD084F" w:rsidP="00AD084F">
      <w:pPr>
        <w:suppressAutoHyphens w:val="0"/>
        <w:spacing w:before="240" w:after="160" w:line="360" w:lineRule="auto"/>
        <w:jc w:val="both"/>
        <w:rPr>
          <w:rFonts w:ascii="Verdana" w:eastAsia="Calibri" w:hAnsi="Verdana"/>
          <w:b/>
          <w:bCs/>
          <w:kern w:val="2"/>
          <w:sz w:val="20"/>
          <w:szCs w:val="20"/>
          <w:lang w:eastAsia="en-US"/>
          <w14:ligatures w14:val="standardContextual"/>
        </w:rPr>
      </w:pPr>
      <w:r w:rsidRPr="00AD084F">
        <w:rPr>
          <w:rFonts w:ascii="Verdana" w:eastAsia="Calibri" w:hAnsi="Verdana"/>
          <w:b/>
          <w:bCs/>
          <w:kern w:val="2"/>
          <w:sz w:val="20"/>
          <w:szCs w:val="20"/>
          <w:lang w:eastAsia="en-US"/>
          <w14:ligatures w14:val="standardContextual"/>
        </w:rPr>
        <w:t>YOLOv9 Performance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1060"/>
        <w:gridCol w:w="1187"/>
        <w:gridCol w:w="1308"/>
        <w:gridCol w:w="30"/>
        <w:gridCol w:w="1294"/>
        <w:gridCol w:w="992"/>
        <w:gridCol w:w="1325"/>
      </w:tblGrid>
      <w:tr w:rsidR="00AD084F" w:rsidRPr="00AD084F" w14:paraId="55B9F508" w14:textId="77777777" w:rsidTr="00EB6D04">
        <w:trPr>
          <w:tblHeade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2E24E3" w14:textId="77777777" w:rsidR="00AD084F" w:rsidRPr="00AD084F" w:rsidRDefault="00AD084F" w:rsidP="00AD084F">
            <w:pPr>
              <w:suppressAutoHyphens w:val="0"/>
              <w:spacing w:before="240" w:after="160" w:line="360"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Class</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49C546" w14:textId="77777777" w:rsidR="00AD084F" w:rsidRPr="00AD084F" w:rsidRDefault="00AD084F" w:rsidP="00AD084F">
            <w:pPr>
              <w:suppressAutoHyphens w:val="0"/>
              <w:spacing w:before="240" w:after="160" w:line="360"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Images</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21D9BC" w14:textId="77777777" w:rsidR="00AD084F" w:rsidRPr="00AD084F" w:rsidRDefault="00AD084F" w:rsidP="00AD084F">
            <w:pPr>
              <w:suppressAutoHyphens w:val="0"/>
              <w:spacing w:before="240" w:after="160" w:line="360"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Instances</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AAC9D4" w14:textId="77777777" w:rsidR="00AD084F" w:rsidRPr="00AD084F" w:rsidRDefault="00AD084F" w:rsidP="00AD084F">
            <w:pPr>
              <w:suppressAutoHyphens w:val="0"/>
              <w:spacing w:before="240" w:after="160" w:line="360"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Precision (P)</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0D9D44" w14:textId="77777777" w:rsidR="00AD084F" w:rsidRPr="00AD084F" w:rsidRDefault="00AD084F" w:rsidP="00AD084F">
            <w:pPr>
              <w:suppressAutoHyphens w:val="0"/>
              <w:spacing w:before="240" w:after="160" w:line="360"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Recall (R)</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56E59D" w14:textId="77777777" w:rsidR="00AD084F" w:rsidRPr="00AD084F" w:rsidRDefault="00AD084F" w:rsidP="00AD084F">
            <w:pPr>
              <w:suppressAutoHyphens w:val="0"/>
              <w:spacing w:before="240" w:after="160" w:line="360"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mAP50</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B37C72" w14:textId="77777777" w:rsidR="00AD084F" w:rsidRPr="00AD084F" w:rsidRDefault="00AD084F" w:rsidP="00AD084F">
            <w:pPr>
              <w:suppressAutoHyphens w:val="0"/>
              <w:spacing w:before="240" w:after="160" w:line="360" w:lineRule="auto"/>
              <w:jc w:val="both"/>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t>mAP50-95</w:t>
            </w:r>
          </w:p>
        </w:tc>
      </w:tr>
      <w:tr w:rsidR="00AD084F" w:rsidRPr="00AD084F" w14:paraId="1D1BF675" w14:textId="77777777" w:rsidTr="00EB6D04">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FA2905"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all</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047AFB"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EEB0A"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909</w:t>
            </w:r>
          </w:p>
        </w:tc>
        <w:tc>
          <w:tcPr>
            <w:tcW w:w="1308"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BBC236"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0.816</w:t>
            </w:r>
          </w:p>
        </w:tc>
        <w:tc>
          <w:tcPr>
            <w:tcW w:w="126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167AD2"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0.707</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727EAB"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0.779</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721852"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0.461</w:t>
            </w:r>
          </w:p>
        </w:tc>
      </w:tr>
      <w:tr w:rsidR="00AD084F" w:rsidRPr="00AD084F" w14:paraId="342F4F37" w14:textId="77777777" w:rsidTr="00EB6D04">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CAA9DD"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fish</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E3686F"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2A72C5"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459</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81C091"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0.873</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C53BB7"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0.720</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90A86E"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0.793</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9A72B5"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0.435</w:t>
            </w:r>
          </w:p>
        </w:tc>
      </w:tr>
      <w:tr w:rsidR="00AD084F" w:rsidRPr="00AD084F" w14:paraId="61047E02" w14:textId="77777777" w:rsidTr="00EB6D04">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FEB312"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jellyfish</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2874F5"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1BB66B"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155</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31F16D"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0.850</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07B22C"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0.871</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4B1813"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0.919</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E785CB"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0.535</w:t>
            </w:r>
          </w:p>
        </w:tc>
      </w:tr>
      <w:tr w:rsidR="00AD084F" w:rsidRPr="00AD084F" w14:paraId="1E1B9B13" w14:textId="77777777" w:rsidTr="00EB6D04">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62F496"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penguin</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4DDA82"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C49A06"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104</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55A820"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0.706</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1FCC8F"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0.702</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F76A3B"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0.700</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B342EE"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0.311</w:t>
            </w:r>
          </w:p>
        </w:tc>
      </w:tr>
      <w:tr w:rsidR="00AD084F" w:rsidRPr="00AD084F" w14:paraId="5706BD16" w14:textId="77777777" w:rsidTr="00EB6D04">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18EFFC"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puffin</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BB6658"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5228F8"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74</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FA7441"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0.754</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4ACA5C"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0.568</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422915"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0.668</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2EAF44"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0.322</w:t>
            </w:r>
          </w:p>
        </w:tc>
      </w:tr>
      <w:tr w:rsidR="00AD084F" w:rsidRPr="00AD084F" w14:paraId="693A09BA" w14:textId="77777777" w:rsidTr="00EB6D04">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90D8B9"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shark</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D701FB"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73CCAD"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57</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800887"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0.783</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D3EA4D"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0.632</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D05BD9"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0.687</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605F70"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0.427</w:t>
            </w:r>
          </w:p>
        </w:tc>
      </w:tr>
      <w:tr w:rsidR="00AD084F" w:rsidRPr="00AD084F" w14:paraId="196159E0" w14:textId="77777777" w:rsidTr="00EB6D04">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940DB1"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starfish</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DE44E6"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06004C"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27</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464E28"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0.899</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31399C"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0.667</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7BF0C8"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0.816</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D12410"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0.613</w:t>
            </w:r>
          </w:p>
        </w:tc>
      </w:tr>
      <w:tr w:rsidR="00AD084F" w:rsidRPr="00AD084F" w14:paraId="3702C9AC" w14:textId="77777777" w:rsidTr="00EB6D04">
        <w:trPr>
          <w:tblCellSpacing w:w="15" w:type="dxa"/>
          <w:jc w:val="center"/>
        </w:trPr>
        <w:tc>
          <w:tcPr>
            <w:tcW w:w="10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C1949B"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stingray</w:t>
            </w:r>
          </w:p>
        </w:tc>
        <w:tc>
          <w:tcPr>
            <w:tcW w:w="10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6EDAEC"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127</w:t>
            </w:r>
          </w:p>
        </w:tc>
        <w:tc>
          <w:tcPr>
            <w:tcW w:w="10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D156B1"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33</w:t>
            </w:r>
          </w:p>
        </w:tc>
        <w:tc>
          <w:tcPr>
            <w:tcW w:w="127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F79EAB"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0.846</w:t>
            </w:r>
          </w:p>
        </w:tc>
        <w:tc>
          <w:tcPr>
            <w:tcW w:w="1294" w:type="dxa"/>
            <w:gridSpan w:val="2"/>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8EBBD9"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0.788</w:t>
            </w:r>
          </w:p>
        </w:tc>
        <w:tc>
          <w:tcPr>
            <w:tcW w:w="9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C93060"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0.867</w:t>
            </w:r>
          </w:p>
        </w:tc>
        <w:tc>
          <w:tcPr>
            <w:tcW w:w="128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51A3B9"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t>0.582</w:t>
            </w:r>
          </w:p>
        </w:tc>
      </w:tr>
    </w:tbl>
    <w:p w14:paraId="00FFA0AF" w14:textId="77777777" w:rsidR="00AD084F" w:rsidRPr="00AD084F" w:rsidRDefault="00AD084F" w:rsidP="00AD084F">
      <w:pPr>
        <w:suppressAutoHyphens w:val="0"/>
        <w:spacing w:before="100" w:beforeAutospacing="1" w:after="100" w:afterAutospacing="1" w:line="360" w:lineRule="auto"/>
        <w:jc w:val="both"/>
        <w:rPr>
          <w:rFonts w:ascii="Verdana" w:hAnsi="Verdana"/>
          <w:sz w:val="20"/>
          <w:szCs w:val="20"/>
          <w:lang w:val="en-IN" w:eastAsia="en-IN"/>
        </w:rPr>
      </w:pPr>
      <w:r w:rsidRPr="00AD084F">
        <w:rPr>
          <w:rFonts w:ascii="Verdana" w:hAnsi="Verdana"/>
          <w:sz w:val="20"/>
          <w:szCs w:val="20"/>
          <w:lang w:val="en-IN" w:eastAsia="en-IN"/>
        </w:rPr>
        <w:t>YOLOv9 showed detection competency across all classes. Preciseness and recall scores were always kept high, ensuring the appropriate identification of marine species at varying scenarios. Among the classes considered in this study, jellyfish showed the highest mean Average Precision (</w:t>
      </w:r>
      <w:proofErr w:type="spellStart"/>
      <w:r w:rsidRPr="00AD084F">
        <w:rPr>
          <w:rFonts w:ascii="Verdana" w:hAnsi="Verdana"/>
          <w:sz w:val="20"/>
          <w:szCs w:val="20"/>
          <w:lang w:val="en-IN" w:eastAsia="en-IN"/>
        </w:rPr>
        <w:t>mAP</w:t>
      </w:r>
      <w:proofErr w:type="spellEnd"/>
      <w:r w:rsidRPr="00AD084F">
        <w:rPr>
          <w:rFonts w:ascii="Verdana" w:hAnsi="Verdana"/>
          <w:sz w:val="20"/>
          <w:szCs w:val="20"/>
          <w:lang w:val="en-IN" w:eastAsia="en-IN"/>
        </w:rPr>
        <w:t>) values. The mAP50 reached 0.919 and mAP50-95 at 0.535. The performances of fish and stingray categories were also balanced to achieve high precision and recall values.</w:t>
      </w:r>
    </w:p>
    <w:p w14:paraId="69C3FAD7" w14:textId="77777777" w:rsidR="00AD084F" w:rsidRPr="00AD084F" w:rsidRDefault="00AD084F" w:rsidP="00AD084F">
      <w:pPr>
        <w:suppressAutoHyphens w:val="0"/>
        <w:spacing w:before="240" w:after="160" w:line="360" w:lineRule="auto"/>
        <w:jc w:val="both"/>
        <w:rPr>
          <w:rFonts w:ascii="Calibri" w:eastAsia="Calibri" w:hAnsi="Calibri"/>
          <w:noProof/>
          <w:kern w:val="2"/>
          <w:sz w:val="20"/>
          <w:szCs w:val="20"/>
          <w:lang w:val="en-IN" w:eastAsia="en-US"/>
          <w14:ligatures w14:val="standardContextual"/>
        </w:rPr>
      </w:pPr>
      <w:r w:rsidRPr="00AD084F">
        <w:rPr>
          <w:rFonts w:ascii="Calibri" w:eastAsia="Calibri" w:hAnsi="Calibri"/>
          <w:noProof/>
          <w:kern w:val="2"/>
          <w:sz w:val="20"/>
          <w:szCs w:val="20"/>
          <w:lang w:val="en-IN" w:eastAsia="en-US"/>
          <w14:ligatures w14:val="standardContextual"/>
        </w:rPr>
        <w:lastRenderedPageBreak/>
        <w:t xml:space="preserve">                               </w:t>
      </w:r>
      <w:r w:rsidRPr="00AD084F">
        <w:rPr>
          <w:rFonts w:ascii="Calibri" w:eastAsia="Calibri" w:hAnsi="Calibri"/>
          <w:noProof/>
          <w:kern w:val="2"/>
          <w:sz w:val="20"/>
          <w:szCs w:val="20"/>
          <w:lang w:val="en-IN" w:eastAsia="en-US"/>
          <w14:ligatures w14:val="standardContextual"/>
        </w:rPr>
        <w:drawing>
          <wp:inline distT="0" distB="0" distL="0" distR="0" wp14:anchorId="13E19727" wp14:editId="50706645">
            <wp:extent cx="4054053" cy="2316480"/>
            <wp:effectExtent l="76200" t="76200" r="137160" b="140970"/>
            <wp:docPr id="3" name="Picture 3" descr="Z:\2024-2025\1.Quarter(Aug-Sep-Oct-Nov)\OCTOBER\Deep Learning\TK158862 --AISHWARYA--Fish Target Detection Using YOLOv9 and faster RCNN\CODE\BACKEND\YOLOV9\yolov9-20241026T112940Z-001\yolov9\yolov9\runs\train\exp2\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2024-2025\1.Quarter(Aug-Sep-Oct-Nov)\OCTOBER\Deep Learning\TK158862 --AISHWARYA--Fish Target Detection Using YOLOv9 and faster RCNN\CODE\BACKEND\YOLOV9\yolov9-20241026T112940Z-001\yolov9\yolov9\runs\train\exp2\confusion_matrix.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066127" cy="23233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7AFCD3" w14:textId="77777777" w:rsidR="00AD084F" w:rsidRPr="00AD084F" w:rsidRDefault="00AD084F" w:rsidP="00AD084F">
      <w:pPr>
        <w:suppressAutoHyphens w:val="0"/>
        <w:spacing w:before="240" w:after="160" w:line="360" w:lineRule="auto"/>
        <w:jc w:val="both"/>
        <w:rPr>
          <w:rFonts w:ascii="Verdana" w:eastAsia="Calibri" w:hAnsi="Verdana"/>
          <w:b/>
          <w:bCs/>
          <w:noProof/>
          <w:kern w:val="2"/>
          <w:sz w:val="20"/>
          <w:szCs w:val="20"/>
          <w:lang w:val="en-IN" w:eastAsia="en-US"/>
          <w14:ligatures w14:val="standardContextual"/>
        </w:rPr>
      </w:pPr>
      <w:r w:rsidRPr="00AD084F">
        <w:rPr>
          <w:rFonts w:ascii="Calibri" w:eastAsia="Calibri" w:hAnsi="Calibri"/>
          <w:noProof/>
          <w:kern w:val="2"/>
          <w:sz w:val="20"/>
          <w:szCs w:val="20"/>
          <w:lang w:val="en-IN" w:eastAsia="en-US"/>
          <w14:ligatures w14:val="standardContextual"/>
        </w:rPr>
        <w:tab/>
      </w:r>
      <w:r w:rsidRPr="00AD084F">
        <w:rPr>
          <w:rFonts w:ascii="Calibri" w:eastAsia="Calibri" w:hAnsi="Calibri"/>
          <w:noProof/>
          <w:kern w:val="2"/>
          <w:sz w:val="20"/>
          <w:szCs w:val="20"/>
          <w:lang w:val="en-IN" w:eastAsia="en-US"/>
          <w14:ligatures w14:val="standardContextual"/>
        </w:rPr>
        <w:tab/>
      </w:r>
      <w:r w:rsidRPr="00AD084F">
        <w:rPr>
          <w:rFonts w:ascii="Calibri" w:eastAsia="Calibri" w:hAnsi="Calibri"/>
          <w:noProof/>
          <w:kern w:val="2"/>
          <w:sz w:val="20"/>
          <w:szCs w:val="20"/>
          <w:lang w:val="en-IN" w:eastAsia="en-US"/>
          <w14:ligatures w14:val="standardContextual"/>
        </w:rPr>
        <w:tab/>
      </w:r>
      <w:r w:rsidRPr="00AD084F">
        <w:rPr>
          <w:rFonts w:ascii="Calibri" w:eastAsia="Calibri" w:hAnsi="Calibri"/>
          <w:noProof/>
          <w:kern w:val="2"/>
          <w:sz w:val="20"/>
          <w:szCs w:val="20"/>
          <w:lang w:val="en-IN" w:eastAsia="en-US"/>
          <w14:ligatures w14:val="standardContextual"/>
        </w:rPr>
        <w:tab/>
      </w:r>
      <w:r w:rsidRPr="00AD084F">
        <w:rPr>
          <w:rFonts w:ascii="Calibri" w:eastAsia="Calibri" w:hAnsi="Calibri"/>
          <w:noProof/>
          <w:kern w:val="2"/>
          <w:sz w:val="20"/>
          <w:szCs w:val="20"/>
          <w:lang w:val="en-IN" w:eastAsia="en-US"/>
          <w14:ligatures w14:val="standardContextual"/>
        </w:rPr>
        <w:tab/>
      </w:r>
      <w:r w:rsidRPr="00AD084F">
        <w:rPr>
          <w:rFonts w:ascii="Verdana" w:eastAsia="Calibri" w:hAnsi="Verdana"/>
          <w:b/>
          <w:bCs/>
          <w:noProof/>
          <w:kern w:val="2"/>
          <w:sz w:val="20"/>
          <w:szCs w:val="20"/>
          <w:lang w:val="en-IN" w:eastAsia="en-US"/>
          <w14:ligatures w14:val="standardContextual"/>
        </w:rPr>
        <w:t>Figure- 6.4.1</w:t>
      </w:r>
    </w:p>
    <w:p w14:paraId="6F41ED1C" w14:textId="77777777" w:rsidR="00AD084F" w:rsidRPr="00AD084F" w:rsidRDefault="00AD084F" w:rsidP="00AD084F">
      <w:pPr>
        <w:suppressAutoHyphens w:val="0"/>
        <w:spacing w:before="100" w:beforeAutospacing="1" w:after="100" w:afterAutospacing="1" w:line="360" w:lineRule="auto"/>
        <w:jc w:val="both"/>
        <w:rPr>
          <w:rFonts w:ascii="Verdana" w:hAnsi="Verdana"/>
          <w:sz w:val="20"/>
          <w:szCs w:val="20"/>
          <w:lang w:val="en-IN" w:eastAsia="en-IN"/>
        </w:rPr>
      </w:pPr>
      <w:r w:rsidRPr="00AD084F">
        <w:rPr>
          <w:rFonts w:ascii="Verdana" w:hAnsi="Verdana"/>
          <w:sz w:val="20"/>
          <w:szCs w:val="20"/>
          <w:lang w:val="en-IN" w:eastAsia="en-IN"/>
        </w:rPr>
        <w:t>The above confusion matrix (Figure- 6.4.1) determines the YOLOv9 model's performance in classification of marine species. On the diagonal, it will be a correct prediction of high accuracy for jellyfish (0.92), stingray (0.85), and fish (0.77). Errors are those that occur diagonally: fish mislabelled as background (0.37) or penguin (0.07). Some confusion appears between puffins and penguins, probably based on appearance. Sharks and starfish have moderate values (0.72 and 0.70). The background predictions overlap into multiple classes and indicate that separating objects from irrelevant areas is difficult. Overall performance is strong, but fine-tuning and data augmentation could improve underperforming classes and increase the reliability of the model.</w:t>
      </w:r>
    </w:p>
    <w:p w14:paraId="4F324FCB" w14:textId="77777777" w:rsidR="00AD084F" w:rsidRPr="00AD084F" w:rsidRDefault="00AD084F" w:rsidP="00AD084F">
      <w:pPr>
        <w:suppressAutoHyphens w:val="0"/>
        <w:spacing w:before="100" w:beforeAutospacing="1" w:after="100" w:afterAutospacing="1" w:line="360" w:lineRule="auto"/>
        <w:jc w:val="both"/>
        <w:rPr>
          <w:noProof/>
          <w:sz w:val="20"/>
          <w:szCs w:val="20"/>
          <w:lang w:val="en-IN" w:eastAsia="en-IN"/>
        </w:rPr>
      </w:pPr>
      <w:r w:rsidRPr="00AD084F">
        <w:rPr>
          <w:noProof/>
          <w:sz w:val="20"/>
          <w:szCs w:val="20"/>
          <w:lang w:val="en-IN" w:eastAsia="en-IN"/>
        </w:rPr>
        <w:t xml:space="preserve">                                        </w:t>
      </w:r>
      <w:r w:rsidRPr="00AD084F">
        <w:rPr>
          <w:noProof/>
          <w:sz w:val="20"/>
          <w:szCs w:val="20"/>
          <w:lang w:val="en-IN" w:eastAsia="en-IN"/>
        </w:rPr>
        <w:drawing>
          <wp:inline distT="0" distB="0" distL="0" distR="0" wp14:anchorId="03103A44" wp14:editId="2097E3F9">
            <wp:extent cx="3553691" cy="2507405"/>
            <wp:effectExtent l="76200" t="76200" r="142240" b="140970"/>
            <wp:docPr id="1160394545" name="Picture 1160394545" descr="Z:\2024-2025\1.Quarter(Aug-Sep-Oct-Nov)\OCTOBER\Deep Learning\TK158862 --AISHWARYA--Fish Target Detection Using YOLOv9 and faster RCNN\CODE\BACKEND\YOLOV9\yolov9-20241026T112940Z-001\yolov9\yolov9\runs\train\exp2\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2024-2025\1.Quarter(Aug-Sep-Oct-Nov)\OCTOBER\Deep Learning\TK158862 --AISHWARYA--Fish Target Detection Using YOLOv9 and faster RCNN\CODE\BACKEND\YOLOV9\yolov9-20241026T112940Z-001\yolov9\yolov9\runs\train\exp2\results.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76904" cy="25237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2C0C11" w14:textId="77777777" w:rsidR="00AD084F" w:rsidRPr="00AD084F" w:rsidRDefault="00AD084F" w:rsidP="00AD084F">
      <w:pPr>
        <w:suppressAutoHyphens w:val="0"/>
        <w:spacing w:before="100" w:beforeAutospacing="1" w:after="100" w:afterAutospacing="1" w:line="360" w:lineRule="auto"/>
        <w:jc w:val="center"/>
        <w:rPr>
          <w:sz w:val="20"/>
          <w:szCs w:val="20"/>
          <w:lang w:val="en-IN" w:eastAsia="en-IN"/>
        </w:rPr>
      </w:pPr>
      <w:r w:rsidRPr="00AD084F">
        <w:rPr>
          <w:rFonts w:ascii="Verdana" w:hAnsi="Verdana"/>
          <w:b/>
          <w:bCs/>
          <w:noProof/>
          <w:sz w:val="20"/>
          <w:szCs w:val="20"/>
          <w:lang w:val="en-IN" w:eastAsia="en-IN"/>
        </w:rPr>
        <w:t xml:space="preserve">        Figure- 6.4.2</w:t>
      </w:r>
    </w:p>
    <w:p w14:paraId="2CD7C28A"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val="en-IN" w:eastAsia="en-US"/>
          <w14:ligatures w14:val="standardContextual"/>
        </w:rPr>
      </w:pPr>
      <w:r w:rsidRPr="00AD084F">
        <w:rPr>
          <w:rFonts w:ascii="Verdana" w:eastAsia="Calibri" w:hAnsi="Verdana"/>
          <w:kern w:val="2"/>
          <w:sz w:val="20"/>
          <w:szCs w:val="20"/>
          <w:lang w:val="en-IN" w:eastAsia="en-US"/>
          <w14:ligatures w14:val="standardContextual"/>
        </w:rPr>
        <w:lastRenderedPageBreak/>
        <w:t xml:space="preserve">The above graph (Figure- 6.4.2) is a summary of training and validation performance from YOLOv9. There's continuous reduction of training loss including box loss, class loss, as well as DFL and near to zero loss in validations, proving appropriate regularization and with minimal overfitting happening. This was a consistent trend in both precision and recalls. The metrics of mean Average Precision (mAP@0.5 and mAP@0.5:0.95) indicate steady growth, and the model's performance in object detection is robust to varying </w:t>
      </w:r>
      <w:proofErr w:type="spellStart"/>
      <w:r w:rsidRPr="00AD084F">
        <w:rPr>
          <w:rFonts w:ascii="Verdana" w:eastAsia="Calibri" w:hAnsi="Verdana"/>
          <w:kern w:val="2"/>
          <w:sz w:val="20"/>
          <w:szCs w:val="20"/>
          <w:lang w:val="en-IN" w:eastAsia="en-US"/>
          <w14:ligatures w14:val="standardContextual"/>
        </w:rPr>
        <w:t>IoU</w:t>
      </w:r>
      <w:proofErr w:type="spellEnd"/>
      <w:r w:rsidRPr="00AD084F">
        <w:rPr>
          <w:rFonts w:ascii="Verdana" w:eastAsia="Calibri" w:hAnsi="Verdana"/>
          <w:kern w:val="2"/>
          <w:sz w:val="20"/>
          <w:szCs w:val="20"/>
          <w:lang w:val="en-IN" w:eastAsia="en-US"/>
          <w14:ligatures w14:val="standardContextual"/>
        </w:rPr>
        <w:t xml:space="preserve"> thresholds. Overall, the results showcase the strength of YOLOv9 in its training and generalization over underwater species detection.</w:t>
      </w:r>
    </w:p>
    <w:p w14:paraId="6C4F0438" w14:textId="77777777" w:rsidR="00AD084F" w:rsidRPr="00AD084F" w:rsidRDefault="00AD084F" w:rsidP="00AD084F">
      <w:pPr>
        <w:suppressAutoHyphens w:val="0"/>
        <w:spacing w:before="240" w:after="160" w:line="360" w:lineRule="auto"/>
        <w:jc w:val="both"/>
        <w:rPr>
          <w:rFonts w:ascii="Verdana" w:eastAsia="Calibri" w:hAnsi="Verdana"/>
          <w:b/>
          <w:bCs/>
          <w:kern w:val="2"/>
          <w:sz w:val="20"/>
          <w:szCs w:val="20"/>
          <w:lang w:eastAsia="en-US"/>
          <w14:ligatures w14:val="standardContextual"/>
        </w:rPr>
      </w:pPr>
      <w:r w:rsidRPr="00AD084F">
        <w:rPr>
          <w:rFonts w:ascii="Verdana" w:eastAsia="Calibri" w:hAnsi="Verdana"/>
          <w:b/>
          <w:bCs/>
          <w:kern w:val="2"/>
          <w:sz w:val="20"/>
          <w:szCs w:val="20"/>
          <w:lang w:eastAsia="en-US"/>
          <w14:ligatures w14:val="standardContextual"/>
        </w:rPr>
        <w:t>Faster RCNN Performance Metrics: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0"/>
        <w:gridCol w:w="2506"/>
      </w:tblGrid>
      <w:tr w:rsidR="00AD084F" w:rsidRPr="00AD084F" w14:paraId="5C6F338C" w14:textId="77777777" w:rsidTr="00EB6D04">
        <w:trPr>
          <w:tblHeade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61BB40" w14:textId="77777777" w:rsidR="00AD084F" w:rsidRPr="00AD084F" w:rsidRDefault="00AD084F" w:rsidP="00AD084F">
            <w:pPr>
              <w:suppressAutoHyphens w:val="0"/>
              <w:spacing w:before="240" w:after="160" w:line="360" w:lineRule="auto"/>
              <w:jc w:val="both"/>
              <w:rPr>
                <w:rFonts w:ascii="Verdana" w:eastAsia="Calibri" w:hAnsi="Verdana"/>
                <w:b/>
                <w:bCs/>
                <w:kern w:val="2"/>
                <w:sz w:val="20"/>
                <w:szCs w:val="20"/>
                <w:lang w:eastAsia="en-US"/>
                <w14:ligatures w14:val="standardContextual"/>
              </w:rPr>
            </w:pPr>
            <w:r w:rsidRPr="00AD084F">
              <w:rPr>
                <w:rFonts w:ascii="Verdana" w:eastAsia="Calibri" w:hAnsi="Verdana"/>
                <w:b/>
                <w:bCs/>
                <w:kern w:val="2"/>
                <w:sz w:val="20"/>
                <w:szCs w:val="20"/>
                <w:lang w:eastAsia="en-US"/>
                <w14:ligatures w14:val="standardContextual"/>
              </w:rPr>
              <w:t>Metric</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595718" w14:textId="77777777" w:rsidR="00AD084F" w:rsidRPr="00AD084F" w:rsidRDefault="00AD084F" w:rsidP="00AD084F">
            <w:pPr>
              <w:suppressAutoHyphens w:val="0"/>
              <w:spacing w:before="240" w:after="160" w:line="360" w:lineRule="auto"/>
              <w:jc w:val="both"/>
              <w:rPr>
                <w:rFonts w:ascii="Verdana" w:eastAsia="Calibri" w:hAnsi="Verdana"/>
                <w:b/>
                <w:bCs/>
                <w:kern w:val="2"/>
                <w:sz w:val="20"/>
                <w:szCs w:val="20"/>
                <w:lang w:eastAsia="en-US"/>
                <w14:ligatures w14:val="standardContextual"/>
              </w:rPr>
            </w:pPr>
            <w:r w:rsidRPr="00AD084F">
              <w:rPr>
                <w:rFonts w:ascii="Verdana" w:eastAsia="Calibri" w:hAnsi="Verdana"/>
                <w:b/>
                <w:bCs/>
                <w:kern w:val="2"/>
                <w:sz w:val="20"/>
                <w:szCs w:val="20"/>
                <w:lang w:eastAsia="en-US"/>
                <w14:ligatures w14:val="standardContextual"/>
              </w:rPr>
              <w:t>Faster R-CNN</w:t>
            </w:r>
          </w:p>
        </w:tc>
      </w:tr>
      <w:tr w:rsidR="00AD084F" w:rsidRPr="00AD084F" w14:paraId="2C7CE1FB" w14:textId="77777777" w:rsidTr="00EB6D04">
        <w:trP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195734"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t>Precision</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333B76"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t>93.02%</w:t>
            </w:r>
          </w:p>
        </w:tc>
      </w:tr>
      <w:tr w:rsidR="00AD084F" w:rsidRPr="00AD084F" w14:paraId="3FDF9F55" w14:textId="77777777" w:rsidTr="00EB6D04">
        <w:trP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F611EE"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t>Recall</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1AB6B1"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t>85.11%</w:t>
            </w:r>
          </w:p>
        </w:tc>
      </w:tr>
      <w:tr w:rsidR="00AD084F" w:rsidRPr="00AD084F" w14:paraId="695E6FE9" w14:textId="77777777" w:rsidTr="00EB6D04">
        <w:trP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F0639D"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t>Training Value</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2A2872"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t>85.71%</w:t>
            </w:r>
          </w:p>
        </w:tc>
      </w:tr>
      <w:tr w:rsidR="00AD084F" w:rsidRPr="00AD084F" w14:paraId="64C3B247" w14:textId="77777777" w:rsidTr="00EB6D04">
        <w:trP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F82275"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t>False Positive (FP)</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4EDEBC"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t>30</w:t>
            </w:r>
          </w:p>
        </w:tc>
      </w:tr>
      <w:tr w:rsidR="00AD084F" w:rsidRPr="00AD084F" w14:paraId="3FC5A0E9" w14:textId="77777777" w:rsidTr="00EB6D04">
        <w:trPr>
          <w:tblCellSpacing w:w="15" w:type="dxa"/>
          <w:jc w:val="center"/>
        </w:trPr>
        <w:tc>
          <w:tcPr>
            <w:tcW w:w="282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9B41C8"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t>False Negative (FN)</w:t>
            </w:r>
          </w:p>
        </w:tc>
        <w:tc>
          <w:tcPr>
            <w:tcW w:w="24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377663" w14:textId="77777777" w:rsidR="00AD084F" w:rsidRPr="00AD084F" w:rsidRDefault="00AD084F" w:rsidP="00AD084F">
            <w:pPr>
              <w:suppressAutoHyphens w:val="0"/>
              <w:spacing w:before="240" w:after="160" w:line="360" w:lineRule="auto"/>
              <w:jc w:val="both"/>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t>70</w:t>
            </w:r>
          </w:p>
        </w:tc>
      </w:tr>
    </w:tbl>
    <w:p w14:paraId="1BBAE888" w14:textId="758F932A" w:rsidR="00AD084F" w:rsidRPr="00AD084F" w:rsidRDefault="00AD084F" w:rsidP="00AD084F">
      <w:pPr>
        <w:suppressAutoHyphens w:val="0"/>
        <w:spacing w:before="240" w:after="160" w:line="360" w:lineRule="auto"/>
        <w:jc w:val="both"/>
        <w:rPr>
          <w:rFonts w:ascii="Verdana" w:eastAsia="Calibri" w:hAnsi="Verdana"/>
          <w:b/>
          <w:bCs/>
          <w:kern w:val="2"/>
          <w:sz w:val="20"/>
          <w:szCs w:val="20"/>
          <w:lang w:eastAsia="en-US"/>
          <w14:ligatures w14:val="standardContextual"/>
        </w:rPr>
      </w:pPr>
    </w:p>
    <w:p w14:paraId="7F8AF62C" w14:textId="77777777" w:rsidR="00AD084F" w:rsidRDefault="00AD084F" w:rsidP="00AD084F">
      <w:pPr>
        <w:suppressAutoHyphens w:val="0"/>
        <w:spacing w:before="100" w:beforeAutospacing="1" w:after="100" w:afterAutospacing="1" w:line="360" w:lineRule="auto"/>
        <w:jc w:val="both"/>
        <w:rPr>
          <w:rFonts w:ascii="Verdana" w:hAnsi="Verdana"/>
          <w:sz w:val="20"/>
          <w:szCs w:val="20"/>
          <w:lang w:val="en-IN" w:eastAsia="en-IN"/>
        </w:rPr>
      </w:pPr>
      <w:r w:rsidRPr="00AD084F">
        <w:rPr>
          <w:rFonts w:ascii="Verdana" w:hAnsi="Verdana"/>
          <w:sz w:val="20"/>
          <w:szCs w:val="20"/>
          <w:lang w:val="en-IN" w:eastAsia="en-IN"/>
        </w:rPr>
        <w:t>The results are high in terms of precision and recall, which implies that the model is capable of effectively detecting marine species, especially when objects are partially occluded or densely grouped. This further establishes its utility in realistic underwater scenarios.</w:t>
      </w:r>
    </w:p>
    <w:p w14:paraId="20D451AB" w14:textId="77777777" w:rsidR="00AD084F" w:rsidRDefault="00AD084F" w:rsidP="00AD084F">
      <w:pPr>
        <w:suppressAutoHyphens w:val="0"/>
        <w:spacing w:before="100" w:beforeAutospacing="1" w:after="100" w:afterAutospacing="1" w:line="360" w:lineRule="auto"/>
        <w:jc w:val="both"/>
        <w:rPr>
          <w:rFonts w:ascii="Verdana" w:hAnsi="Verdana"/>
          <w:b/>
          <w:bCs/>
          <w:sz w:val="20"/>
          <w:szCs w:val="20"/>
          <w:lang w:val="en-IN" w:eastAsia="en-IN"/>
        </w:rPr>
      </w:pPr>
    </w:p>
    <w:p w14:paraId="1F7D8CC3" w14:textId="77777777" w:rsidR="00AD084F" w:rsidRDefault="00AD084F" w:rsidP="00AD084F">
      <w:pPr>
        <w:suppressAutoHyphens w:val="0"/>
        <w:spacing w:before="100" w:beforeAutospacing="1" w:after="100" w:afterAutospacing="1" w:line="360" w:lineRule="auto"/>
        <w:jc w:val="both"/>
        <w:rPr>
          <w:rFonts w:ascii="Verdana" w:hAnsi="Verdana"/>
          <w:b/>
          <w:bCs/>
          <w:sz w:val="20"/>
          <w:szCs w:val="20"/>
          <w:lang w:val="en-IN" w:eastAsia="en-IN"/>
        </w:rPr>
      </w:pPr>
    </w:p>
    <w:p w14:paraId="13E55396" w14:textId="77777777" w:rsidR="00AD084F" w:rsidRDefault="00AD084F" w:rsidP="00AD084F">
      <w:pPr>
        <w:suppressAutoHyphens w:val="0"/>
        <w:spacing w:before="100" w:beforeAutospacing="1" w:after="100" w:afterAutospacing="1" w:line="360" w:lineRule="auto"/>
        <w:jc w:val="both"/>
        <w:rPr>
          <w:rFonts w:ascii="Verdana" w:hAnsi="Verdana"/>
          <w:b/>
          <w:bCs/>
          <w:sz w:val="20"/>
          <w:szCs w:val="20"/>
          <w:lang w:val="en-IN" w:eastAsia="en-IN"/>
        </w:rPr>
      </w:pPr>
    </w:p>
    <w:p w14:paraId="0CE4FE46" w14:textId="77777777" w:rsidR="00AD084F" w:rsidRDefault="00AD084F" w:rsidP="00AD084F">
      <w:pPr>
        <w:suppressAutoHyphens w:val="0"/>
        <w:spacing w:before="100" w:beforeAutospacing="1" w:after="100" w:afterAutospacing="1" w:line="360" w:lineRule="auto"/>
        <w:jc w:val="both"/>
        <w:rPr>
          <w:rFonts w:ascii="Verdana" w:hAnsi="Verdana"/>
          <w:b/>
          <w:bCs/>
          <w:sz w:val="20"/>
          <w:szCs w:val="20"/>
          <w:lang w:val="en-IN" w:eastAsia="en-IN"/>
        </w:rPr>
      </w:pPr>
    </w:p>
    <w:p w14:paraId="1601C8F7" w14:textId="77777777" w:rsidR="00AD084F" w:rsidRDefault="00AD084F" w:rsidP="00AD084F">
      <w:pPr>
        <w:suppressAutoHyphens w:val="0"/>
        <w:spacing w:before="100" w:beforeAutospacing="1" w:after="100" w:afterAutospacing="1" w:line="360" w:lineRule="auto"/>
        <w:jc w:val="both"/>
        <w:rPr>
          <w:rFonts w:ascii="Verdana" w:hAnsi="Verdana"/>
          <w:b/>
          <w:bCs/>
          <w:sz w:val="20"/>
          <w:szCs w:val="20"/>
          <w:lang w:val="en-IN" w:eastAsia="en-IN"/>
        </w:rPr>
      </w:pPr>
    </w:p>
    <w:p w14:paraId="38D0F0E6" w14:textId="47FB7D46" w:rsidR="00AD084F" w:rsidRPr="00AD084F" w:rsidRDefault="00AD084F" w:rsidP="00AD084F">
      <w:pPr>
        <w:suppressAutoHyphens w:val="0"/>
        <w:spacing w:before="100" w:beforeAutospacing="1" w:after="100" w:afterAutospacing="1" w:line="360" w:lineRule="auto"/>
        <w:jc w:val="both"/>
        <w:rPr>
          <w:rFonts w:ascii="Verdana" w:hAnsi="Verdana"/>
          <w:sz w:val="20"/>
          <w:szCs w:val="20"/>
          <w:lang w:val="en-IN" w:eastAsia="en-IN"/>
        </w:rPr>
      </w:pPr>
      <w:r w:rsidRPr="00AD084F">
        <w:rPr>
          <w:rFonts w:ascii="Verdana" w:hAnsi="Verdana"/>
          <w:b/>
          <w:bCs/>
          <w:sz w:val="20"/>
          <w:szCs w:val="20"/>
          <w:lang w:val="en-IN" w:eastAsia="en-IN"/>
        </w:rPr>
        <w:lastRenderedPageBreak/>
        <w:t>Comparative Analysis: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1701"/>
        <w:gridCol w:w="2693"/>
      </w:tblGrid>
      <w:tr w:rsidR="00AD084F" w:rsidRPr="00AD084F" w14:paraId="00B12908" w14:textId="77777777" w:rsidTr="00EB6D04">
        <w:trPr>
          <w:tblHeader/>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B680CB" w14:textId="77777777" w:rsidR="00AD084F" w:rsidRPr="00AD084F" w:rsidRDefault="00AD084F" w:rsidP="00AD084F">
            <w:pPr>
              <w:suppressAutoHyphens w:val="0"/>
              <w:spacing w:before="100" w:beforeAutospacing="1" w:after="100" w:afterAutospacing="1" w:line="360" w:lineRule="auto"/>
              <w:rPr>
                <w:rFonts w:ascii="Verdana" w:hAnsi="Verdana"/>
                <w:b/>
                <w:bCs/>
                <w:sz w:val="20"/>
                <w:szCs w:val="20"/>
                <w:lang w:eastAsia="en-IN"/>
              </w:rPr>
            </w:pPr>
            <w:r w:rsidRPr="00AD084F">
              <w:rPr>
                <w:rFonts w:ascii="Verdana" w:hAnsi="Verdana"/>
                <w:b/>
                <w:bCs/>
                <w:sz w:val="20"/>
                <w:szCs w:val="20"/>
                <w:lang w:eastAsia="en-IN"/>
              </w:rPr>
              <w:t>Metric</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77D265" w14:textId="77777777" w:rsidR="00AD084F" w:rsidRPr="00AD084F" w:rsidRDefault="00AD084F" w:rsidP="00AD084F">
            <w:pPr>
              <w:suppressAutoHyphens w:val="0"/>
              <w:spacing w:before="100" w:beforeAutospacing="1" w:after="100" w:afterAutospacing="1" w:line="360" w:lineRule="auto"/>
              <w:rPr>
                <w:rFonts w:ascii="Verdana" w:hAnsi="Verdana"/>
                <w:b/>
                <w:bCs/>
                <w:sz w:val="20"/>
                <w:szCs w:val="20"/>
                <w:lang w:eastAsia="en-IN"/>
              </w:rPr>
            </w:pPr>
            <w:r w:rsidRPr="00AD084F">
              <w:rPr>
                <w:rFonts w:ascii="Verdana" w:hAnsi="Verdana"/>
                <w:b/>
                <w:bCs/>
                <w:sz w:val="20"/>
                <w:szCs w:val="20"/>
                <w:lang w:eastAsia="en-IN"/>
              </w:rPr>
              <w:t>YOLOv9</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CF670E" w14:textId="77777777" w:rsidR="00AD084F" w:rsidRPr="00AD084F" w:rsidRDefault="00AD084F" w:rsidP="00AD084F">
            <w:pPr>
              <w:suppressAutoHyphens w:val="0"/>
              <w:spacing w:before="100" w:beforeAutospacing="1" w:after="100" w:afterAutospacing="1" w:line="360" w:lineRule="auto"/>
              <w:rPr>
                <w:rFonts w:ascii="Verdana" w:hAnsi="Verdana"/>
                <w:b/>
                <w:bCs/>
                <w:sz w:val="20"/>
                <w:szCs w:val="20"/>
                <w:lang w:eastAsia="en-IN"/>
              </w:rPr>
            </w:pPr>
            <w:r w:rsidRPr="00AD084F">
              <w:rPr>
                <w:rFonts w:ascii="Verdana" w:hAnsi="Verdana"/>
                <w:b/>
                <w:bCs/>
                <w:sz w:val="20"/>
                <w:szCs w:val="20"/>
                <w:lang w:eastAsia="en-IN"/>
              </w:rPr>
              <w:t>Faster R-CNN</w:t>
            </w:r>
          </w:p>
        </w:tc>
      </w:tr>
      <w:tr w:rsidR="00AD084F" w:rsidRPr="00AD084F" w14:paraId="3433A1CA" w14:textId="77777777" w:rsidTr="00EB6D04">
        <w:trPr>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7FBA13"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Precision</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123E26"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81.6%</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E71594"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93.02%</w:t>
            </w:r>
          </w:p>
        </w:tc>
      </w:tr>
      <w:tr w:rsidR="00AD084F" w:rsidRPr="00AD084F" w14:paraId="150AC3AA" w14:textId="77777777" w:rsidTr="00EB6D04">
        <w:trPr>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D27FC0"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Recall</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7BB987"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70.7%</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891C2D"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85.11%</w:t>
            </w:r>
          </w:p>
        </w:tc>
      </w:tr>
      <w:tr w:rsidR="00AD084F" w:rsidRPr="00AD084F" w14:paraId="12A7E64E" w14:textId="77777777" w:rsidTr="00EB6D04">
        <w:trPr>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011803"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Training Value</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032154"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77.1%</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225F1F"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85.71%</w:t>
            </w:r>
          </w:p>
        </w:tc>
      </w:tr>
      <w:tr w:rsidR="00AD084F" w:rsidRPr="00AD084F" w14:paraId="197E5E08" w14:textId="77777777" w:rsidTr="00EB6D04">
        <w:trPr>
          <w:trHeight w:val="461"/>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3B0119"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False Positive (FP)</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A5EFDA"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124</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EF5AE2"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30</w:t>
            </w:r>
          </w:p>
        </w:tc>
      </w:tr>
      <w:tr w:rsidR="00AD084F" w:rsidRPr="00AD084F" w14:paraId="7DE2FFDA" w14:textId="77777777" w:rsidTr="00EB6D04">
        <w:trPr>
          <w:tblCellSpacing w:w="15" w:type="dxa"/>
          <w:jc w:val="center"/>
        </w:trPr>
        <w:tc>
          <w:tcPr>
            <w:tcW w:w="25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EA08CA"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False Negative (FN)</w:t>
            </w:r>
          </w:p>
        </w:tc>
        <w:tc>
          <w:tcPr>
            <w:tcW w:w="16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5FE37A"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229</w:t>
            </w:r>
          </w:p>
        </w:tc>
        <w:tc>
          <w:tcPr>
            <w:tcW w:w="26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A6C512"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r w:rsidRPr="00AD084F">
              <w:rPr>
                <w:rFonts w:ascii="Verdana" w:hAnsi="Verdana"/>
                <w:sz w:val="20"/>
                <w:szCs w:val="20"/>
                <w:lang w:eastAsia="en-IN"/>
              </w:rPr>
              <w:t>70</w:t>
            </w:r>
          </w:p>
        </w:tc>
      </w:tr>
    </w:tbl>
    <w:p w14:paraId="087E56DE" w14:textId="77777777" w:rsidR="00AD084F" w:rsidRPr="00AD084F" w:rsidRDefault="00AD084F" w:rsidP="00AD084F">
      <w:pPr>
        <w:suppressAutoHyphens w:val="0"/>
        <w:spacing w:before="100" w:beforeAutospacing="1" w:after="100" w:afterAutospacing="1" w:line="360" w:lineRule="auto"/>
        <w:jc w:val="both"/>
        <w:rPr>
          <w:rFonts w:ascii="Verdana" w:hAnsi="Verdana"/>
          <w:sz w:val="20"/>
          <w:szCs w:val="20"/>
          <w:lang w:val="en-IN" w:eastAsia="en-IN"/>
        </w:rPr>
      </w:pPr>
    </w:p>
    <w:p w14:paraId="71D7421C" w14:textId="77777777" w:rsidR="00AD084F" w:rsidRPr="00AD084F" w:rsidRDefault="00AD084F" w:rsidP="00AD084F">
      <w:pPr>
        <w:suppressAutoHyphens w:val="0"/>
        <w:spacing w:before="100" w:beforeAutospacing="1" w:after="100" w:afterAutospacing="1" w:line="360" w:lineRule="auto"/>
        <w:jc w:val="both"/>
        <w:rPr>
          <w:rFonts w:ascii="Verdana" w:hAnsi="Verdana"/>
          <w:sz w:val="20"/>
          <w:szCs w:val="20"/>
          <w:lang w:val="en-IN" w:eastAsia="en-IN"/>
        </w:rPr>
      </w:pPr>
      <w:r w:rsidRPr="00AD084F">
        <w:rPr>
          <w:rFonts w:ascii="Verdana" w:hAnsi="Verdana"/>
          <w:sz w:val="20"/>
          <w:szCs w:val="20"/>
          <w:lang w:val="en-IN" w:eastAsia="en-IN"/>
        </w:rPr>
        <w:t>The above experimental results prove that the YOLOv9 and Faster R-CNN models are valid for underwater fish detection, and both algorithms have their advantages. While detecting in real-time YOLOv9 shows great performance, in more complex conditions, Faster R-CNN provides more accurate results. The performance of YOLOv9 and Faster R-CNN was evaluated in terms of underwater detection accuracy. Both models have been compared in terms of precision, recall, and overall detection accuracy. According to the analysis, Faster RCNN has outperformed YOLOv9 in terms of detection accuracy. Faster RCNN is observed to provide more accurate results in terms of under water fish detection and species classification.</w:t>
      </w:r>
    </w:p>
    <w:p w14:paraId="6A10269A" w14:textId="4A0A98F8" w:rsidR="009F4E0E" w:rsidRDefault="00AD084F" w:rsidP="00AD084F">
      <w:pPr>
        <w:suppressAutoHyphens w:val="0"/>
        <w:spacing w:after="160" w:line="259" w:lineRule="auto"/>
        <w:rPr>
          <w:rFonts w:ascii="Verdana" w:eastAsia="Calibri" w:hAnsi="Verdana"/>
          <w:b/>
          <w:bCs/>
          <w:kern w:val="2"/>
          <w:sz w:val="20"/>
          <w:szCs w:val="20"/>
          <w:lang w:val="en-IN" w:eastAsia="en-US"/>
          <w14:ligatures w14:val="standardContextual"/>
        </w:rPr>
      </w:pPr>
      <w:r w:rsidRPr="00AD084F">
        <w:rPr>
          <w:rFonts w:ascii="Verdana" w:eastAsia="Calibri" w:hAnsi="Verdana"/>
          <w:b/>
          <w:bCs/>
          <w:kern w:val="2"/>
          <w:sz w:val="20"/>
          <w:szCs w:val="20"/>
          <w:lang w:val="en-IN" w:eastAsia="en-US"/>
          <w14:ligatures w14:val="standardContextual"/>
        </w:rPr>
        <w:br w:type="page"/>
      </w:r>
    </w:p>
    <w:p w14:paraId="5A6EF91B" w14:textId="77777777" w:rsidR="009F4E0E" w:rsidRDefault="009F4E0E" w:rsidP="009F4E0E">
      <w:pPr>
        <w:suppressAutoHyphens w:val="0"/>
        <w:spacing w:before="100" w:beforeAutospacing="1" w:after="100" w:afterAutospacing="1" w:line="360" w:lineRule="auto"/>
        <w:jc w:val="center"/>
        <w:rPr>
          <w:rFonts w:ascii="Verdana" w:hAnsi="Verdana"/>
          <w:b/>
          <w:bCs/>
          <w:sz w:val="32"/>
          <w:szCs w:val="32"/>
          <w:lang w:val="en-IN" w:eastAsia="en-IN"/>
        </w:rPr>
      </w:pPr>
    </w:p>
    <w:p w14:paraId="2CA43148" w14:textId="77777777" w:rsidR="009F4E0E" w:rsidRDefault="009F4E0E" w:rsidP="009F4E0E">
      <w:pPr>
        <w:suppressAutoHyphens w:val="0"/>
        <w:spacing w:before="100" w:beforeAutospacing="1" w:after="100" w:afterAutospacing="1" w:line="360" w:lineRule="auto"/>
        <w:jc w:val="center"/>
        <w:rPr>
          <w:rFonts w:ascii="Verdana" w:hAnsi="Verdana"/>
          <w:b/>
          <w:bCs/>
          <w:sz w:val="32"/>
          <w:szCs w:val="32"/>
          <w:lang w:val="en-IN" w:eastAsia="en-IN"/>
        </w:rPr>
      </w:pPr>
    </w:p>
    <w:p w14:paraId="48664011" w14:textId="77777777" w:rsidR="009F4E0E" w:rsidRDefault="009F4E0E" w:rsidP="009F4E0E">
      <w:pPr>
        <w:suppressAutoHyphens w:val="0"/>
        <w:spacing w:before="100" w:beforeAutospacing="1" w:after="100" w:afterAutospacing="1" w:line="360" w:lineRule="auto"/>
        <w:jc w:val="center"/>
        <w:rPr>
          <w:rFonts w:ascii="Verdana" w:hAnsi="Verdana"/>
          <w:b/>
          <w:bCs/>
          <w:sz w:val="32"/>
          <w:szCs w:val="32"/>
          <w:lang w:val="en-IN" w:eastAsia="en-IN"/>
        </w:rPr>
      </w:pPr>
    </w:p>
    <w:p w14:paraId="50CFDC6A" w14:textId="77777777" w:rsidR="009F4E0E" w:rsidRDefault="009F4E0E" w:rsidP="009F4E0E">
      <w:pPr>
        <w:suppressAutoHyphens w:val="0"/>
        <w:spacing w:before="100" w:beforeAutospacing="1" w:after="100" w:afterAutospacing="1" w:line="360" w:lineRule="auto"/>
        <w:jc w:val="center"/>
        <w:rPr>
          <w:rFonts w:ascii="Verdana" w:hAnsi="Verdana"/>
          <w:b/>
          <w:bCs/>
          <w:sz w:val="32"/>
          <w:szCs w:val="32"/>
          <w:lang w:val="en-IN" w:eastAsia="en-IN"/>
        </w:rPr>
      </w:pPr>
    </w:p>
    <w:p w14:paraId="45E126B1" w14:textId="77777777" w:rsidR="009F4E0E" w:rsidRDefault="009F4E0E" w:rsidP="009F4E0E">
      <w:pPr>
        <w:suppressAutoHyphens w:val="0"/>
        <w:spacing w:before="100" w:beforeAutospacing="1" w:after="100" w:afterAutospacing="1" w:line="360" w:lineRule="auto"/>
        <w:jc w:val="center"/>
        <w:rPr>
          <w:rFonts w:ascii="Verdana" w:hAnsi="Verdana"/>
          <w:b/>
          <w:bCs/>
          <w:sz w:val="32"/>
          <w:szCs w:val="32"/>
          <w:lang w:val="en-IN" w:eastAsia="en-IN"/>
        </w:rPr>
      </w:pPr>
    </w:p>
    <w:p w14:paraId="42EA9BF0" w14:textId="77777777" w:rsidR="009F4E0E" w:rsidRDefault="009F4E0E" w:rsidP="009F4E0E">
      <w:pPr>
        <w:suppressAutoHyphens w:val="0"/>
        <w:spacing w:before="100" w:beforeAutospacing="1" w:after="100" w:afterAutospacing="1" w:line="360" w:lineRule="auto"/>
        <w:jc w:val="center"/>
        <w:rPr>
          <w:rFonts w:ascii="Verdana" w:hAnsi="Verdana"/>
          <w:b/>
          <w:bCs/>
          <w:sz w:val="32"/>
          <w:szCs w:val="32"/>
          <w:lang w:val="en-IN" w:eastAsia="en-IN"/>
        </w:rPr>
      </w:pPr>
    </w:p>
    <w:p w14:paraId="1E94FCAA" w14:textId="77777777" w:rsidR="009F4E0E" w:rsidRDefault="009F4E0E" w:rsidP="009F4E0E">
      <w:pPr>
        <w:suppressAutoHyphens w:val="0"/>
        <w:spacing w:before="100" w:beforeAutospacing="1" w:after="100" w:afterAutospacing="1" w:line="360" w:lineRule="auto"/>
        <w:jc w:val="center"/>
        <w:rPr>
          <w:rFonts w:ascii="Verdana" w:hAnsi="Verdana"/>
          <w:b/>
          <w:bCs/>
          <w:sz w:val="32"/>
          <w:szCs w:val="32"/>
          <w:lang w:val="en-IN" w:eastAsia="en-IN"/>
        </w:rPr>
      </w:pPr>
    </w:p>
    <w:p w14:paraId="4FB1B499" w14:textId="3D6D20ED" w:rsidR="009F4E0E" w:rsidRPr="009F4E0E" w:rsidRDefault="009F4E0E" w:rsidP="009F4E0E">
      <w:pPr>
        <w:suppressAutoHyphens w:val="0"/>
        <w:spacing w:before="100" w:beforeAutospacing="1" w:after="100" w:afterAutospacing="1" w:line="360" w:lineRule="auto"/>
        <w:jc w:val="center"/>
        <w:rPr>
          <w:rFonts w:ascii="Verdana" w:hAnsi="Verdana"/>
          <w:b/>
          <w:bCs/>
          <w:sz w:val="32"/>
          <w:szCs w:val="32"/>
          <w:lang w:val="en-IN" w:eastAsia="en-IN"/>
        </w:rPr>
      </w:pPr>
      <w:r w:rsidRPr="009F4E0E">
        <w:rPr>
          <w:rFonts w:ascii="Verdana" w:hAnsi="Verdana"/>
          <w:b/>
          <w:bCs/>
          <w:sz w:val="32"/>
          <w:szCs w:val="32"/>
          <w:lang w:val="en-IN" w:eastAsia="en-IN"/>
        </w:rPr>
        <w:t>7.CONCLUSION</w:t>
      </w:r>
    </w:p>
    <w:p w14:paraId="498D3A83" w14:textId="43F58167" w:rsidR="00AD084F" w:rsidRPr="009F4E0E" w:rsidRDefault="009F4E0E" w:rsidP="009F4E0E">
      <w:pPr>
        <w:suppressAutoHyphens w:val="0"/>
        <w:rPr>
          <w:rFonts w:ascii="Verdana" w:eastAsia="Calibri" w:hAnsi="Verdana"/>
          <w:b/>
          <w:bCs/>
          <w:kern w:val="2"/>
          <w:sz w:val="20"/>
          <w:szCs w:val="20"/>
          <w:lang w:val="en-IN" w:eastAsia="en-US"/>
          <w14:ligatures w14:val="standardContextual"/>
        </w:rPr>
      </w:pPr>
      <w:r>
        <w:rPr>
          <w:rFonts w:ascii="Verdana" w:eastAsia="Calibri" w:hAnsi="Verdana"/>
          <w:b/>
          <w:bCs/>
          <w:kern w:val="2"/>
          <w:sz w:val="20"/>
          <w:szCs w:val="20"/>
          <w:lang w:val="en-IN" w:eastAsia="en-US"/>
          <w14:ligatures w14:val="standardContextual"/>
        </w:rPr>
        <w:br w:type="page"/>
      </w:r>
    </w:p>
    <w:p w14:paraId="08A5DAA9" w14:textId="2BAD162C" w:rsidR="00AD084F" w:rsidRPr="00AD084F" w:rsidRDefault="00AD084F" w:rsidP="00AD084F">
      <w:pPr>
        <w:suppressAutoHyphens w:val="0"/>
        <w:spacing w:before="100" w:beforeAutospacing="1" w:after="100" w:afterAutospacing="1" w:line="360" w:lineRule="auto"/>
        <w:jc w:val="center"/>
        <w:rPr>
          <w:rFonts w:ascii="Verdana" w:hAnsi="Verdana"/>
          <w:b/>
          <w:bCs/>
          <w:sz w:val="28"/>
          <w:szCs w:val="28"/>
          <w:lang w:val="en-IN" w:eastAsia="en-IN"/>
        </w:rPr>
      </w:pPr>
      <w:r w:rsidRPr="00AD084F">
        <w:rPr>
          <w:rFonts w:ascii="Verdana" w:hAnsi="Verdana"/>
          <w:b/>
          <w:bCs/>
          <w:sz w:val="28"/>
          <w:szCs w:val="28"/>
          <w:lang w:val="en-IN" w:eastAsia="en-IN"/>
        </w:rPr>
        <w:lastRenderedPageBreak/>
        <w:t>CONCLUSION</w:t>
      </w:r>
    </w:p>
    <w:p w14:paraId="5DC22A68" w14:textId="77777777" w:rsidR="00AD084F" w:rsidRPr="00AD084F" w:rsidRDefault="00AD084F" w:rsidP="00AD084F">
      <w:pPr>
        <w:suppressAutoHyphens w:val="0"/>
        <w:spacing w:before="100" w:beforeAutospacing="1" w:after="100" w:afterAutospacing="1" w:line="360" w:lineRule="auto"/>
        <w:jc w:val="both"/>
        <w:rPr>
          <w:rFonts w:ascii="Verdana" w:hAnsi="Verdana"/>
          <w:sz w:val="20"/>
          <w:szCs w:val="20"/>
          <w:lang w:eastAsia="en-IN"/>
        </w:rPr>
      </w:pPr>
      <w:r w:rsidRPr="00AD084F">
        <w:rPr>
          <w:rFonts w:ascii="Verdana" w:hAnsi="Verdana"/>
          <w:sz w:val="20"/>
          <w:szCs w:val="20"/>
          <w:lang w:eastAsia="en-IN"/>
        </w:rPr>
        <w:t xml:space="preserve">                        In this project, two high level object identification models, YOLOv9 and Faster R-CNN, were developed and evaluated for identifying submerged fish. The two models demonstrated impressive possibilities for identifying various marine species from the aquarium dataset. The YOLOv9 model was excellent and let in high massive output, one evaluation and review rate, and the model took input quickly, so it will be fit for applications that require high uptake. On the other hand, the Faster R-CNN model was highly accurate especially when the fish’s shape was slightly blurred or surrounded by other objects. Exploring its two-stage discovery approach it examined exact location, species of fish. </w:t>
      </w:r>
    </w:p>
    <w:p w14:paraId="7CE1CDA4" w14:textId="77777777" w:rsidR="00AD084F" w:rsidRPr="00AD084F" w:rsidRDefault="00AD084F" w:rsidP="00AD084F">
      <w:pPr>
        <w:suppressAutoHyphens w:val="0"/>
        <w:spacing w:before="100" w:beforeAutospacing="1" w:after="100" w:afterAutospacing="1" w:line="360" w:lineRule="auto"/>
        <w:jc w:val="both"/>
        <w:rPr>
          <w:rFonts w:ascii="Verdana" w:hAnsi="Verdana"/>
          <w:sz w:val="20"/>
          <w:szCs w:val="20"/>
          <w:lang w:eastAsia="en-IN"/>
        </w:rPr>
      </w:pPr>
      <w:r w:rsidRPr="00AD084F">
        <w:rPr>
          <w:rFonts w:ascii="Verdana" w:hAnsi="Verdana"/>
          <w:sz w:val="20"/>
          <w:szCs w:val="20"/>
          <w:lang w:eastAsia="en-IN"/>
        </w:rPr>
        <w:t xml:space="preserve">                       The comparative analysis of the two models revealed their strengths and feasibility for various uses in marine exploration and conservation. Comparing both the models, Faster RCNN is considered to be the best model for under water fish detection and species classification. In general, this study outlines the potential of using more advanced learning techniques in order to achieve leading submersion observing approaches that enhance the protection of marine habitats and ecosystems. Future work might concern further development of these models and their assessment in qualified cases.</w:t>
      </w:r>
    </w:p>
    <w:p w14:paraId="2EDF684B" w14:textId="77777777" w:rsidR="009F4E0E" w:rsidRDefault="00AD084F" w:rsidP="009F4E0E">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br w:type="page"/>
      </w:r>
    </w:p>
    <w:p w14:paraId="5A265AC7" w14:textId="77777777" w:rsidR="009F4E0E" w:rsidRDefault="009F4E0E" w:rsidP="009F4E0E">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10974E46" w14:textId="77777777" w:rsidR="009F4E0E" w:rsidRDefault="009F4E0E" w:rsidP="009F4E0E">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50D6672F" w14:textId="77777777" w:rsidR="009F4E0E" w:rsidRDefault="009F4E0E" w:rsidP="009F4E0E">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04834911" w14:textId="77777777" w:rsidR="009F4E0E" w:rsidRDefault="009F4E0E" w:rsidP="009F4E0E">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2198B121" w14:textId="77777777" w:rsidR="009F4E0E" w:rsidRDefault="009F4E0E" w:rsidP="009F4E0E">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395EF35C" w14:textId="77777777" w:rsidR="009F4E0E" w:rsidRDefault="009F4E0E" w:rsidP="009F4E0E">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5A17DBF1" w14:textId="77777777" w:rsidR="009F4E0E" w:rsidRDefault="009F4E0E" w:rsidP="009F4E0E">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00862A28" w14:textId="77777777" w:rsidR="009F4E0E" w:rsidRDefault="009F4E0E" w:rsidP="009F4E0E">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048E378A" w14:textId="77777777" w:rsidR="009F4E0E" w:rsidRDefault="009F4E0E" w:rsidP="009F4E0E">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0772ACE3" w14:textId="77777777" w:rsidR="009F4E0E" w:rsidRDefault="009F4E0E" w:rsidP="009F4E0E">
      <w:pPr>
        <w:suppressAutoHyphens w:val="0"/>
        <w:spacing w:before="100" w:beforeAutospacing="1" w:after="100" w:afterAutospacing="1" w:line="360" w:lineRule="auto"/>
        <w:jc w:val="center"/>
        <w:rPr>
          <w:rFonts w:ascii="Verdana" w:hAnsi="Verdana"/>
          <w:b/>
          <w:bCs/>
          <w:sz w:val="32"/>
          <w:szCs w:val="32"/>
          <w:lang w:eastAsia="en-IN"/>
        </w:rPr>
      </w:pPr>
    </w:p>
    <w:p w14:paraId="6BE280BC" w14:textId="5EF566B9" w:rsidR="009F4E0E" w:rsidRPr="009F4E0E" w:rsidRDefault="009F4E0E" w:rsidP="009F4E0E">
      <w:pPr>
        <w:suppressAutoHyphens w:val="0"/>
        <w:spacing w:before="100" w:beforeAutospacing="1" w:after="100" w:afterAutospacing="1" w:line="360" w:lineRule="auto"/>
        <w:jc w:val="center"/>
        <w:rPr>
          <w:rFonts w:ascii="Verdana" w:hAnsi="Verdana"/>
          <w:b/>
          <w:bCs/>
          <w:sz w:val="32"/>
          <w:szCs w:val="32"/>
          <w:lang w:eastAsia="en-IN"/>
        </w:rPr>
      </w:pPr>
      <w:r w:rsidRPr="009F4E0E">
        <w:rPr>
          <w:rFonts w:ascii="Verdana" w:hAnsi="Verdana"/>
          <w:b/>
          <w:bCs/>
          <w:sz w:val="32"/>
          <w:szCs w:val="32"/>
          <w:lang w:eastAsia="en-IN"/>
        </w:rPr>
        <w:t>8.FUTURE SCOPE</w:t>
      </w:r>
    </w:p>
    <w:p w14:paraId="4F74E25D" w14:textId="6B719E09" w:rsidR="00AD084F" w:rsidRPr="009F4E0E" w:rsidRDefault="009F4E0E" w:rsidP="009F4E0E">
      <w:pPr>
        <w:suppressAutoHyphens w:val="0"/>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br w:type="page"/>
      </w:r>
    </w:p>
    <w:p w14:paraId="3EAB18D2" w14:textId="1A45B5CD" w:rsidR="00AD084F" w:rsidRPr="00AD084F" w:rsidRDefault="00AD084F" w:rsidP="00AD084F">
      <w:pPr>
        <w:suppressAutoHyphens w:val="0"/>
        <w:spacing w:before="100" w:beforeAutospacing="1" w:after="100" w:afterAutospacing="1" w:line="360" w:lineRule="auto"/>
        <w:jc w:val="center"/>
        <w:rPr>
          <w:rFonts w:ascii="Verdana" w:hAnsi="Verdana"/>
          <w:b/>
          <w:bCs/>
          <w:sz w:val="28"/>
          <w:szCs w:val="28"/>
          <w:lang w:eastAsia="en-IN"/>
        </w:rPr>
      </w:pPr>
      <w:r w:rsidRPr="00AD084F">
        <w:rPr>
          <w:rFonts w:ascii="Verdana" w:hAnsi="Verdana"/>
          <w:b/>
          <w:bCs/>
          <w:sz w:val="28"/>
          <w:szCs w:val="28"/>
          <w:lang w:eastAsia="en-IN"/>
        </w:rPr>
        <w:lastRenderedPageBreak/>
        <w:t>FUTURE SCOPE</w:t>
      </w:r>
    </w:p>
    <w:p w14:paraId="44E4179D" w14:textId="77777777" w:rsidR="00AD084F" w:rsidRPr="00AD084F" w:rsidRDefault="00AD084F" w:rsidP="00AD084F">
      <w:pPr>
        <w:suppressAutoHyphens w:val="0"/>
        <w:spacing w:before="100" w:beforeAutospacing="1" w:after="100" w:afterAutospacing="1" w:line="360" w:lineRule="auto"/>
        <w:jc w:val="both"/>
        <w:rPr>
          <w:rFonts w:ascii="Verdana" w:hAnsi="Verdana"/>
          <w:sz w:val="20"/>
          <w:szCs w:val="20"/>
          <w:lang w:val="en-IN" w:eastAsia="en-IN"/>
        </w:rPr>
      </w:pPr>
      <w:r w:rsidRPr="00AD084F">
        <w:rPr>
          <w:rFonts w:ascii="Verdana" w:hAnsi="Verdana"/>
          <w:sz w:val="20"/>
          <w:szCs w:val="20"/>
          <w:lang w:val="en-IN" w:eastAsia="en-IN"/>
        </w:rPr>
        <w:t xml:space="preserve">                                       Future enhancements for this project will focus on several key areas to further improve underwater fish detection capabilities and extend the application range of the technology. First, exploring deeper integration of AI with underwater robotic systems will enable more autonomous operations in diverse aquatic environments, potentially increasing the accuracy and coverage of marine studies. Next, advancements in image processing techniques, specifically designed to combat underwater visibility and distortion issues, will be crucial. This includes refining algorithms to better handle low light conditions, turbidity, and motion blur, which are common challenges in underwater imaging.</w:t>
      </w:r>
    </w:p>
    <w:p w14:paraId="7D6ACE61" w14:textId="77777777" w:rsidR="00AD084F" w:rsidRPr="00AD084F" w:rsidRDefault="00AD084F" w:rsidP="00AD084F">
      <w:pPr>
        <w:suppressAutoHyphens w:val="0"/>
        <w:spacing w:before="100" w:beforeAutospacing="1" w:after="100" w:afterAutospacing="1" w:line="360" w:lineRule="auto"/>
        <w:jc w:val="both"/>
        <w:rPr>
          <w:rFonts w:ascii="Verdana" w:hAnsi="Verdana"/>
          <w:sz w:val="20"/>
          <w:szCs w:val="20"/>
          <w:lang w:val="en-IN" w:eastAsia="en-IN"/>
        </w:rPr>
      </w:pPr>
      <w:r w:rsidRPr="00AD084F">
        <w:rPr>
          <w:rFonts w:ascii="Verdana" w:hAnsi="Verdana"/>
          <w:sz w:val="20"/>
          <w:szCs w:val="20"/>
          <w:lang w:val="en-IN" w:eastAsia="en-IN"/>
        </w:rPr>
        <w:t xml:space="preserve">                                    Additionally, expanding the training datasets to include a wider variety of species and environmental conditions will help improve the models' generalization abilities, making them more robust across different underwater scenarios. Implementing transfer learning and semi-supervised learning techniques could also enhance learning efficiency and model adaptability, particularly for rare or hard-to-detect species.</w:t>
      </w:r>
    </w:p>
    <w:p w14:paraId="057C521B" w14:textId="77777777" w:rsidR="00AD084F" w:rsidRPr="00AD084F" w:rsidRDefault="00AD084F" w:rsidP="00AD084F">
      <w:pPr>
        <w:suppressAutoHyphens w:val="0"/>
        <w:spacing w:before="100" w:beforeAutospacing="1" w:after="100" w:afterAutospacing="1" w:line="360" w:lineRule="auto"/>
        <w:jc w:val="both"/>
        <w:rPr>
          <w:rFonts w:ascii="Verdana" w:hAnsi="Verdana"/>
          <w:b/>
          <w:bCs/>
          <w:sz w:val="20"/>
          <w:szCs w:val="20"/>
          <w:lang w:eastAsia="en-IN"/>
        </w:rPr>
      </w:pPr>
      <w:r w:rsidRPr="00AD084F">
        <w:rPr>
          <w:rFonts w:ascii="Verdana" w:hAnsi="Verdana"/>
          <w:sz w:val="20"/>
          <w:szCs w:val="20"/>
          <w:lang w:val="en-IN" w:eastAsia="en-IN"/>
        </w:rPr>
        <w:t xml:space="preserve">                                   Finally, increasing the collaboration between marine biologists, environmentalists, and AI researchers will ensure that the development of these technologies remains aligned with conservation goals and practical research needs. By focusing on these areas, future enhancements will not only advance the technical capabilities of underwater fish detection systems but also contribute more broadly to the sustainability and understanding of marine ecosystems.</w:t>
      </w:r>
      <w:r w:rsidRPr="00AD084F">
        <w:rPr>
          <w:rFonts w:ascii="Verdana" w:hAnsi="Verdana"/>
          <w:b/>
          <w:bCs/>
          <w:sz w:val="20"/>
          <w:szCs w:val="20"/>
          <w:lang w:eastAsia="en-IN"/>
        </w:rPr>
        <w:t xml:space="preserve"> </w:t>
      </w:r>
    </w:p>
    <w:p w14:paraId="0D669AD2"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p>
    <w:p w14:paraId="3F005C83" w14:textId="77777777" w:rsidR="00020569" w:rsidRDefault="00AD084F" w:rsidP="00020569">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r w:rsidRPr="00AD084F">
        <w:rPr>
          <w:rFonts w:ascii="Verdana" w:eastAsia="Calibri" w:hAnsi="Verdana"/>
          <w:kern w:val="2"/>
          <w:sz w:val="20"/>
          <w:szCs w:val="20"/>
          <w:lang w:eastAsia="en-US"/>
          <w14:ligatures w14:val="standardContextual"/>
        </w:rPr>
        <w:br w:type="page"/>
      </w:r>
    </w:p>
    <w:p w14:paraId="2574AEC0" w14:textId="77777777" w:rsidR="00020569" w:rsidRDefault="00020569" w:rsidP="00020569">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023D1E14" w14:textId="77777777" w:rsidR="00020569" w:rsidRDefault="00020569" w:rsidP="00020569">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09514CD8" w14:textId="77777777" w:rsidR="00020569" w:rsidRDefault="00020569" w:rsidP="00020569">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378511E0" w14:textId="77777777" w:rsidR="00020569" w:rsidRDefault="00020569" w:rsidP="00020569">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63AA3E57" w14:textId="77777777" w:rsidR="00020569" w:rsidRDefault="00020569" w:rsidP="00020569">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7F1DBB45" w14:textId="77777777" w:rsidR="00020569" w:rsidRDefault="00020569" w:rsidP="00020569">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30051543" w14:textId="77777777" w:rsidR="00020569" w:rsidRDefault="00020569" w:rsidP="00020569">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770BAF45" w14:textId="77777777" w:rsidR="00020569" w:rsidRDefault="00020569" w:rsidP="00020569">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0094174D" w14:textId="77777777" w:rsidR="00020569" w:rsidRDefault="00020569" w:rsidP="00020569">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7F6917DE" w14:textId="77777777" w:rsidR="00020569" w:rsidRDefault="00020569" w:rsidP="00020569">
      <w:pPr>
        <w:suppressAutoHyphens w:val="0"/>
        <w:spacing w:before="100" w:beforeAutospacing="1" w:after="100" w:afterAutospacing="1" w:line="360" w:lineRule="auto"/>
        <w:jc w:val="center"/>
        <w:rPr>
          <w:rFonts w:ascii="Verdana" w:eastAsia="Calibri" w:hAnsi="Verdana"/>
          <w:kern w:val="2"/>
          <w:sz w:val="20"/>
          <w:szCs w:val="20"/>
          <w:lang w:eastAsia="en-US"/>
          <w14:ligatures w14:val="standardContextual"/>
        </w:rPr>
      </w:pPr>
    </w:p>
    <w:p w14:paraId="466D7D67" w14:textId="4C4EA051" w:rsidR="00020569" w:rsidRPr="00020569" w:rsidRDefault="00020569" w:rsidP="00020569">
      <w:pPr>
        <w:suppressAutoHyphens w:val="0"/>
        <w:spacing w:before="100" w:beforeAutospacing="1" w:after="100" w:afterAutospacing="1" w:line="360" w:lineRule="auto"/>
        <w:jc w:val="center"/>
        <w:rPr>
          <w:rFonts w:ascii="Verdana" w:hAnsi="Verdana"/>
          <w:b/>
          <w:bCs/>
          <w:sz w:val="32"/>
          <w:szCs w:val="32"/>
          <w:lang w:eastAsia="en-IN"/>
        </w:rPr>
      </w:pPr>
      <w:r w:rsidRPr="00020569">
        <w:rPr>
          <w:rFonts w:ascii="Verdana" w:hAnsi="Verdana"/>
          <w:b/>
          <w:bCs/>
          <w:sz w:val="32"/>
          <w:szCs w:val="32"/>
          <w:lang w:eastAsia="en-IN"/>
        </w:rPr>
        <w:t>9.BIBLIOGRAPHY</w:t>
      </w:r>
    </w:p>
    <w:p w14:paraId="43243605" w14:textId="7170AA29" w:rsidR="00AD084F" w:rsidRPr="009F4E0E" w:rsidRDefault="009F4E0E" w:rsidP="009F4E0E">
      <w:pPr>
        <w:suppressAutoHyphens w:val="0"/>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br w:type="page"/>
      </w:r>
    </w:p>
    <w:p w14:paraId="3585069B" w14:textId="5E7490A7" w:rsidR="00AD084F" w:rsidRPr="00AD084F" w:rsidRDefault="00AD084F" w:rsidP="00AD084F">
      <w:pPr>
        <w:suppressAutoHyphens w:val="0"/>
        <w:spacing w:before="100" w:beforeAutospacing="1" w:after="100" w:afterAutospacing="1" w:line="360" w:lineRule="auto"/>
        <w:jc w:val="center"/>
        <w:rPr>
          <w:rFonts w:ascii="Verdana" w:hAnsi="Verdana"/>
          <w:b/>
          <w:bCs/>
          <w:sz w:val="28"/>
          <w:szCs w:val="28"/>
          <w:lang w:eastAsia="en-IN"/>
        </w:rPr>
      </w:pPr>
      <w:r w:rsidRPr="00AD084F">
        <w:rPr>
          <w:rFonts w:ascii="Verdana" w:hAnsi="Verdana"/>
          <w:b/>
          <w:bCs/>
          <w:sz w:val="28"/>
          <w:szCs w:val="28"/>
          <w:lang w:eastAsia="en-IN"/>
        </w:rPr>
        <w:lastRenderedPageBreak/>
        <w:t>BIBLIOGRAPHY</w:t>
      </w:r>
    </w:p>
    <w:p w14:paraId="4B5B4179"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W. Xu and S. Matzner, “Underwater fish detection using deep learning for water power applications,” </w:t>
      </w:r>
      <w:r w:rsidRPr="00AD084F">
        <w:rPr>
          <w:rFonts w:ascii="Verdana" w:hAnsi="Verdana"/>
          <w:i/>
          <w:iCs/>
          <w:sz w:val="20"/>
          <w:szCs w:val="20"/>
          <w:lang w:val="en-IN" w:eastAsia="en-IN"/>
        </w:rPr>
        <w:t>Proceedings - 2018 International Conference on Computational Science and Computational Intelligence, CSCI 2018</w:t>
      </w:r>
      <w:r w:rsidRPr="00AD084F">
        <w:rPr>
          <w:rFonts w:ascii="Verdana" w:hAnsi="Verdana"/>
          <w:sz w:val="20"/>
          <w:szCs w:val="20"/>
          <w:lang w:val="en-IN" w:eastAsia="en-IN"/>
        </w:rPr>
        <w:t xml:space="preserve">, pp. 313–318, Dec. 2018,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10.1109/CSCI46756.2018.00067.</w:t>
      </w:r>
    </w:p>
    <w:p w14:paraId="06EB9EA5"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H. Wang, J. Zhang, and H. Cheng, “HRA-YOLO: An Effective Detection Model for Underwater Fish,” </w:t>
      </w:r>
      <w:r w:rsidRPr="00AD084F">
        <w:rPr>
          <w:rFonts w:ascii="Verdana" w:hAnsi="Verdana"/>
          <w:i/>
          <w:iCs/>
          <w:sz w:val="20"/>
          <w:szCs w:val="20"/>
          <w:lang w:val="en-IN" w:eastAsia="en-IN"/>
        </w:rPr>
        <w:t>Electronics 2024, Vol. 13, Page 3547</w:t>
      </w:r>
      <w:r w:rsidRPr="00AD084F">
        <w:rPr>
          <w:rFonts w:ascii="Verdana" w:hAnsi="Verdana"/>
          <w:sz w:val="20"/>
          <w:szCs w:val="20"/>
          <w:lang w:val="en-IN" w:eastAsia="en-IN"/>
        </w:rPr>
        <w:t xml:space="preserve">, vol. 13, no. 17, p. 3547, Sep.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10.3390/ELECTRONICS13173547.</w:t>
      </w:r>
    </w:p>
    <w:p w14:paraId="1831D1B2"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proofErr w:type="spellStart"/>
      <w:r w:rsidRPr="00AD084F">
        <w:rPr>
          <w:rFonts w:ascii="Verdana" w:hAnsi="Verdana"/>
          <w:sz w:val="20"/>
          <w:szCs w:val="20"/>
          <w:lang w:val="en-IN" w:eastAsia="en-IN"/>
        </w:rPr>
        <w:t>A.Bajpai</w:t>
      </w:r>
      <w:proofErr w:type="spellEnd"/>
      <w:r w:rsidRPr="00AD084F">
        <w:rPr>
          <w:rFonts w:ascii="Verdana" w:hAnsi="Verdana"/>
          <w:sz w:val="20"/>
          <w:szCs w:val="20"/>
          <w:lang w:val="en-IN" w:eastAsia="en-IN"/>
        </w:rPr>
        <w:t xml:space="preserve">, N. Tiwari, A. Yadav, D. Chaurasia, and M. Kumar, “Enhancing Underwater Object Detection: Leveraging YOLOv8m for Improved Subaquatic Monitoring,” </w:t>
      </w:r>
      <w:r w:rsidRPr="00AD084F">
        <w:rPr>
          <w:rFonts w:ascii="Verdana" w:hAnsi="Verdana"/>
          <w:i/>
          <w:iCs/>
          <w:sz w:val="20"/>
          <w:szCs w:val="20"/>
          <w:lang w:val="en-IN" w:eastAsia="en-IN"/>
        </w:rPr>
        <w:t xml:space="preserve">SN </w:t>
      </w:r>
      <w:proofErr w:type="spellStart"/>
      <w:r w:rsidRPr="00AD084F">
        <w:rPr>
          <w:rFonts w:ascii="Verdana" w:hAnsi="Verdana"/>
          <w:i/>
          <w:iCs/>
          <w:sz w:val="20"/>
          <w:szCs w:val="20"/>
          <w:lang w:val="en-IN" w:eastAsia="en-IN"/>
        </w:rPr>
        <w:t>Comput</w:t>
      </w:r>
      <w:proofErr w:type="spellEnd"/>
      <w:r w:rsidRPr="00AD084F">
        <w:rPr>
          <w:rFonts w:ascii="Verdana" w:hAnsi="Verdana"/>
          <w:i/>
          <w:iCs/>
          <w:sz w:val="20"/>
          <w:szCs w:val="20"/>
          <w:lang w:val="en-IN" w:eastAsia="en-IN"/>
        </w:rPr>
        <w:t xml:space="preserve"> Sci</w:t>
      </w:r>
      <w:r w:rsidRPr="00AD084F">
        <w:rPr>
          <w:rFonts w:ascii="Verdana" w:hAnsi="Verdana"/>
          <w:sz w:val="20"/>
          <w:szCs w:val="20"/>
          <w:lang w:val="en-IN" w:eastAsia="en-IN"/>
        </w:rPr>
        <w:t xml:space="preserve">, vol. 5, no. 6, pp. 1–10, Aug.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10.1007/S42979-024-03170-Z/METRICS.</w:t>
      </w:r>
    </w:p>
    <w:p w14:paraId="4A466484"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S. H. Lee and M. H. Oh, “Detection and Tracking of Underwater Fish Using the Fair Multi-Object Tracking Model: A Comparative Analysis of YOLOv5s and DLA-34 Backbone Models,” </w:t>
      </w:r>
      <w:r w:rsidRPr="00AD084F">
        <w:rPr>
          <w:rFonts w:ascii="Verdana" w:hAnsi="Verdana"/>
          <w:i/>
          <w:iCs/>
          <w:sz w:val="20"/>
          <w:szCs w:val="20"/>
          <w:lang w:val="en-IN" w:eastAsia="en-IN"/>
        </w:rPr>
        <w:t>Applied Sciences 2024, Vol. 14, Page 6888</w:t>
      </w:r>
      <w:r w:rsidRPr="00AD084F">
        <w:rPr>
          <w:rFonts w:ascii="Verdana" w:hAnsi="Verdana"/>
          <w:sz w:val="20"/>
          <w:szCs w:val="20"/>
          <w:lang w:val="en-IN" w:eastAsia="en-IN"/>
        </w:rPr>
        <w:t xml:space="preserve">, vol. 14, no. 16, p. 6888, Aug.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10.3390/APP14166888.</w:t>
      </w:r>
    </w:p>
    <w:p w14:paraId="098B0767"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Z. Yan, L. Hao, J. Yang, and J. Zhou, “Real-Time Underwater Fish Detection and Recognition Based on CBAM-YOLO Network with Lightweight Design,” </w:t>
      </w:r>
      <w:r w:rsidRPr="00AD084F">
        <w:rPr>
          <w:rFonts w:ascii="Verdana" w:hAnsi="Verdana"/>
          <w:i/>
          <w:iCs/>
          <w:sz w:val="20"/>
          <w:szCs w:val="20"/>
          <w:lang w:val="en-IN" w:eastAsia="en-IN"/>
        </w:rPr>
        <w:t>Journal of Marine Science and Engineering 2024, Vol. 12, Page 1302</w:t>
      </w:r>
      <w:r w:rsidRPr="00AD084F">
        <w:rPr>
          <w:rFonts w:ascii="Verdana" w:hAnsi="Verdana"/>
          <w:sz w:val="20"/>
          <w:szCs w:val="20"/>
          <w:lang w:val="en-IN" w:eastAsia="en-IN"/>
        </w:rPr>
        <w:t xml:space="preserve">, vol. 12, no. 8, p. 1302, Aug.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10.3390/JMSE12081302.</w:t>
      </w:r>
    </w:p>
    <w:p w14:paraId="35A7C007"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D. K V, A. K, H. N M, A. S, and E. S. Vamshi Krishna, “Aquarium Control System using Yolov5,” </w:t>
      </w:r>
      <w:r w:rsidRPr="00AD084F">
        <w:rPr>
          <w:rFonts w:ascii="Verdana" w:hAnsi="Verdana"/>
          <w:i/>
          <w:iCs/>
          <w:sz w:val="20"/>
          <w:szCs w:val="20"/>
          <w:lang w:val="en-IN" w:eastAsia="en-IN"/>
        </w:rPr>
        <w:t>2024 7th International Conference on Circuit Power and Computing Technologies (ICCPCT)</w:t>
      </w:r>
      <w:r w:rsidRPr="00AD084F">
        <w:rPr>
          <w:rFonts w:ascii="Verdana" w:hAnsi="Verdana"/>
          <w:sz w:val="20"/>
          <w:szCs w:val="20"/>
          <w:lang w:val="en-IN" w:eastAsia="en-IN"/>
        </w:rPr>
        <w:t xml:space="preserve">, pp. 808–812, Aug.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10.1109/ICCPCT61902.2024.10673199.</w:t>
      </w:r>
    </w:p>
    <w:p w14:paraId="7F7E9C90"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K. M. Arase and M. B. J, “DEEP SEA FISHING USING DEEP LEARNING AND IMAGE PROCESSING,” </w:t>
      </w:r>
      <w:r w:rsidRPr="00AD084F">
        <w:rPr>
          <w:rFonts w:ascii="Verdana" w:hAnsi="Verdana"/>
          <w:i/>
          <w:iCs/>
          <w:sz w:val="20"/>
          <w:szCs w:val="20"/>
          <w:lang w:val="en-IN" w:eastAsia="en-IN"/>
        </w:rPr>
        <w:t>ESP Journal of Engineering &amp; Technology Advancements (ESP-JETA</w:t>
      </w:r>
      <w:r w:rsidRPr="00AD084F">
        <w:rPr>
          <w:rFonts w:ascii="Verdana" w:hAnsi="Verdana"/>
          <w:sz w:val="20"/>
          <w:szCs w:val="20"/>
          <w:lang w:val="en-IN" w:eastAsia="en-IN"/>
        </w:rPr>
        <w:t>.</w:t>
      </w:r>
    </w:p>
    <w:p w14:paraId="37494037"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proofErr w:type="spellStart"/>
      <w:r w:rsidRPr="00AD084F">
        <w:rPr>
          <w:rFonts w:ascii="Verdana" w:hAnsi="Verdana"/>
          <w:sz w:val="20"/>
          <w:szCs w:val="20"/>
          <w:lang w:val="en-IN" w:eastAsia="en-IN"/>
        </w:rPr>
        <w:t>W.Long</w:t>
      </w:r>
      <w:proofErr w:type="spellEnd"/>
      <w:r w:rsidRPr="00AD084F">
        <w:rPr>
          <w:rFonts w:ascii="Verdana" w:hAnsi="Verdana"/>
          <w:sz w:val="20"/>
          <w:szCs w:val="20"/>
          <w:lang w:val="en-IN" w:eastAsia="en-IN"/>
        </w:rPr>
        <w:t xml:space="preserve"> </w:t>
      </w:r>
      <w:r w:rsidRPr="00AD084F">
        <w:rPr>
          <w:rFonts w:ascii="Verdana" w:hAnsi="Verdana"/>
          <w:i/>
          <w:iCs/>
          <w:sz w:val="20"/>
          <w:szCs w:val="20"/>
          <w:lang w:val="en-IN" w:eastAsia="en-IN"/>
        </w:rPr>
        <w:t>et al.</w:t>
      </w:r>
      <w:r w:rsidRPr="00AD084F">
        <w:rPr>
          <w:rFonts w:ascii="Verdana" w:hAnsi="Verdana"/>
          <w:sz w:val="20"/>
          <w:szCs w:val="20"/>
          <w:lang w:val="en-IN" w:eastAsia="en-IN"/>
        </w:rPr>
        <w:t xml:space="preserve">, “Triple Attention Mechanism with YOLOv5s for Fish Detection,” </w:t>
      </w:r>
      <w:r w:rsidRPr="00AD084F">
        <w:rPr>
          <w:rFonts w:ascii="Verdana" w:hAnsi="Verdana"/>
          <w:i/>
          <w:iCs/>
          <w:sz w:val="20"/>
          <w:szCs w:val="20"/>
          <w:lang w:val="en-IN" w:eastAsia="en-IN"/>
        </w:rPr>
        <w:t>Fishes 2024, Vol. 9, Page 151</w:t>
      </w:r>
      <w:r w:rsidRPr="00AD084F">
        <w:rPr>
          <w:rFonts w:ascii="Verdana" w:hAnsi="Verdana"/>
          <w:sz w:val="20"/>
          <w:szCs w:val="20"/>
          <w:lang w:val="en-IN" w:eastAsia="en-IN"/>
        </w:rPr>
        <w:t xml:space="preserve">, vol. 9, no. 5, p. 151, Apr.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10.3390/FISHES9050151.</w:t>
      </w:r>
    </w:p>
    <w:p w14:paraId="10315A38"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S. A. Santoso, I. Jaya, and K. </w:t>
      </w:r>
      <w:proofErr w:type="spellStart"/>
      <w:r w:rsidRPr="00AD084F">
        <w:rPr>
          <w:rFonts w:ascii="Verdana" w:hAnsi="Verdana"/>
          <w:sz w:val="20"/>
          <w:szCs w:val="20"/>
          <w:lang w:val="en-IN" w:eastAsia="en-IN"/>
        </w:rPr>
        <w:t>Priandana</w:t>
      </w:r>
      <w:proofErr w:type="spellEnd"/>
      <w:r w:rsidRPr="00AD084F">
        <w:rPr>
          <w:rFonts w:ascii="Verdana" w:hAnsi="Verdana"/>
          <w:sz w:val="20"/>
          <w:szCs w:val="20"/>
          <w:lang w:val="en-IN" w:eastAsia="en-IN"/>
        </w:rPr>
        <w:t xml:space="preserve">, “Optimizing Coral Fish Detection: Faster R-CNN, SSD </w:t>
      </w:r>
      <w:proofErr w:type="spellStart"/>
      <w:r w:rsidRPr="00AD084F">
        <w:rPr>
          <w:rFonts w:ascii="Verdana" w:hAnsi="Verdana"/>
          <w:sz w:val="20"/>
          <w:szCs w:val="20"/>
          <w:lang w:val="en-IN" w:eastAsia="en-IN"/>
        </w:rPr>
        <w:t>MobileNet</w:t>
      </w:r>
      <w:proofErr w:type="spellEnd"/>
      <w:r w:rsidRPr="00AD084F">
        <w:rPr>
          <w:rFonts w:ascii="Verdana" w:hAnsi="Verdana"/>
          <w:sz w:val="20"/>
          <w:szCs w:val="20"/>
          <w:lang w:val="en-IN" w:eastAsia="en-IN"/>
        </w:rPr>
        <w:t xml:space="preserve">, YOLOv5 Comparison,” </w:t>
      </w:r>
      <w:r w:rsidRPr="00AD084F">
        <w:rPr>
          <w:rFonts w:ascii="Verdana" w:hAnsi="Verdana"/>
          <w:i/>
          <w:iCs/>
          <w:sz w:val="20"/>
          <w:szCs w:val="20"/>
          <w:lang w:val="en-IN" w:eastAsia="en-IN"/>
        </w:rPr>
        <w:t>IJCCS (Indonesian Journal of Computing and Cybernetics Systems)</w:t>
      </w:r>
      <w:r w:rsidRPr="00AD084F">
        <w:rPr>
          <w:rFonts w:ascii="Verdana" w:hAnsi="Verdana"/>
          <w:sz w:val="20"/>
          <w:szCs w:val="20"/>
          <w:lang w:val="en-IN" w:eastAsia="en-IN"/>
        </w:rPr>
        <w:t xml:space="preserve">, vol. 18, no. 2, pp. 1–5, Apr.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10.22146/IJCCS.95011.</w:t>
      </w:r>
    </w:p>
    <w:p w14:paraId="505EE0D2"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M. Hamzaoui, M. O.-E. </w:t>
      </w:r>
      <w:proofErr w:type="spellStart"/>
      <w:r w:rsidRPr="00AD084F">
        <w:rPr>
          <w:rFonts w:ascii="Verdana" w:hAnsi="Verdana"/>
          <w:sz w:val="20"/>
          <w:szCs w:val="20"/>
          <w:lang w:val="en-IN" w:eastAsia="en-IN"/>
        </w:rPr>
        <w:t>Aoueileyine</w:t>
      </w:r>
      <w:proofErr w:type="spellEnd"/>
      <w:r w:rsidRPr="00AD084F">
        <w:rPr>
          <w:rFonts w:ascii="Verdana" w:hAnsi="Verdana"/>
          <w:sz w:val="20"/>
          <w:szCs w:val="20"/>
          <w:lang w:val="en-IN" w:eastAsia="en-IN"/>
        </w:rPr>
        <w:t xml:space="preserve">, L. </w:t>
      </w:r>
      <w:proofErr w:type="spellStart"/>
      <w:r w:rsidRPr="00AD084F">
        <w:rPr>
          <w:rFonts w:ascii="Verdana" w:hAnsi="Verdana"/>
          <w:sz w:val="20"/>
          <w:szCs w:val="20"/>
          <w:lang w:val="en-IN" w:eastAsia="en-IN"/>
        </w:rPr>
        <w:t>Romdhani</w:t>
      </w:r>
      <w:proofErr w:type="spellEnd"/>
      <w:r w:rsidRPr="00AD084F">
        <w:rPr>
          <w:rFonts w:ascii="Verdana" w:hAnsi="Verdana"/>
          <w:sz w:val="20"/>
          <w:szCs w:val="20"/>
          <w:lang w:val="en-IN" w:eastAsia="en-IN"/>
        </w:rPr>
        <w:t xml:space="preserve">, and R. </w:t>
      </w:r>
      <w:proofErr w:type="spellStart"/>
      <w:r w:rsidRPr="00AD084F">
        <w:rPr>
          <w:rFonts w:ascii="Verdana" w:hAnsi="Verdana"/>
          <w:sz w:val="20"/>
          <w:szCs w:val="20"/>
          <w:lang w:val="en-IN" w:eastAsia="en-IN"/>
        </w:rPr>
        <w:t>Bouallegue</w:t>
      </w:r>
      <w:proofErr w:type="spellEnd"/>
      <w:r w:rsidRPr="00AD084F">
        <w:rPr>
          <w:rFonts w:ascii="Verdana" w:hAnsi="Verdana"/>
          <w:sz w:val="20"/>
          <w:szCs w:val="20"/>
          <w:lang w:val="en-IN" w:eastAsia="en-IN"/>
        </w:rPr>
        <w:t xml:space="preserve">, “An Efficient Method for Underwater Fish Detection Using a Transfer Learning Techniques,” pp. 257–267,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10.1007/978-3-031-57870-0_23.</w:t>
      </w:r>
    </w:p>
    <w:p w14:paraId="62E3C742"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lastRenderedPageBreak/>
        <w:t xml:space="preserve">E. Alfaro-Dufour, C. Muntaner-González, A. Martorell-Torres, and G. Oliver-Codina, “Lanty: A Deep Sea Stereo Vision System,” </w:t>
      </w:r>
      <w:r w:rsidRPr="00AD084F">
        <w:rPr>
          <w:rFonts w:ascii="Verdana" w:hAnsi="Verdana"/>
          <w:i/>
          <w:iCs/>
          <w:sz w:val="20"/>
          <w:szCs w:val="20"/>
          <w:lang w:val="en-IN" w:eastAsia="en-IN"/>
        </w:rPr>
        <w:t>Proceedings of the IEEE International Conference on Industrial Technology</w:t>
      </w:r>
      <w:r w:rsidRPr="00AD084F">
        <w:rPr>
          <w:rFonts w:ascii="Verdana" w:hAnsi="Verdana"/>
          <w:sz w:val="20"/>
          <w:szCs w:val="20"/>
          <w:lang w:val="en-IN" w:eastAsia="en-IN"/>
        </w:rPr>
        <w:t xml:space="preserve">,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10.1109/ICIT58233.2024.10540725.</w:t>
      </w:r>
    </w:p>
    <w:p w14:paraId="57600930"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T. Cheng, </w:t>
      </w:r>
      <w:proofErr w:type="spellStart"/>
      <w:r w:rsidRPr="00AD084F">
        <w:rPr>
          <w:rFonts w:ascii="Verdana" w:hAnsi="Verdana"/>
          <w:sz w:val="20"/>
          <w:szCs w:val="20"/>
          <w:lang w:val="en-IN" w:eastAsia="en-IN"/>
        </w:rPr>
        <w:t>J.Li</w:t>
      </w:r>
      <w:proofErr w:type="spellEnd"/>
      <w:r w:rsidRPr="00AD084F">
        <w:rPr>
          <w:rFonts w:ascii="Verdana" w:hAnsi="Verdana"/>
          <w:sz w:val="20"/>
          <w:szCs w:val="20"/>
          <w:lang w:val="en-IN" w:eastAsia="en-IN"/>
        </w:rPr>
        <w:t xml:space="preserve">, J. Luo, and Z. Li, “Improved YOLOv8 for Complex Environmental Fish Detection,” </w:t>
      </w:r>
      <w:r w:rsidRPr="00AD084F">
        <w:rPr>
          <w:rFonts w:ascii="Verdana" w:hAnsi="Verdana"/>
          <w:i/>
          <w:iCs/>
          <w:sz w:val="20"/>
          <w:szCs w:val="20"/>
          <w:lang w:val="en-IN" w:eastAsia="en-IN"/>
        </w:rPr>
        <w:t>IEEE Advanced Information Technology, Electronic and Automation Control Conference (IAEAC)</w:t>
      </w:r>
      <w:r w:rsidRPr="00AD084F">
        <w:rPr>
          <w:rFonts w:ascii="Verdana" w:hAnsi="Verdana"/>
          <w:sz w:val="20"/>
          <w:szCs w:val="20"/>
          <w:lang w:val="en-IN" w:eastAsia="en-IN"/>
        </w:rPr>
        <w:t xml:space="preserve">, pp. 797–801,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10.1109/IAEAC59436.2024.10503793.</w:t>
      </w:r>
    </w:p>
    <w:p w14:paraId="1A4D6AF4"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D. Ji, A. F. Hussain, S. Hussain, S. G. Ogbonnaya, S. Zhu, and X. Wang, “Fish Detection and Classification Based on Improved </w:t>
      </w:r>
      <w:proofErr w:type="spellStart"/>
      <w:r w:rsidRPr="00AD084F">
        <w:rPr>
          <w:rFonts w:ascii="Verdana" w:hAnsi="Verdana"/>
          <w:sz w:val="20"/>
          <w:szCs w:val="20"/>
          <w:lang w:val="en-IN" w:eastAsia="en-IN"/>
        </w:rPr>
        <w:t>ViT</w:t>
      </w:r>
      <w:proofErr w:type="spellEnd"/>
      <w:r w:rsidRPr="00AD084F">
        <w:rPr>
          <w:rFonts w:ascii="Verdana" w:hAnsi="Verdana"/>
          <w:sz w:val="20"/>
          <w:szCs w:val="20"/>
          <w:lang w:val="en-IN" w:eastAsia="en-IN"/>
        </w:rPr>
        <w:t xml:space="preserve">,” </w:t>
      </w:r>
      <w:r w:rsidRPr="00AD084F">
        <w:rPr>
          <w:rFonts w:ascii="Verdana" w:hAnsi="Verdana"/>
          <w:i/>
          <w:iCs/>
          <w:sz w:val="20"/>
          <w:szCs w:val="20"/>
          <w:lang w:val="en-IN" w:eastAsia="en-IN"/>
        </w:rPr>
        <w:t>ICARCE 2023 - 2023 2nd International Conference on Automation, Robotics and Computer Engineering</w:t>
      </w:r>
      <w:r w:rsidRPr="00AD084F">
        <w:rPr>
          <w:rFonts w:ascii="Verdana" w:hAnsi="Verdana"/>
          <w:sz w:val="20"/>
          <w:szCs w:val="20"/>
          <w:lang w:val="en-IN" w:eastAsia="en-IN"/>
        </w:rPr>
        <w:t xml:space="preserve">, 2023,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10.1109/ICARCE59252.2024.10492544.</w:t>
      </w:r>
    </w:p>
    <w:p w14:paraId="270CD76D"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S. Kumar, R. Lal, A. Ali, N. Rollings, U. Mehta, and M. Assaf, “A Real-Time Fish Recognition Using Deep Learning Algorithms for Low-Quality Images on an Underwater Drone,” pp. 67–79,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10.1007/978-981-97-0327-2_6.</w:t>
      </w:r>
    </w:p>
    <w:p w14:paraId="32B140B2"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proofErr w:type="spellStart"/>
      <w:r w:rsidRPr="00AD084F">
        <w:rPr>
          <w:rFonts w:ascii="Verdana" w:hAnsi="Verdana"/>
          <w:sz w:val="20"/>
          <w:szCs w:val="20"/>
          <w:lang w:val="en-IN" w:eastAsia="en-IN"/>
        </w:rPr>
        <w:t>L.Zhang</w:t>
      </w:r>
      <w:proofErr w:type="spellEnd"/>
      <w:r w:rsidRPr="00AD084F">
        <w:rPr>
          <w:rFonts w:ascii="Verdana" w:hAnsi="Verdana"/>
          <w:sz w:val="20"/>
          <w:szCs w:val="20"/>
          <w:lang w:val="en-IN" w:eastAsia="en-IN"/>
        </w:rPr>
        <w:t xml:space="preserve"> </w:t>
      </w:r>
      <w:r w:rsidRPr="00AD084F">
        <w:rPr>
          <w:rFonts w:ascii="Verdana" w:hAnsi="Verdana"/>
          <w:i/>
          <w:iCs/>
          <w:sz w:val="20"/>
          <w:szCs w:val="20"/>
          <w:lang w:val="en-IN" w:eastAsia="en-IN"/>
        </w:rPr>
        <w:t>et al.</w:t>
      </w:r>
      <w:r w:rsidRPr="00AD084F">
        <w:rPr>
          <w:rFonts w:ascii="Verdana" w:hAnsi="Verdana"/>
          <w:sz w:val="20"/>
          <w:szCs w:val="20"/>
          <w:lang w:val="en-IN" w:eastAsia="en-IN"/>
        </w:rPr>
        <w:t xml:space="preserve">, “Underwater fish detection and counting using image segmentation,” </w:t>
      </w:r>
      <w:r w:rsidRPr="00AD084F">
        <w:rPr>
          <w:rFonts w:ascii="Verdana" w:hAnsi="Verdana"/>
          <w:i/>
          <w:iCs/>
          <w:sz w:val="20"/>
          <w:szCs w:val="20"/>
          <w:lang w:val="en-IN" w:eastAsia="en-IN"/>
        </w:rPr>
        <w:t>Aquaculture International</w:t>
      </w:r>
      <w:r w:rsidRPr="00AD084F">
        <w:rPr>
          <w:rFonts w:ascii="Verdana" w:hAnsi="Verdana"/>
          <w:sz w:val="20"/>
          <w:szCs w:val="20"/>
          <w:lang w:val="en-IN" w:eastAsia="en-IN"/>
        </w:rPr>
        <w:t xml:space="preserve">, vol. 32, no. 4, pp. 4799–4817, Aug.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10.1007/S10499-024-01402-W/METRICS.</w:t>
      </w:r>
    </w:p>
    <w:p w14:paraId="550BCD2C"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S. Cui, Y. Zhou, Y. Wang, and L. Zhai, “Fish Detection Using Deep Learning,” </w:t>
      </w:r>
      <w:r w:rsidRPr="00AD084F">
        <w:rPr>
          <w:rFonts w:ascii="Verdana" w:hAnsi="Verdana"/>
          <w:i/>
          <w:iCs/>
          <w:sz w:val="20"/>
          <w:szCs w:val="20"/>
          <w:lang w:val="en-IN" w:eastAsia="en-IN"/>
        </w:rPr>
        <w:t>Applied Computational Intelligence and Soft Computing</w:t>
      </w:r>
      <w:r w:rsidRPr="00AD084F">
        <w:rPr>
          <w:rFonts w:ascii="Verdana" w:hAnsi="Verdana"/>
          <w:sz w:val="20"/>
          <w:szCs w:val="20"/>
          <w:lang w:val="en-IN" w:eastAsia="en-IN"/>
        </w:rPr>
        <w:t xml:space="preserve">, vol. 2020, 2020,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10.1155/2020/3738108.</w:t>
      </w:r>
    </w:p>
    <w:p w14:paraId="40CAE907" w14:textId="77777777" w:rsidR="00AD084F" w:rsidRPr="00AD084F" w:rsidRDefault="00AD084F" w:rsidP="00AD084F">
      <w:pPr>
        <w:numPr>
          <w:ilvl w:val="0"/>
          <w:numId w:val="66"/>
        </w:numPr>
        <w:suppressAutoHyphens w:val="0"/>
        <w:spacing w:before="100" w:beforeAutospacing="1" w:after="100" w:afterAutospacing="1" w:line="360" w:lineRule="auto"/>
        <w:ind w:left="714" w:hanging="357"/>
        <w:jc w:val="both"/>
        <w:rPr>
          <w:rFonts w:ascii="Verdana" w:hAnsi="Verdana"/>
          <w:sz w:val="20"/>
          <w:szCs w:val="20"/>
          <w:lang w:val="en-IN" w:eastAsia="en-IN"/>
        </w:rPr>
      </w:pPr>
      <w:r w:rsidRPr="00AD084F">
        <w:rPr>
          <w:rFonts w:ascii="Verdana" w:hAnsi="Verdana"/>
          <w:sz w:val="20"/>
          <w:szCs w:val="20"/>
          <w:lang w:val="en-IN" w:eastAsia="en-IN"/>
        </w:rPr>
        <w:t xml:space="preserve">A. Saleh, M. Sheaves, D. Jerry, and M. Rahimi </w:t>
      </w:r>
      <w:proofErr w:type="spellStart"/>
      <w:r w:rsidRPr="00AD084F">
        <w:rPr>
          <w:rFonts w:ascii="Verdana" w:hAnsi="Verdana"/>
          <w:sz w:val="20"/>
          <w:szCs w:val="20"/>
          <w:lang w:val="en-IN" w:eastAsia="en-IN"/>
        </w:rPr>
        <w:t>Azghadi</w:t>
      </w:r>
      <w:proofErr w:type="spellEnd"/>
      <w:r w:rsidRPr="00AD084F">
        <w:rPr>
          <w:rFonts w:ascii="Verdana" w:hAnsi="Verdana"/>
          <w:sz w:val="20"/>
          <w:szCs w:val="20"/>
          <w:lang w:val="en-IN" w:eastAsia="en-IN"/>
        </w:rPr>
        <w:t xml:space="preserve">, “Applications of deep learning in fish habitat monitoring: A tutorial and survey,” </w:t>
      </w:r>
      <w:r w:rsidRPr="00AD084F">
        <w:rPr>
          <w:rFonts w:ascii="Verdana" w:hAnsi="Verdana"/>
          <w:i/>
          <w:iCs/>
          <w:sz w:val="20"/>
          <w:szCs w:val="20"/>
          <w:lang w:val="en-IN" w:eastAsia="en-IN"/>
        </w:rPr>
        <w:t xml:space="preserve">Expert </w:t>
      </w:r>
      <w:proofErr w:type="spellStart"/>
      <w:r w:rsidRPr="00AD084F">
        <w:rPr>
          <w:rFonts w:ascii="Verdana" w:hAnsi="Verdana"/>
          <w:i/>
          <w:iCs/>
          <w:sz w:val="20"/>
          <w:szCs w:val="20"/>
          <w:lang w:val="en-IN" w:eastAsia="en-IN"/>
        </w:rPr>
        <w:t>Syst</w:t>
      </w:r>
      <w:proofErr w:type="spellEnd"/>
      <w:r w:rsidRPr="00AD084F">
        <w:rPr>
          <w:rFonts w:ascii="Verdana" w:hAnsi="Verdana"/>
          <w:i/>
          <w:iCs/>
          <w:sz w:val="20"/>
          <w:szCs w:val="20"/>
          <w:lang w:val="en-IN" w:eastAsia="en-IN"/>
        </w:rPr>
        <w:t xml:space="preserve"> Appl</w:t>
      </w:r>
      <w:r w:rsidRPr="00AD084F">
        <w:rPr>
          <w:rFonts w:ascii="Verdana" w:hAnsi="Verdana"/>
          <w:sz w:val="20"/>
          <w:szCs w:val="20"/>
          <w:lang w:val="en-IN" w:eastAsia="en-IN"/>
        </w:rPr>
        <w:t xml:space="preserve">, vol. 238, p. 121841, Mar. 2024, </w:t>
      </w:r>
      <w:proofErr w:type="spellStart"/>
      <w:r w:rsidRPr="00AD084F">
        <w:rPr>
          <w:rFonts w:ascii="Verdana" w:hAnsi="Verdana"/>
          <w:sz w:val="20"/>
          <w:szCs w:val="20"/>
          <w:lang w:val="en-IN" w:eastAsia="en-IN"/>
        </w:rPr>
        <w:t>doi</w:t>
      </w:r>
      <w:proofErr w:type="spellEnd"/>
      <w:r w:rsidRPr="00AD084F">
        <w:rPr>
          <w:rFonts w:ascii="Verdana" w:hAnsi="Verdana"/>
          <w:sz w:val="20"/>
          <w:szCs w:val="20"/>
          <w:lang w:val="en-IN" w:eastAsia="en-IN"/>
        </w:rPr>
        <w:t>: 10.1016/J.ESWA.2023.121841.</w:t>
      </w:r>
    </w:p>
    <w:p w14:paraId="435A756E" w14:textId="77777777" w:rsidR="00AD084F" w:rsidRPr="00AD084F" w:rsidRDefault="00AD084F" w:rsidP="00AD084F">
      <w:pPr>
        <w:suppressAutoHyphens w:val="0"/>
        <w:spacing w:before="100" w:beforeAutospacing="1" w:after="100" w:afterAutospacing="1" w:line="360" w:lineRule="auto"/>
        <w:ind w:left="720"/>
        <w:rPr>
          <w:rFonts w:ascii="Verdana" w:hAnsi="Verdana"/>
          <w:sz w:val="20"/>
          <w:szCs w:val="20"/>
          <w:lang w:eastAsia="en-IN"/>
        </w:rPr>
      </w:pPr>
    </w:p>
    <w:p w14:paraId="0057C62C" w14:textId="77777777" w:rsidR="00AD084F" w:rsidRPr="00AD084F" w:rsidRDefault="00AD084F" w:rsidP="00AD084F">
      <w:pPr>
        <w:suppressAutoHyphens w:val="0"/>
        <w:spacing w:before="100" w:beforeAutospacing="1" w:after="100" w:afterAutospacing="1" w:line="360" w:lineRule="auto"/>
        <w:rPr>
          <w:rFonts w:ascii="Verdana" w:hAnsi="Verdana"/>
          <w:sz w:val="20"/>
          <w:szCs w:val="20"/>
          <w:lang w:eastAsia="en-IN"/>
        </w:rPr>
      </w:pPr>
    </w:p>
    <w:p w14:paraId="219DBF6D" w14:textId="77777777" w:rsidR="00020569" w:rsidRDefault="00020569">
      <w:pPr>
        <w:suppressAutoHyphens w:val="0"/>
        <w:rPr>
          <w:rFonts w:ascii="Verdana" w:eastAsia="Calibri" w:hAnsi="Verdana"/>
          <w:kern w:val="2"/>
          <w:sz w:val="20"/>
          <w:szCs w:val="20"/>
          <w:lang w:eastAsia="en-US"/>
          <w14:ligatures w14:val="standardContextual"/>
        </w:rPr>
      </w:pPr>
      <w:r>
        <w:rPr>
          <w:rFonts w:ascii="Verdana" w:eastAsia="Calibri" w:hAnsi="Verdana"/>
          <w:kern w:val="2"/>
          <w:sz w:val="20"/>
          <w:szCs w:val="20"/>
          <w:lang w:eastAsia="en-US"/>
          <w14:ligatures w14:val="standardContextual"/>
        </w:rPr>
        <w:br w:type="page"/>
      </w:r>
    </w:p>
    <w:p w14:paraId="669640CB" w14:textId="77777777" w:rsidR="00020569" w:rsidRDefault="00020569" w:rsidP="00020569">
      <w:pPr>
        <w:suppressAutoHyphens w:val="0"/>
        <w:spacing w:before="100" w:beforeAutospacing="1" w:after="100" w:afterAutospacing="1" w:line="360" w:lineRule="auto"/>
        <w:jc w:val="center"/>
        <w:rPr>
          <w:rFonts w:ascii="Verdana" w:hAnsi="Verdana"/>
          <w:b/>
          <w:bCs/>
          <w:sz w:val="32"/>
          <w:szCs w:val="32"/>
          <w:lang w:eastAsia="en-IN"/>
        </w:rPr>
      </w:pPr>
    </w:p>
    <w:p w14:paraId="21E6BF6C" w14:textId="77777777" w:rsidR="00020569" w:rsidRDefault="00020569" w:rsidP="00020569">
      <w:pPr>
        <w:suppressAutoHyphens w:val="0"/>
        <w:spacing w:before="100" w:beforeAutospacing="1" w:after="100" w:afterAutospacing="1" w:line="360" w:lineRule="auto"/>
        <w:jc w:val="center"/>
        <w:rPr>
          <w:rFonts w:ascii="Verdana" w:hAnsi="Verdana"/>
          <w:b/>
          <w:bCs/>
          <w:sz w:val="32"/>
          <w:szCs w:val="32"/>
          <w:lang w:eastAsia="en-IN"/>
        </w:rPr>
      </w:pPr>
    </w:p>
    <w:p w14:paraId="39FF162B" w14:textId="77777777" w:rsidR="00020569" w:rsidRDefault="00020569" w:rsidP="00020569">
      <w:pPr>
        <w:suppressAutoHyphens w:val="0"/>
        <w:spacing w:before="100" w:beforeAutospacing="1" w:after="100" w:afterAutospacing="1" w:line="360" w:lineRule="auto"/>
        <w:jc w:val="center"/>
        <w:rPr>
          <w:rFonts w:ascii="Verdana" w:hAnsi="Verdana"/>
          <w:b/>
          <w:bCs/>
          <w:sz w:val="32"/>
          <w:szCs w:val="32"/>
          <w:lang w:eastAsia="en-IN"/>
        </w:rPr>
      </w:pPr>
    </w:p>
    <w:p w14:paraId="1205E55B" w14:textId="77777777" w:rsidR="00020569" w:rsidRDefault="00020569" w:rsidP="00020569">
      <w:pPr>
        <w:suppressAutoHyphens w:val="0"/>
        <w:spacing w:before="100" w:beforeAutospacing="1" w:after="100" w:afterAutospacing="1" w:line="360" w:lineRule="auto"/>
        <w:jc w:val="center"/>
        <w:rPr>
          <w:rFonts w:ascii="Verdana" w:hAnsi="Verdana"/>
          <w:b/>
          <w:bCs/>
          <w:sz w:val="32"/>
          <w:szCs w:val="32"/>
          <w:lang w:eastAsia="en-IN"/>
        </w:rPr>
      </w:pPr>
    </w:p>
    <w:p w14:paraId="3A89C906" w14:textId="77777777" w:rsidR="00020569" w:rsidRDefault="00020569" w:rsidP="00020569">
      <w:pPr>
        <w:suppressAutoHyphens w:val="0"/>
        <w:spacing w:before="100" w:beforeAutospacing="1" w:after="100" w:afterAutospacing="1" w:line="360" w:lineRule="auto"/>
        <w:jc w:val="center"/>
        <w:rPr>
          <w:rFonts w:ascii="Verdana" w:hAnsi="Verdana"/>
          <w:b/>
          <w:bCs/>
          <w:sz w:val="32"/>
          <w:szCs w:val="32"/>
          <w:lang w:eastAsia="en-IN"/>
        </w:rPr>
      </w:pPr>
    </w:p>
    <w:p w14:paraId="215C5444" w14:textId="77777777" w:rsidR="00020569" w:rsidRDefault="00020569" w:rsidP="00020569">
      <w:pPr>
        <w:suppressAutoHyphens w:val="0"/>
        <w:spacing w:before="100" w:beforeAutospacing="1" w:after="100" w:afterAutospacing="1" w:line="360" w:lineRule="auto"/>
        <w:jc w:val="center"/>
        <w:rPr>
          <w:rFonts w:ascii="Verdana" w:hAnsi="Verdana"/>
          <w:b/>
          <w:bCs/>
          <w:sz w:val="32"/>
          <w:szCs w:val="32"/>
          <w:lang w:eastAsia="en-IN"/>
        </w:rPr>
      </w:pPr>
    </w:p>
    <w:p w14:paraId="4C93BA81" w14:textId="77777777" w:rsidR="00020569" w:rsidRDefault="00020569" w:rsidP="00020569">
      <w:pPr>
        <w:suppressAutoHyphens w:val="0"/>
        <w:spacing w:before="100" w:beforeAutospacing="1" w:after="100" w:afterAutospacing="1" w:line="360" w:lineRule="auto"/>
        <w:jc w:val="center"/>
        <w:rPr>
          <w:rFonts w:ascii="Verdana" w:hAnsi="Verdana"/>
          <w:b/>
          <w:bCs/>
          <w:sz w:val="32"/>
          <w:szCs w:val="32"/>
          <w:lang w:eastAsia="en-IN"/>
        </w:rPr>
      </w:pPr>
      <w:r>
        <w:rPr>
          <w:rFonts w:ascii="Verdana" w:hAnsi="Verdana"/>
          <w:b/>
          <w:bCs/>
          <w:sz w:val="32"/>
          <w:szCs w:val="32"/>
          <w:lang w:eastAsia="en-IN"/>
        </w:rPr>
        <w:t xml:space="preserve">   </w:t>
      </w:r>
    </w:p>
    <w:p w14:paraId="2414356F" w14:textId="7E3B8614" w:rsidR="00020569" w:rsidRPr="00020569" w:rsidRDefault="00020569" w:rsidP="00020569">
      <w:pPr>
        <w:suppressAutoHyphens w:val="0"/>
        <w:spacing w:before="100" w:beforeAutospacing="1" w:after="100" w:afterAutospacing="1" w:line="360" w:lineRule="auto"/>
        <w:jc w:val="center"/>
        <w:rPr>
          <w:rFonts w:ascii="Verdana" w:hAnsi="Verdana"/>
          <w:b/>
          <w:bCs/>
          <w:sz w:val="32"/>
          <w:szCs w:val="32"/>
          <w:lang w:eastAsia="en-IN"/>
        </w:rPr>
      </w:pPr>
      <w:r w:rsidRPr="00020569">
        <w:rPr>
          <w:rFonts w:ascii="Verdana" w:hAnsi="Verdana"/>
          <w:b/>
          <w:bCs/>
          <w:sz w:val="32"/>
          <w:szCs w:val="32"/>
          <w:lang w:eastAsia="en-IN"/>
        </w:rPr>
        <w:t>10.APPENDIX</w:t>
      </w:r>
    </w:p>
    <w:p w14:paraId="425A24DB" w14:textId="7DC5A026" w:rsidR="00AD084F" w:rsidRPr="00AD084F" w:rsidRDefault="00AD084F" w:rsidP="00AD084F">
      <w:pPr>
        <w:suppressAutoHyphens w:val="0"/>
        <w:spacing w:after="160" w:line="259" w:lineRule="auto"/>
        <w:rPr>
          <w:rFonts w:ascii="Verdana" w:hAnsi="Verdana"/>
          <w:sz w:val="20"/>
          <w:szCs w:val="20"/>
          <w:lang w:eastAsia="en-IN"/>
        </w:rPr>
      </w:pPr>
      <w:r w:rsidRPr="00AD084F">
        <w:rPr>
          <w:rFonts w:ascii="Verdana" w:eastAsia="Calibri" w:hAnsi="Verdana"/>
          <w:kern w:val="2"/>
          <w:sz w:val="20"/>
          <w:szCs w:val="20"/>
          <w:lang w:eastAsia="en-US"/>
          <w14:ligatures w14:val="standardContextual"/>
        </w:rPr>
        <w:br w:type="page"/>
      </w:r>
    </w:p>
    <w:p w14:paraId="1744B91C" w14:textId="059CDF6F" w:rsidR="00AD084F" w:rsidRPr="00AD084F" w:rsidRDefault="00AD084F" w:rsidP="00AD084F">
      <w:pPr>
        <w:suppressAutoHyphens w:val="0"/>
        <w:spacing w:before="100" w:beforeAutospacing="1" w:after="100" w:afterAutospacing="1" w:line="360" w:lineRule="auto"/>
        <w:jc w:val="center"/>
        <w:rPr>
          <w:rFonts w:ascii="Verdana" w:hAnsi="Verdana"/>
          <w:b/>
          <w:bCs/>
          <w:sz w:val="28"/>
          <w:szCs w:val="28"/>
          <w:lang w:eastAsia="en-IN"/>
        </w:rPr>
      </w:pPr>
      <w:r w:rsidRPr="00AD084F">
        <w:rPr>
          <w:rFonts w:ascii="Verdana" w:hAnsi="Verdana"/>
          <w:b/>
          <w:bCs/>
          <w:sz w:val="28"/>
          <w:szCs w:val="28"/>
          <w:lang w:eastAsia="en-IN"/>
        </w:rPr>
        <w:lastRenderedPageBreak/>
        <w:t>APPENDIX</w:t>
      </w:r>
    </w:p>
    <w:p w14:paraId="427E16FA" w14:textId="77777777" w:rsidR="00AD084F" w:rsidRPr="00AD084F" w:rsidRDefault="00AD084F" w:rsidP="00AD084F">
      <w:pPr>
        <w:suppressAutoHyphens w:val="0"/>
        <w:spacing w:before="100" w:beforeAutospacing="1" w:after="100" w:afterAutospacing="1" w:line="360" w:lineRule="auto"/>
        <w:rPr>
          <w:rFonts w:ascii="Verdana" w:hAnsi="Verdana"/>
          <w:b/>
          <w:bCs/>
          <w:lang w:eastAsia="en-IN"/>
        </w:rPr>
      </w:pPr>
      <w:r w:rsidRPr="00AD084F">
        <w:rPr>
          <w:rFonts w:ascii="Verdana" w:hAnsi="Verdana"/>
          <w:b/>
          <w:bCs/>
          <w:lang w:eastAsia="en-IN"/>
        </w:rPr>
        <w:t>10.1 APPENDIX-A</w:t>
      </w:r>
    </w:p>
    <w:p w14:paraId="7A444A4F" w14:textId="77777777" w:rsidR="00AD084F" w:rsidRPr="00AD084F" w:rsidRDefault="00AD084F" w:rsidP="00AD084F">
      <w:pPr>
        <w:suppressAutoHyphens w:val="0"/>
        <w:spacing w:before="100" w:beforeAutospacing="1" w:after="100" w:afterAutospacing="1" w:line="360" w:lineRule="auto"/>
        <w:rPr>
          <w:rFonts w:ascii="Verdana" w:hAnsi="Verdana"/>
          <w:b/>
          <w:bCs/>
          <w:sz w:val="20"/>
          <w:szCs w:val="20"/>
          <w:lang w:eastAsia="en-IN"/>
        </w:rPr>
      </w:pPr>
      <w:r w:rsidRPr="00AD084F">
        <w:rPr>
          <w:rFonts w:ascii="Verdana" w:hAnsi="Verdana"/>
          <w:b/>
          <w:bCs/>
          <w:sz w:val="20"/>
          <w:szCs w:val="20"/>
          <w:lang w:eastAsia="en-IN"/>
        </w:rPr>
        <w:t>Project Repository Details</w:t>
      </w:r>
    </w:p>
    <w:p w14:paraId="28E3C292" w14:textId="77777777" w:rsidR="00AD084F" w:rsidRPr="00AD084F" w:rsidRDefault="00AD084F" w:rsidP="00AD084F">
      <w:pPr>
        <w:suppressAutoHyphens w:val="0"/>
        <w:spacing w:after="160" w:line="259" w:lineRule="auto"/>
        <w:rPr>
          <w:rFonts w:ascii="Verdana" w:eastAsia="Calibri" w:hAnsi="Verdana" w:cs="Verdana"/>
          <w:iCs/>
          <w:kern w:val="2"/>
          <w:sz w:val="28"/>
          <w:szCs w:val="28"/>
          <w:lang w:val="en-IN" w:eastAsia="en-US"/>
          <w14:ligatures w14:val="standardContextual"/>
        </w:rPr>
      </w:pPr>
      <w:r w:rsidRPr="00AD084F">
        <w:rPr>
          <w:rFonts w:ascii="Verdana" w:hAnsi="Verdana"/>
          <w:b/>
          <w:bCs/>
          <w:sz w:val="20"/>
          <w:szCs w:val="20"/>
          <w:lang w:val="en-IN" w:eastAsia="en-IN"/>
        </w:rPr>
        <w:t>Project</w:t>
      </w:r>
      <w:r w:rsidRPr="00AD084F">
        <w:rPr>
          <w:rFonts w:ascii="Verdana" w:eastAsia="Calibri" w:hAnsi="Verdana"/>
          <w:b/>
          <w:bCs/>
          <w:kern w:val="2"/>
          <w:sz w:val="20"/>
          <w:szCs w:val="20"/>
          <w:lang w:val="en-IN" w:eastAsia="en-US"/>
          <w14:ligatures w14:val="standardContextual"/>
        </w:rPr>
        <w:t xml:space="preserve"> </w:t>
      </w:r>
      <w:r w:rsidRPr="00AD084F">
        <w:rPr>
          <w:rFonts w:ascii="Verdana" w:hAnsi="Verdana"/>
          <w:b/>
          <w:bCs/>
          <w:sz w:val="20"/>
          <w:szCs w:val="20"/>
          <w:lang w:val="en-IN" w:eastAsia="en-IN"/>
        </w:rPr>
        <w:t xml:space="preserve">Title: </w:t>
      </w:r>
      <w:r w:rsidRPr="00AD084F">
        <w:rPr>
          <w:rFonts w:ascii="Verdana" w:eastAsia="Calibri" w:hAnsi="Verdana" w:cs="Verdana"/>
          <w:bCs/>
          <w:iCs/>
          <w:kern w:val="2"/>
          <w:sz w:val="20"/>
          <w:szCs w:val="20"/>
          <w:lang w:val="en-IN" w:eastAsia="en-US"/>
          <w14:ligatures w14:val="standardContextual"/>
        </w:rPr>
        <w:t>Enhanced Underwater Fish Detection: A Comparative Study of Yolov9 and Faster R-CNN</w:t>
      </w:r>
    </w:p>
    <w:p w14:paraId="44AC16E8" w14:textId="77777777" w:rsidR="00AD084F" w:rsidRPr="00AD084F" w:rsidRDefault="00AD084F" w:rsidP="00AD084F">
      <w:pPr>
        <w:suppressAutoHyphens w:val="0"/>
        <w:spacing w:before="100" w:beforeAutospacing="1" w:after="100" w:afterAutospacing="1"/>
        <w:rPr>
          <w:rFonts w:ascii="Verdana" w:hAnsi="Verdana"/>
          <w:b/>
          <w:bCs/>
          <w:sz w:val="20"/>
          <w:szCs w:val="20"/>
          <w:lang w:val="en-IN" w:eastAsia="en-IN"/>
        </w:rPr>
      </w:pPr>
      <w:r w:rsidRPr="00AD084F">
        <w:rPr>
          <w:rFonts w:ascii="Verdana" w:hAnsi="Verdana"/>
          <w:b/>
          <w:bCs/>
          <w:sz w:val="20"/>
          <w:szCs w:val="20"/>
          <w:lang w:val="en-IN" w:eastAsia="en-IN"/>
        </w:rPr>
        <w:t xml:space="preserve">Batch: </w:t>
      </w:r>
      <w:r w:rsidRPr="00AD084F">
        <w:rPr>
          <w:rFonts w:ascii="Verdana" w:hAnsi="Verdana"/>
          <w:sz w:val="20"/>
          <w:szCs w:val="20"/>
          <w:lang w:val="en-IN" w:eastAsia="en-IN"/>
        </w:rPr>
        <w:t>B9</w:t>
      </w:r>
    </w:p>
    <w:p w14:paraId="18F7A125" w14:textId="77777777" w:rsidR="00AD084F" w:rsidRPr="00AD084F" w:rsidRDefault="00AD084F" w:rsidP="00AD084F">
      <w:pPr>
        <w:suppressAutoHyphens w:val="0"/>
        <w:spacing w:before="100" w:beforeAutospacing="1" w:after="100" w:afterAutospacing="1"/>
        <w:rPr>
          <w:rFonts w:ascii="Verdana" w:hAnsi="Verdana"/>
          <w:b/>
          <w:bCs/>
          <w:sz w:val="20"/>
          <w:szCs w:val="20"/>
          <w:lang w:val="en-IN" w:eastAsia="en-IN"/>
        </w:rPr>
      </w:pPr>
      <w:r w:rsidRPr="00AD084F">
        <w:rPr>
          <w:rFonts w:ascii="Verdana" w:hAnsi="Verdana"/>
          <w:b/>
          <w:bCs/>
          <w:sz w:val="20"/>
          <w:szCs w:val="20"/>
          <w:lang w:val="en-IN" w:eastAsia="en-IN"/>
        </w:rPr>
        <w:t>Batch Members:</w:t>
      </w:r>
    </w:p>
    <w:p w14:paraId="6EEDBA44" w14:textId="77777777" w:rsidR="00AD084F" w:rsidRPr="00AD084F" w:rsidRDefault="00AD084F" w:rsidP="00AD084F">
      <w:pPr>
        <w:suppressAutoHyphens w:val="0"/>
        <w:spacing w:after="160" w:line="259" w:lineRule="auto"/>
        <w:jc w:val="both"/>
        <w:rPr>
          <w:rFonts w:ascii="Verdana" w:eastAsia="Calibri" w:hAnsi="Verdana" w:cs="Verdana"/>
          <w:kern w:val="2"/>
          <w:sz w:val="20"/>
          <w:szCs w:val="20"/>
          <w:lang w:val="en-IN" w:eastAsia="en-US"/>
          <w14:ligatures w14:val="standardContextual"/>
        </w:rPr>
      </w:pPr>
      <w:r w:rsidRPr="00AD084F">
        <w:rPr>
          <w:rFonts w:ascii="Verdana" w:eastAsia="Calibri" w:hAnsi="Verdana" w:cs="Verdana"/>
          <w:kern w:val="2"/>
          <w:sz w:val="20"/>
          <w:szCs w:val="20"/>
          <w:lang w:val="en-IN" w:eastAsia="en-US"/>
          <w14:ligatures w14:val="standardContextual"/>
        </w:rPr>
        <w:t xml:space="preserve">1. KONAGALLA TEJASWI                                       - 21B01A0583                     </w:t>
      </w:r>
    </w:p>
    <w:p w14:paraId="310FBAE4" w14:textId="77777777" w:rsidR="00AD084F" w:rsidRPr="00AD084F" w:rsidRDefault="00AD084F" w:rsidP="00AD084F">
      <w:pPr>
        <w:suppressAutoHyphens w:val="0"/>
        <w:spacing w:after="160" w:line="259" w:lineRule="auto"/>
        <w:jc w:val="both"/>
        <w:rPr>
          <w:rFonts w:ascii="Verdana" w:eastAsia="Calibri" w:hAnsi="Verdana" w:cs="Verdana"/>
          <w:kern w:val="2"/>
          <w:sz w:val="20"/>
          <w:szCs w:val="20"/>
          <w:lang w:val="en-IN" w:eastAsia="en-US"/>
          <w14:ligatures w14:val="standardContextual"/>
        </w:rPr>
      </w:pPr>
      <w:r w:rsidRPr="00AD084F">
        <w:rPr>
          <w:rFonts w:ascii="Verdana" w:eastAsia="Calibri" w:hAnsi="Verdana" w:cs="Verdana"/>
          <w:kern w:val="2"/>
          <w:sz w:val="20"/>
          <w:szCs w:val="20"/>
          <w:lang w:val="en-IN" w:eastAsia="en-US"/>
          <w14:ligatures w14:val="standardContextual"/>
        </w:rPr>
        <w:t>2. PALEPU HARIKA SAHITHI                                  - 21B01A05D0</w:t>
      </w:r>
    </w:p>
    <w:p w14:paraId="43817DCB" w14:textId="77777777" w:rsidR="00AD084F" w:rsidRPr="00AD084F" w:rsidRDefault="00AD084F" w:rsidP="00AD084F">
      <w:pPr>
        <w:suppressAutoHyphens w:val="0"/>
        <w:spacing w:after="160" w:line="259" w:lineRule="auto"/>
        <w:jc w:val="both"/>
        <w:rPr>
          <w:rFonts w:ascii="Verdana" w:eastAsia="Calibri" w:hAnsi="Verdana" w:cs="Verdana"/>
          <w:kern w:val="2"/>
          <w:sz w:val="20"/>
          <w:szCs w:val="20"/>
          <w:lang w:val="en-IN" w:eastAsia="en-US"/>
          <w14:ligatures w14:val="standardContextual"/>
        </w:rPr>
      </w:pPr>
      <w:r w:rsidRPr="00AD084F">
        <w:rPr>
          <w:rFonts w:ascii="Verdana" w:eastAsia="Calibri" w:hAnsi="Verdana" w:cs="Verdana"/>
          <w:kern w:val="2"/>
          <w:sz w:val="20"/>
          <w:szCs w:val="20"/>
          <w:lang w:val="en-IN" w:eastAsia="en-US"/>
          <w14:ligatures w14:val="standardContextual"/>
        </w:rPr>
        <w:t>3. MARUBOYINA JHOTHSNA NAGA PADMINI           - 21B01A05A0</w:t>
      </w:r>
    </w:p>
    <w:p w14:paraId="59C39ABA" w14:textId="77777777" w:rsidR="00AD084F" w:rsidRPr="00AD084F" w:rsidRDefault="00AD084F" w:rsidP="00AD084F">
      <w:pPr>
        <w:suppressAutoHyphens w:val="0"/>
        <w:spacing w:after="160" w:line="259" w:lineRule="auto"/>
        <w:jc w:val="both"/>
        <w:rPr>
          <w:rFonts w:ascii="Verdana" w:eastAsia="Calibri" w:hAnsi="Verdana" w:cs="Verdana"/>
          <w:kern w:val="2"/>
          <w:sz w:val="20"/>
          <w:szCs w:val="20"/>
          <w:lang w:val="en-IN" w:eastAsia="en-US"/>
          <w14:ligatures w14:val="standardContextual"/>
        </w:rPr>
      </w:pPr>
      <w:r w:rsidRPr="00AD084F">
        <w:rPr>
          <w:rFonts w:ascii="Verdana" w:eastAsia="Calibri" w:hAnsi="Verdana" w:cs="Verdana"/>
          <w:kern w:val="2"/>
          <w:sz w:val="20"/>
          <w:szCs w:val="20"/>
          <w:lang w:val="en-IN" w:eastAsia="en-US"/>
          <w14:ligatures w14:val="standardContextual"/>
        </w:rPr>
        <w:t>4.</w:t>
      </w:r>
      <w:r w:rsidRPr="00AD084F">
        <w:rPr>
          <w:rFonts w:ascii="Calibri" w:hAnsi="Calibri"/>
          <w:color w:val="000000"/>
          <w:kern w:val="24"/>
          <w:sz w:val="36"/>
          <w:szCs w:val="36"/>
          <w:lang w:val="en-IN" w:eastAsia="en-US"/>
          <w14:ligatures w14:val="standardContextual"/>
        </w:rPr>
        <w:t xml:space="preserve"> </w:t>
      </w:r>
      <w:r w:rsidRPr="00AD084F">
        <w:rPr>
          <w:rFonts w:ascii="Verdana" w:hAnsi="Verdana"/>
          <w:color w:val="000000"/>
          <w:kern w:val="24"/>
          <w:sz w:val="20"/>
          <w:szCs w:val="20"/>
          <w:lang w:val="en-IN" w:eastAsia="en-US"/>
          <w14:ligatures w14:val="standardContextual"/>
        </w:rPr>
        <w:t>K</w:t>
      </w:r>
      <w:r w:rsidRPr="00AD084F">
        <w:rPr>
          <w:rFonts w:ascii="Verdana" w:eastAsia="Calibri" w:hAnsi="Verdana" w:cs="Verdana"/>
          <w:kern w:val="2"/>
          <w:sz w:val="20"/>
          <w:szCs w:val="20"/>
          <w:lang w:val="en-IN" w:eastAsia="en-US"/>
          <w14:ligatures w14:val="standardContextual"/>
        </w:rPr>
        <w:t>OTIPALLI AAMANI NAGESWARI                       - 22B05A0508</w:t>
      </w:r>
    </w:p>
    <w:p w14:paraId="4013C470" w14:textId="77777777" w:rsidR="00AD084F" w:rsidRPr="00AD084F" w:rsidRDefault="00AD084F" w:rsidP="00AD084F">
      <w:pPr>
        <w:suppressAutoHyphens w:val="0"/>
        <w:spacing w:after="160" w:line="259" w:lineRule="auto"/>
        <w:jc w:val="both"/>
        <w:rPr>
          <w:rFonts w:ascii="Verdana" w:eastAsia="Calibri" w:hAnsi="Verdana" w:cs="Verdana"/>
          <w:kern w:val="2"/>
          <w:sz w:val="22"/>
          <w:szCs w:val="22"/>
          <w:lang w:val="en-IN" w:eastAsia="en-US"/>
          <w14:ligatures w14:val="standardContextual"/>
        </w:rPr>
      </w:pPr>
      <w:r w:rsidRPr="00AD084F">
        <w:rPr>
          <w:rFonts w:ascii="Verdana" w:eastAsia="Calibri" w:hAnsi="Verdana" w:cs="Verdana"/>
          <w:kern w:val="2"/>
          <w:sz w:val="20"/>
          <w:szCs w:val="20"/>
          <w:lang w:val="en-IN" w:eastAsia="en-US"/>
          <w14:ligatures w14:val="standardContextual"/>
        </w:rPr>
        <w:t>5. NUNNA PHANI SANJANA                                   - 21B01A05C3</w:t>
      </w:r>
    </w:p>
    <w:p w14:paraId="5163C19F" w14:textId="77777777" w:rsidR="00AD084F" w:rsidRPr="00AD084F" w:rsidRDefault="00AD084F" w:rsidP="00AD084F">
      <w:pPr>
        <w:suppressAutoHyphens w:val="0"/>
        <w:spacing w:before="100" w:beforeAutospacing="1" w:after="100" w:afterAutospacing="1"/>
        <w:rPr>
          <w:rFonts w:ascii="Verdana" w:hAnsi="Verdana"/>
          <w:b/>
          <w:bCs/>
          <w:sz w:val="20"/>
          <w:szCs w:val="20"/>
          <w:lang w:val="en-IN" w:eastAsia="en-IN"/>
        </w:rPr>
      </w:pPr>
      <w:r w:rsidRPr="00AD084F">
        <w:rPr>
          <w:rFonts w:ascii="Verdana" w:hAnsi="Verdana"/>
          <w:b/>
          <w:bCs/>
          <w:sz w:val="20"/>
          <w:szCs w:val="20"/>
          <w:lang w:val="en-IN" w:eastAsia="en-IN"/>
        </w:rPr>
        <w:t xml:space="preserve">Department: </w:t>
      </w:r>
      <w:r w:rsidRPr="00AD084F">
        <w:rPr>
          <w:rFonts w:ascii="Verdana" w:hAnsi="Verdana"/>
          <w:sz w:val="20"/>
          <w:szCs w:val="20"/>
          <w:lang w:val="en-IN" w:eastAsia="en-IN"/>
        </w:rPr>
        <w:t>Computer Science and Engineering</w:t>
      </w:r>
    </w:p>
    <w:p w14:paraId="7B07CECB" w14:textId="77777777" w:rsidR="00AD084F" w:rsidRPr="00AD084F" w:rsidRDefault="00AD084F" w:rsidP="00AD084F">
      <w:pPr>
        <w:suppressAutoHyphens w:val="0"/>
        <w:spacing w:before="100" w:beforeAutospacing="1" w:after="100" w:afterAutospacing="1"/>
        <w:rPr>
          <w:rFonts w:ascii="Verdana" w:hAnsi="Verdana"/>
          <w:b/>
          <w:bCs/>
          <w:sz w:val="20"/>
          <w:szCs w:val="20"/>
          <w:lang w:val="en-IN" w:eastAsia="en-IN"/>
        </w:rPr>
      </w:pPr>
      <w:r w:rsidRPr="00AD084F">
        <w:rPr>
          <w:rFonts w:ascii="Verdana" w:hAnsi="Verdana"/>
          <w:b/>
          <w:bCs/>
          <w:sz w:val="20"/>
          <w:szCs w:val="20"/>
          <w:lang w:val="en-IN" w:eastAsia="en-IN"/>
        </w:rPr>
        <w:t xml:space="preserve">Institution: </w:t>
      </w:r>
      <w:r w:rsidRPr="00AD084F">
        <w:rPr>
          <w:rFonts w:ascii="Verdana" w:hAnsi="Verdana"/>
          <w:sz w:val="20"/>
          <w:szCs w:val="20"/>
          <w:lang w:val="en-IN" w:eastAsia="en-IN"/>
        </w:rPr>
        <w:t>Shri Vishnu Engineering College For Women</w:t>
      </w:r>
    </w:p>
    <w:p w14:paraId="7595405F" w14:textId="77777777" w:rsidR="00AD084F" w:rsidRPr="00AD084F" w:rsidRDefault="00AD084F" w:rsidP="00AD084F">
      <w:pPr>
        <w:suppressAutoHyphens w:val="0"/>
        <w:spacing w:before="100" w:beforeAutospacing="1" w:after="100" w:afterAutospacing="1"/>
        <w:rPr>
          <w:rFonts w:ascii="Verdana" w:hAnsi="Verdana"/>
          <w:b/>
          <w:bCs/>
          <w:sz w:val="20"/>
          <w:szCs w:val="20"/>
          <w:lang w:val="en-IN" w:eastAsia="en-IN"/>
        </w:rPr>
      </w:pPr>
      <w:r w:rsidRPr="00AD084F">
        <w:rPr>
          <w:rFonts w:ascii="Verdana" w:hAnsi="Verdana"/>
          <w:b/>
          <w:bCs/>
          <w:sz w:val="20"/>
          <w:szCs w:val="20"/>
          <w:lang w:val="en-IN" w:eastAsia="en-IN"/>
        </w:rPr>
        <w:t xml:space="preserve">Guide: </w:t>
      </w:r>
      <w:r w:rsidRPr="00AD084F">
        <w:rPr>
          <w:rFonts w:ascii="Verdana" w:hAnsi="Verdana"/>
          <w:sz w:val="20"/>
          <w:szCs w:val="20"/>
          <w:lang w:val="en-IN" w:eastAsia="en-IN"/>
        </w:rPr>
        <w:t>Mr. Ch. Phaneendra Varma</w:t>
      </w:r>
    </w:p>
    <w:p w14:paraId="79D37BD0" w14:textId="4EFD3450" w:rsidR="00AD084F" w:rsidRPr="00AD084F" w:rsidRDefault="00AD084F" w:rsidP="00AD084F">
      <w:pPr>
        <w:suppressAutoHyphens w:val="0"/>
        <w:spacing w:before="100" w:beforeAutospacing="1" w:after="100" w:afterAutospacing="1"/>
        <w:rPr>
          <w:rFonts w:ascii="Verdana" w:hAnsi="Verdana"/>
          <w:sz w:val="20"/>
          <w:szCs w:val="20"/>
          <w:lang w:val="en-IN" w:eastAsia="en-IN"/>
        </w:rPr>
      </w:pPr>
      <w:r w:rsidRPr="00AD084F">
        <w:rPr>
          <w:rFonts w:ascii="Verdana" w:hAnsi="Verdana"/>
          <w:b/>
          <w:bCs/>
          <w:sz w:val="20"/>
          <w:szCs w:val="20"/>
          <w:lang w:val="en-IN" w:eastAsia="en-IN"/>
        </w:rPr>
        <w:t xml:space="preserve">Submission Date: </w:t>
      </w:r>
    </w:p>
    <w:p w14:paraId="4141CBC8" w14:textId="77777777" w:rsidR="00AD084F" w:rsidRPr="00AD084F" w:rsidRDefault="00AD084F" w:rsidP="00AD084F">
      <w:pPr>
        <w:suppressAutoHyphens w:val="0"/>
        <w:spacing w:before="100" w:beforeAutospacing="1" w:after="100" w:afterAutospacing="1"/>
        <w:rPr>
          <w:rFonts w:ascii="Verdana" w:hAnsi="Verdana"/>
          <w:b/>
          <w:bCs/>
          <w:sz w:val="20"/>
          <w:szCs w:val="20"/>
          <w:lang w:val="en-IN" w:eastAsia="en-IN"/>
        </w:rPr>
      </w:pPr>
      <w:r w:rsidRPr="00AD084F">
        <w:rPr>
          <w:rFonts w:ascii="Verdana" w:hAnsi="Verdana"/>
          <w:b/>
          <w:bCs/>
          <w:sz w:val="20"/>
          <w:szCs w:val="20"/>
          <w:lang w:val="en-IN" w:eastAsia="en-IN"/>
        </w:rPr>
        <w:t>Project Repository Link</w:t>
      </w:r>
    </w:p>
    <w:p w14:paraId="14337CD1" w14:textId="77777777" w:rsidR="00AD084F" w:rsidRPr="00AD084F" w:rsidRDefault="00AD084F" w:rsidP="00AD084F">
      <w:pPr>
        <w:suppressAutoHyphens w:val="0"/>
        <w:spacing w:before="100" w:beforeAutospacing="1" w:after="100" w:afterAutospacing="1"/>
        <w:jc w:val="both"/>
        <w:rPr>
          <w:rFonts w:ascii="Verdana" w:hAnsi="Verdana"/>
          <w:sz w:val="20"/>
          <w:szCs w:val="20"/>
          <w:lang w:val="en-IN" w:eastAsia="en-IN"/>
        </w:rPr>
      </w:pPr>
      <w:r w:rsidRPr="00AD084F">
        <w:rPr>
          <w:rFonts w:ascii="Verdana" w:hAnsi="Verdana"/>
          <w:sz w:val="20"/>
          <w:szCs w:val="20"/>
          <w:lang w:val="en-IN" w:eastAsia="en-IN"/>
        </w:rPr>
        <w:t>The complete project files, including source code, documentation, and additional resources, are available at the following GitHub repository:</w:t>
      </w:r>
    </w:p>
    <w:p w14:paraId="16482A81" w14:textId="77777777" w:rsidR="00AD084F" w:rsidRPr="00AD084F" w:rsidRDefault="00AD084F" w:rsidP="00AD084F">
      <w:pPr>
        <w:suppressAutoHyphens w:val="0"/>
        <w:spacing w:before="100" w:beforeAutospacing="1" w:after="100" w:afterAutospacing="1"/>
        <w:rPr>
          <w:rFonts w:ascii="Verdana" w:hAnsi="Verdana"/>
          <w:sz w:val="20"/>
          <w:szCs w:val="20"/>
          <w:lang w:val="en-IN" w:eastAsia="en-IN"/>
        </w:rPr>
      </w:pPr>
      <w:r w:rsidRPr="00AD084F">
        <w:rPr>
          <w:rFonts w:ascii="Verdana" w:hAnsi="Verdana"/>
          <w:b/>
          <w:bCs/>
          <w:sz w:val="20"/>
          <w:szCs w:val="20"/>
          <w:lang w:val="en-IN" w:eastAsia="en-IN"/>
        </w:rPr>
        <w:t xml:space="preserve">GitHub Repository: </w:t>
      </w:r>
      <w:hyperlink r:id="rId43" w:history="1">
        <w:r w:rsidRPr="00AD084F">
          <w:rPr>
            <w:rFonts w:ascii="Verdana" w:hAnsi="Verdana"/>
            <w:color w:val="0563C1"/>
            <w:sz w:val="20"/>
            <w:szCs w:val="20"/>
            <w:u w:val="single"/>
            <w:lang w:val="en-IN" w:eastAsia="en-IN"/>
          </w:rPr>
          <w:t>https://github.com/tejaswikonagalla/Enhanced-Under-Water-Fish-Detection-</w:t>
        </w:r>
      </w:hyperlink>
    </w:p>
    <w:p w14:paraId="699362C3" w14:textId="77777777" w:rsidR="00AD084F" w:rsidRPr="00AD084F" w:rsidRDefault="00AD084F" w:rsidP="00AD084F">
      <w:pPr>
        <w:suppressAutoHyphens w:val="0"/>
        <w:spacing w:before="100" w:beforeAutospacing="1" w:after="100" w:afterAutospacing="1"/>
        <w:rPr>
          <w:rFonts w:ascii="Verdana" w:hAnsi="Verdana"/>
          <w:b/>
          <w:bCs/>
          <w:sz w:val="20"/>
          <w:szCs w:val="20"/>
          <w:lang w:val="en-IN" w:eastAsia="en-IN"/>
        </w:rPr>
      </w:pPr>
      <w:r w:rsidRPr="00AD084F">
        <w:rPr>
          <w:rFonts w:ascii="Verdana" w:hAnsi="Verdana"/>
          <w:b/>
          <w:bCs/>
          <w:sz w:val="20"/>
          <w:szCs w:val="20"/>
          <w:lang w:val="en-IN" w:eastAsia="en-IN"/>
        </w:rPr>
        <w:t>For quick access, scan the QR code below:</w:t>
      </w:r>
    </w:p>
    <w:p w14:paraId="6608C371" w14:textId="5A93DE8C" w:rsidR="00AD084F" w:rsidRDefault="00AD084F" w:rsidP="00AD084F">
      <w:pPr>
        <w:suppressAutoHyphens w:val="0"/>
        <w:spacing w:before="100" w:beforeAutospacing="1" w:after="100" w:afterAutospacing="1"/>
        <w:rPr>
          <w:rFonts w:ascii="Verdana" w:hAnsi="Verdana"/>
          <w:b/>
          <w:bCs/>
          <w:noProof/>
          <w:sz w:val="20"/>
          <w:szCs w:val="20"/>
          <w:lang w:val="en-IN" w:eastAsia="en-IN"/>
          <w14:ligatures w14:val="standardContextual"/>
        </w:rPr>
      </w:pPr>
      <w:r w:rsidRPr="00AD084F">
        <w:rPr>
          <w:rFonts w:ascii="Verdana" w:hAnsi="Verdana"/>
          <w:b/>
          <w:bCs/>
          <w:noProof/>
          <w:sz w:val="20"/>
          <w:szCs w:val="20"/>
          <w:lang w:val="en-IN" w:eastAsia="en-IN"/>
          <w14:ligatures w14:val="standardContextual"/>
        </w:rPr>
        <w:t xml:space="preserve">            </w:t>
      </w:r>
      <w:r w:rsidRPr="00AD084F">
        <w:rPr>
          <w:rFonts w:ascii="Verdana" w:hAnsi="Verdana"/>
          <w:b/>
          <w:bCs/>
          <w:noProof/>
          <w:sz w:val="20"/>
          <w:szCs w:val="20"/>
          <w:lang w:val="en-IN" w:eastAsia="en-IN"/>
          <w14:ligatures w14:val="standardContextual"/>
        </w:rPr>
        <w:drawing>
          <wp:inline distT="0" distB="0" distL="0" distR="0" wp14:anchorId="7E1193CF" wp14:editId="03606091">
            <wp:extent cx="1696720" cy="1577236"/>
            <wp:effectExtent l="76200" t="76200" r="132080" b="137795"/>
            <wp:docPr id="18545734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73428" name="Picture 185457342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17823" cy="15968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3882BB" w14:textId="48FFC2D4" w:rsidR="004A557D" w:rsidRDefault="004A557D" w:rsidP="004A557D">
      <w:pPr>
        <w:suppressAutoHyphens w:val="0"/>
        <w:spacing w:before="100" w:beforeAutospacing="1" w:after="100" w:afterAutospacing="1" w:line="360" w:lineRule="auto"/>
        <w:rPr>
          <w:rFonts w:ascii="Verdana" w:hAnsi="Verdana"/>
          <w:b/>
          <w:bCs/>
          <w:lang w:eastAsia="en-IN"/>
        </w:rPr>
      </w:pPr>
      <w:r w:rsidRPr="00AD084F">
        <w:rPr>
          <w:rFonts w:ascii="Verdana" w:hAnsi="Verdana"/>
          <w:b/>
          <w:bCs/>
          <w:lang w:eastAsia="en-IN"/>
        </w:rPr>
        <w:lastRenderedPageBreak/>
        <w:t>10.</w:t>
      </w:r>
      <w:r>
        <w:rPr>
          <w:rFonts w:ascii="Verdana" w:hAnsi="Verdana"/>
          <w:b/>
          <w:bCs/>
          <w:lang w:eastAsia="en-IN"/>
        </w:rPr>
        <w:t>2 INTRODUCTION TO PYTHON</w:t>
      </w:r>
      <w:r w:rsidR="004225B4">
        <w:rPr>
          <w:rFonts w:ascii="Verdana" w:hAnsi="Verdana"/>
          <w:b/>
          <w:bCs/>
          <w:lang w:eastAsia="en-IN"/>
        </w:rPr>
        <w:t xml:space="preserve"> PROGRAMMING</w:t>
      </w:r>
    </w:p>
    <w:p w14:paraId="5D912EAB" w14:textId="77777777" w:rsidR="004A557D" w:rsidRDefault="004A557D" w:rsidP="004A557D">
      <w:pPr>
        <w:suppressAutoHyphens w:val="0"/>
        <w:spacing w:before="100" w:beforeAutospacing="1" w:after="100" w:afterAutospacing="1" w:line="360" w:lineRule="auto"/>
        <w:jc w:val="both"/>
        <w:rPr>
          <w:rFonts w:ascii="Verdana" w:hAnsi="Verdana"/>
          <w:sz w:val="20"/>
          <w:szCs w:val="20"/>
          <w:lang w:eastAsia="en-IN"/>
        </w:rPr>
      </w:pPr>
      <w:r w:rsidRPr="004A557D">
        <w:rPr>
          <w:rFonts w:ascii="Verdana" w:hAnsi="Verdana"/>
          <w:sz w:val="20"/>
          <w:szCs w:val="20"/>
          <w:lang w:eastAsia="en-IN"/>
        </w:rPr>
        <w:t xml:space="preserve">Python is a powerful multi-purpose programming language created by Guido van Rossum. It has simple easy-to-use syntax, making it the perfect language for someone trying to learn computer programming for the first time. This is a comprehensive guide on how to get started in Python, why you should learn it and how you can learn it. However, if you know other programming languages and want to quickly get started with Python. Python is a general-purpose language. It has a wide range of applications from Web development, scientific and mathematical computing to desktop graphical user Interfaces. The syntax of the language is clean and the length of the code is relatively short. It is fun to work in Python because it allows you to think about the problem rather than focusing on the syntax. </w:t>
      </w:r>
    </w:p>
    <w:p w14:paraId="634671E9" w14:textId="7642039A" w:rsidR="004A557D" w:rsidRDefault="004A557D" w:rsidP="004A557D">
      <w:pPr>
        <w:suppressAutoHyphens w:val="0"/>
        <w:spacing w:before="100" w:beforeAutospacing="1" w:after="100" w:afterAutospacing="1" w:line="360" w:lineRule="auto"/>
        <w:jc w:val="both"/>
        <w:rPr>
          <w:rFonts w:ascii="Verdana" w:hAnsi="Verdana"/>
          <w:sz w:val="20"/>
          <w:szCs w:val="20"/>
          <w:lang w:eastAsia="en-IN"/>
        </w:rPr>
      </w:pPr>
      <w:r w:rsidRPr="004A557D">
        <w:rPr>
          <w:rFonts w:ascii="Verdana" w:hAnsi="Verdana"/>
          <w:sz w:val="20"/>
          <w:szCs w:val="20"/>
          <w:lang w:eastAsia="en-IN"/>
        </w:rPr>
        <w:t>Python was selected as the primary programming language for this project due to several compelling reasons. Firstly, Python's extensive standard library and third-party packages provide a rich set of tools for various tasks, ranging from web development to data analysis and machine learning. Additionally, its dynamic typing and high-level abstractions enable rapid prototyping and development, essential for meeting project deadlines and iterating on solutions. Furthermore, Python's community driven development model ensures continuous improvement and innovation, with a vast array of resources available for learning and troubleshooting. Whether it's through online forums, tutorials, or official documentation, Python's supportive ecosystem empowers developers to overcome challenges and unlock new possibilities.</w:t>
      </w:r>
    </w:p>
    <w:p w14:paraId="03A5779D" w14:textId="77777777" w:rsidR="00C53ADE" w:rsidRDefault="00C53ADE" w:rsidP="004A557D">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Features of Python Programming</w:t>
      </w:r>
      <w:r>
        <w:rPr>
          <w:rFonts w:ascii="Verdana" w:hAnsi="Verdana"/>
          <w:sz w:val="20"/>
          <w:szCs w:val="20"/>
          <w:lang w:eastAsia="en-IN"/>
        </w:rPr>
        <w:t>:</w:t>
      </w:r>
    </w:p>
    <w:p w14:paraId="4656F8AA" w14:textId="77777777" w:rsidR="00C53ADE" w:rsidRDefault="00C53ADE" w:rsidP="004A557D">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sz w:val="20"/>
          <w:szCs w:val="20"/>
          <w:lang w:eastAsia="en-IN"/>
        </w:rPr>
        <w:t xml:space="preserve">Python is renowned for its simplicity, readability, and versatility, making it a popular choice for a wide range of applications. Below are some of the key features that contribute to Python's appeal and effectiveness as a programming language. </w:t>
      </w:r>
    </w:p>
    <w:p w14:paraId="52915F54" w14:textId="31C56A87" w:rsidR="00C53ADE" w:rsidRDefault="00C53ADE" w:rsidP="004A557D">
      <w:pPr>
        <w:suppressAutoHyphens w:val="0"/>
        <w:spacing w:before="100" w:beforeAutospacing="1" w:after="100" w:afterAutospacing="1" w:line="360" w:lineRule="auto"/>
        <w:jc w:val="both"/>
        <w:rPr>
          <w:rFonts w:ascii="Verdana" w:hAnsi="Verdana"/>
          <w:sz w:val="20"/>
          <w:szCs w:val="20"/>
          <w:lang w:eastAsia="en-IN"/>
        </w:rPr>
      </w:pPr>
      <w:r>
        <w:rPr>
          <w:rFonts w:ascii="Verdana" w:hAnsi="Verdana"/>
          <w:b/>
          <w:bCs/>
          <w:sz w:val="20"/>
          <w:szCs w:val="20"/>
          <w:lang w:eastAsia="en-IN"/>
        </w:rPr>
        <w:t xml:space="preserve">1. </w:t>
      </w:r>
      <w:r w:rsidRPr="00C53ADE">
        <w:rPr>
          <w:rFonts w:ascii="Verdana" w:hAnsi="Verdana"/>
          <w:b/>
          <w:bCs/>
          <w:sz w:val="20"/>
          <w:szCs w:val="20"/>
          <w:lang w:eastAsia="en-IN"/>
        </w:rPr>
        <w:t>Clear and Readable Syntax:</w:t>
      </w:r>
      <w:r w:rsidRPr="00C53ADE">
        <w:rPr>
          <w:rFonts w:ascii="Verdana" w:hAnsi="Verdana"/>
          <w:sz w:val="20"/>
          <w:szCs w:val="20"/>
          <w:lang w:eastAsia="en-IN"/>
        </w:rPr>
        <w:t xml:space="preserve"> Python's syntax is designed to be clear, concise, and easily understandable. This readability not only facilitates easier code maintenance but also enhances collaboration among developers.</w:t>
      </w:r>
    </w:p>
    <w:p w14:paraId="42353B7D" w14:textId="77777777" w:rsidR="00C53ADE" w:rsidRDefault="00C53ADE" w:rsidP="004A557D">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2.</w:t>
      </w:r>
      <w:r>
        <w:rPr>
          <w:rFonts w:ascii="Verdana" w:hAnsi="Verdana"/>
          <w:sz w:val="20"/>
          <w:szCs w:val="20"/>
          <w:lang w:eastAsia="en-IN"/>
        </w:rPr>
        <w:t xml:space="preserve"> </w:t>
      </w:r>
      <w:r w:rsidRPr="00C53ADE">
        <w:rPr>
          <w:rFonts w:ascii="Verdana" w:hAnsi="Verdana"/>
          <w:b/>
          <w:bCs/>
          <w:sz w:val="20"/>
          <w:szCs w:val="20"/>
          <w:lang w:eastAsia="en-IN"/>
        </w:rPr>
        <w:t>Interpreted and Interactive:</w:t>
      </w:r>
      <w:r w:rsidRPr="00C53ADE">
        <w:rPr>
          <w:rFonts w:ascii="Verdana" w:hAnsi="Verdana"/>
          <w:sz w:val="20"/>
          <w:szCs w:val="20"/>
          <w:lang w:eastAsia="en-IN"/>
        </w:rPr>
        <w:t xml:space="preserve"> Python is an interpreted language, meaning that code execution occurs line by line, which enables rapid prototyping and debugging. Additionally, Python supports interactive mode, allowing users to execute code interactively and explore features dynamically. </w:t>
      </w:r>
    </w:p>
    <w:p w14:paraId="706CFAEC" w14:textId="77777777" w:rsidR="00C53ADE" w:rsidRDefault="00C53ADE" w:rsidP="004A557D">
      <w:pPr>
        <w:suppressAutoHyphens w:val="0"/>
        <w:spacing w:before="100" w:beforeAutospacing="1" w:after="100" w:afterAutospacing="1" w:line="360" w:lineRule="auto"/>
        <w:jc w:val="both"/>
        <w:rPr>
          <w:rFonts w:ascii="Verdana" w:hAnsi="Verdana"/>
          <w:sz w:val="20"/>
          <w:szCs w:val="20"/>
          <w:lang w:eastAsia="en-IN"/>
        </w:rPr>
      </w:pPr>
    </w:p>
    <w:p w14:paraId="4E853523" w14:textId="77777777" w:rsidR="00C53ADE" w:rsidRDefault="00C53ADE" w:rsidP="004A557D">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lastRenderedPageBreak/>
        <w:t>3. Dynamic Typing:</w:t>
      </w:r>
      <w:r w:rsidRPr="00C53ADE">
        <w:rPr>
          <w:rFonts w:ascii="Verdana" w:hAnsi="Verdana"/>
          <w:sz w:val="20"/>
          <w:szCs w:val="20"/>
          <w:lang w:eastAsia="en-IN"/>
        </w:rPr>
        <w:t xml:space="preserve"> Python is dynamically typed, meaning that variable types are inferred at runtime. This flexibility eliminates the need for explicit type declarations, simplifying code writing and promoting code reusability. </w:t>
      </w:r>
    </w:p>
    <w:p w14:paraId="31E39197" w14:textId="03CC3788" w:rsidR="00C53ADE" w:rsidRDefault="00C53ADE" w:rsidP="004A557D">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4. High-level Abstractions:</w:t>
      </w:r>
      <w:r w:rsidRPr="00C53ADE">
        <w:rPr>
          <w:rFonts w:ascii="Verdana" w:hAnsi="Verdana"/>
          <w:sz w:val="20"/>
          <w:szCs w:val="20"/>
          <w:lang w:eastAsia="en-IN"/>
        </w:rPr>
        <w:t xml:space="preserve"> Python offers high-level abstractions such as list comprehensions, lambda functions, and object</w:t>
      </w:r>
      <w:r>
        <w:rPr>
          <w:rFonts w:ascii="Verdana" w:hAnsi="Verdana"/>
          <w:sz w:val="20"/>
          <w:szCs w:val="20"/>
          <w:lang w:eastAsia="en-IN"/>
        </w:rPr>
        <w:t>-o</w:t>
      </w:r>
      <w:r w:rsidRPr="00C53ADE">
        <w:rPr>
          <w:rFonts w:ascii="Verdana" w:hAnsi="Verdana"/>
          <w:sz w:val="20"/>
          <w:szCs w:val="20"/>
          <w:lang w:eastAsia="en-IN"/>
        </w:rPr>
        <w:t>riented programming constructs. These features enable developers to express complex ideas in a concise and expressive manner.</w:t>
      </w:r>
    </w:p>
    <w:p w14:paraId="71455271" w14:textId="77777777" w:rsidR="00C53ADE" w:rsidRDefault="00C53ADE" w:rsidP="004A557D">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5. Extensive Standard Library:</w:t>
      </w:r>
      <w:r w:rsidRPr="00C53ADE">
        <w:rPr>
          <w:rFonts w:ascii="Verdana" w:hAnsi="Verdana"/>
          <w:sz w:val="20"/>
          <w:szCs w:val="20"/>
          <w:lang w:eastAsia="en-IN"/>
        </w:rPr>
        <w:t xml:space="preserve"> Python comes with a comprehensive standard library that provides ready-to-use modules and functions for various tasks, ranging from file I/O and networking to data manipulation and web development. This rich library ecosystem accelerates development and minimizes the need for external dependencies. </w:t>
      </w:r>
    </w:p>
    <w:p w14:paraId="2573CCD1" w14:textId="3E69760A" w:rsidR="00C53ADE" w:rsidRDefault="00C53ADE" w:rsidP="004A557D">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 xml:space="preserve">6. Third-party Libraries and Frameworks: </w:t>
      </w:r>
      <w:r w:rsidRPr="00C53ADE">
        <w:rPr>
          <w:rFonts w:ascii="Verdana" w:hAnsi="Verdana"/>
          <w:sz w:val="20"/>
          <w:szCs w:val="20"/>
          <w:lang w:eastAsia="en-IN"/>
        </w:rPr>
        <w:t>In addition to its standard library, Python boasts a vast ecosystem of third-party libraries and frameworks catering to specialized domains such as data science, web development, machine learning, and more. Popular libraries like NumPy, pandas, TensorFlow,</w:t>
      </w:r>
      <w:r>
        <w:rPr>
          <w:rFonts w:ascii="Verdana" w:hAnsi="Verdana"/>
          <w:sz w:val="20"/>
          <w:szCs w:val="20"/>
          <w:lang w:eastAsia="en-IN"/>
        </w:rPr>
        <w:t xml:space="preserve"> Torch, Flask etc.,</w:t>
      </w:r>
      <w:r w:rsidRPr="00C53ADE">
        <w:rPr>
          <w:rFonts w:ascii="Verdana" w:hAnsi="Verdana"/>
          <w:sz w:val="20"/>
          <w:szCs w:val="20"/>
          <w:lang w:eastAsia="en-IN"/>
        </w:rPr>
        <w:t xml:space="preserve"> extend Python's capabilities and empower developers to tackle diverse challenges. </w:t>
      </w:r>
    </w:p>
    <w:p w14:paraId="21B3E7E2" w14:textId="382AC86F" w:rsidR="00C53ADE" w:rsidRPr="004A557D" w:rsidRDefault="00C53ADE" w:rsidP="004A557D">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7. Cross-platform Compatibility:</w:t>
      </w:r>
      <w:r w:rsidRPr="00C53ADE">
        <w:rPr>
          <w:rFonts w:ascii="Verdana" w:hAnsi="Verdana"/>
          <w:sz w:val="20"/>
          <w:szCs w:val="20"/>
          <w:lang w:eastAsia="en-IN"/>
        </w:rPr>
        <w:t xml:space="preserve"> Python is platform-independent, meaning that Python code can run seamlessly on different operating systems, including Windows, macOS, and Linux. This portability makes Python an ideal choice for developing cross-platform applications.</w:t>
      </w:r>
    </w:p>
    <w:p w14:paraId="1405FEA3" w14:textId="77777777" w:rsidR="00C53ADE" w:rsidRDefault="00C53ADE" w:rsidP="00C53ADE">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8. Community Support and Documentation:</w:t>
      </w:r>
      <w:r w:rsidRPr="00C53ADE">
        <w:rPr>
          <w:rFonts w:ascii="Verdana" w:hAnsi="Verdana"/>
          <w:sz w:val="20"/>
          <w:szCs w:val="20"/>
          <w:lang w:eastAsia="en-IN"/>
        </w:rPr>
        <w:t xml:space="preserve"> Python has a large and active community of developers who contribute to its ongoing development and maintenance. This community support is reflected in extensive documentation, online forums, and tutorials, providing valuable resources for learning and troubleshooting. </w:t>
      </w:r>
    </w:p>
    <w:p w14:paraId="747523DC" w14:textId="77777777" w:rsidR="00C53ADE" w:rsidRDefault="00C53ADE" w:rsidP="00C53ADE">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9.</w:t>
      </w:r>
      <w:r>
        <w:rPr>
          <w:rFonts w:ascii="Verdana" w:hAnsi="Verdana"/>
          <w:b/>
          <w:bCs/>
          <w:sz w:val="20"/>
          <w:szCs w:val="20"/>
          <w:lang w:eastAsia="en-IN"/>
        </w:rPr>
        <w:t xml:space="preserve"> </w:t>
      </w:r>
      <w:r w:rsidRPr="00C53ADE">
        <w:rPr>
          <w:rFonts w:ascii="Verdana" w:hAnsi="Verdana"/>
          <w:b/>
          <w:bCs/>
          <w:sz w:val="20"/>
          <w:szCs w:val="20"/>
          <w:lang w:eastAsia="en-IN"/>
        </w:rPr>
        <w:t>Ease of Integration:</w:t>
      </w:r>
      <w:r w:rsidRPr="00C53ADE">
        <w:rPr>
          <w:rFonts w:ascii="Verdana" w:hAnsi="Verdana"/>
          <w:sz w:val="20"/>
          <w:szCs w:val="20"/>
          <w:lang w:eastAsia="en-IN"/>
        </w:rPr>
        <w:t xml:space="preserve"> Python seamlessly integrates with other programming languages and technologies, allowing developers to leverage existing code and infrastructure. Whether interfacing with C/C++, Java, or .NET, Python offers robust support for interoperability and integration. </w:t>
      </w:r>
    </w:p>
    <w:p w14:paraId="7EF13391" w14:textId="77777777" w:rsidR="00C53ADE" w:rsidRDefault="00C53ADE" w:rsidP="00C53ADE">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10. Scalability and Performance:</w:t>
      </w:r>
      <w:r w:rsidRPr="00C53ADE">
        <w:rPr>
          <w:rFonts w:ascii="Verdana" w:hAnsi="Verdana"/>
          <w:sz w:val="20"/>
          <w:szCs w:val="20"/>
          <w:lang w:eastAsia="en-IN"/>
        </w:rPr>
        <w:t xml:space="preserve"> While Python is often praised for its ease of use and productivity, it also offers scalability and performance when optimized correctly. Techniques such as code profiling, concurrency, and leveraging compiled extensions can significantly enhance Python's performance in resource-intensive applications. </w:t>
      </w:r>
    </w:p>
    <w:p w14:paraId="1DC756F8" w14:textId="2CB38B3B" w:rsidR="004A557D" w:rsidRDefault="00C53ADE" w:rsidP="00C53ADE">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lastRenderedPageBreak/>
        <w:t>Basic Syntax and Features:</w:t>
      </w:r>
      <w:r w:rsidRPr="00C53ADE">
        <w:rPr>
          <w:rFonts w:ascii="Verdana" w:hAnsi="Verdana"/>
          <w:sz w:val="20"/>
          <w:szCs w:val="20"/>
          <w:lang w:eastAsia="en-IN"/>
        </w:rPr>
        <w:t xml:space="preserve"> Python's syntax is designed to be clear, concise, and easy to understand, promoting readability and maintainability of code. Let's explore some of Python's fundamental concepts:</w:t>
      </w:r>
    </w:p>
    <w:p w14:paraId="62F82388" w14:textId="1B01F79C" w:rsidR="00C53ADE" w:rsidRDefault="00C53ADE" w:rsidP="00C53ADE">
      <w:pPr>
        <w:suppressAutoHyphens w:val="0"/>
        <w:spacing w:before="100" w:beforeAutospacing="1" w:after="100" w:afterAutospacing="1" w:line="360" w:lineRule="auto"/>
        <w:jc w:val="both"/>
        <w:rPr>
          <w:rFonts w:ascii="Verdana" w:hAnsi="Verdana"/>
          <w:sz w:val="20"/>
          <w:szCs w:val="20"/>
          <w:lang w:eastAsia="en-IN"/>
        </w:rPr>
      </w:pPr>
      <w:r>
        <w:rPr>
          <w:rFonts w:ascii="Verdana" w:hAnsi="Verdana"/>
          <w:b/>
          <w:bCs/>
          <w:sz w:val="20"/>
          <w:szCs w:val="20"/>
          <w:lang w:eastAsia="en-IN"/>
        </w:rPr>
        <w:t xml:space="preserve">a) </w:t>
      </w:r>
      <w:r w:rsidRPr="00C53ADE">
        <w:rPr>
          <w:rFonts w:ascii="Verdana" w:hAnsi="Verdana"/>
          <w:b/>
          <w:bCs/>
          <w:sz w:val="20"/>
          <w:szCs w:val="20"/>
          <w:lang w:eastAsia="en-IN"/>
        </w:rPr>
        <w:t>Variables and Data Types:</w:t>
      </w:r>
      <w:r w:rsidRPr="00C53ADE">
        <w:rPr>
          <w:rFonts w:ascii="Verdana" w:hAnsi="Verdana"/>
          <w:sz w:val="20"/>
          <w:szCs w:val="20"/>
          <w:lang w:eastAsia="en-IN"/>
        </w:rPr>
        <w:t xml:space="preserve"> Variables in Python are used to store data values. Unlike some other programming languages, Python variables do not require explicit declaration of data types. Instead, the type of a variable is dynamically inferred based on the value assigned to it. This dynamic typing simplifies code writing and makes Python code more flexible and concise. Python supports various built-in data types, including integers, floating-point numbers, strings, Booleans, lists, tuples, dictionaries, and sets. These versatile data structures empower developers to represent and manipulate data in diverse ways, catering to a wide range of application requirements. </w:t>
      </w:r>
    </w:p>
    <w:p w14:paraId="5F6BA3D4" w14:textId="77777777" w:rsidR="00C53ADE" w:rsidRDefault="00C53ADE" w:rsidP="00C53ADE">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b) Control Structures:</w:t>
      </w:r>
      <w:r w:rsidRPr="00C53ADE">
        <w:rPr>
          <w:rFonts w:ascii="Verdana" w:hAnsi="Verdana"/>
          <w:sz w:val="20"/>
          <w:szCs w:val="20"/>
          <w:lang w:eastAsia="en-IN"/>
        </w:rPr>
        <w:t xml:space="preserve"> Python provides intuitive control structures for implementing conditional logic and iteration. The if statement allows developers to execute code conditionally based on the evaluation of a Boolean</w:t>
      </w:r>
      <w:r>
        <w:rPr>
          <w:rFonts w:ascii="Verdana" w:hAnsi="Verdana"/>
          <w:sz w:val="20"/>
          <w:szCs w:val="20"/>
          <w:lang w:eastAsia="en-IN"/>
        </w:rPr>
        <w:t xml:space="preserve"> </w:t>
      </w:r>
      <w:r w:rsidRPr="00C53ADE">
        <w:rPr>
          <w:rFonts w:ascii="Verdana" w:hAnsi="Verdana"/>
          <w:sz w:val="20"/>
          <w:szCs w:val="20"/>
          <w:lang w:eastAsia="en-IN"/>
        </w:rPr>
        <w:t xml:space="preserve">expression. Similarly, for and while loops facilitate repetitive execution of code blocks, enabling iteration over collections or performing tasks until a certain condition is met. </w:t>
      </w:r>
    </w:p>
    <w:p w14:paraId="49BAD3DE" w14:textId="77777777" w:rsidR="00C53ADE" w:rsidRDefault="00C53ADE" w:rsidP="00C53ADE">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c) Functions:</w:t>
      </w:r>
      <w:r w:rsidRPr="00C53ADE">
        <w:rPr>
          <w:rFonts w:ascii="Verdana" w:hAnsi="Verdana"/>
          <w:sz w:val="20"/>
          <w:szCs w:val="20"/>
          <w:lang w:eastAsia="en-IN"/>
        </w:rPr>
        <w:t xml:space="preserve"> Functions in Python are blocks of reusable code that perform a specific task. They promote code modularity and reusability, allowing developers to encapsulate functionality into manageable units. Python functions can accept parameters, return values, and even be nested within other functions, offering flexibility and versatility in code design.</w:t>
      </w:r>
    </w:p>
    <w:p w14:paraId="5D364252" w14:textId="77777777" w:rsidR="00C53ADE" w:rsidRDefault="00C53ADE" w:rsidP="00C53ADE">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d) Data Structures:</w:t>
      </w:r>
      <w:r w:rsidRPr="00C53ADE">
        <w:rPr>
          <w:rFonts w:ascii="Verdana" w:hAnsi="Verdana"/>
          <w:sz w:val="20"/>
          <w:szCs w:val="20"/>
          <w:lang w:eastAsia="en-IN"/>
        </w:rPr>
        <w:t xml:space="preserve"> Python offers a rich assortment of built-in data structures for organizing and manipulating data efficiently. Lists, tuples, dictionaries, and sets are among the most used data structures in Python, each with its unique characteristics and usage scenarios. These data structures facilitate tasks such as storing collections of values, mapping keys to values, and performing set operations. </w:t>
      </w:r>
    </w:p>
    <w:p w14:paraId="192D869F" w14:textId="54BAE7F8" w:rsidR="00BB1926" w:rsidRDefault="00BB1926" w:rsidP="00C53ADE">
      <w:pPr>
        <w:suppressAutoHyphens w:val="0"/>
        <w:spacing w:before="100" w:beforeAutospacing="1" w:after="100" w:afterAutospacing="1" w:line="360" w:lineRule="auto"/>
        <w:jc w:val="both"/>
        <w:rPr>
          <w:rFonts w:ascii="Verdana" w:hAnsi="Verdana"/>
          <w:b/>
          <w:bCs/>
          <w:sz w:val="20"/>
          <w:szCs w:val="20"/>
          <w:lang w:eastAsia="en-IN"/>
        </w:rPr>
      </w:pPr>
    </w:p>
    <w:p w14:paraId="2161FF0B" w14:textId="77777777" w:rsidR="00BB1926" w:rsidRDefault="00BB1926">
      <w:pPr>
        <w:suppressAutoHyphens w:val="0"/>
        <w:rPr>
          <w:rFonts w:ascii="Verdana" w:hAnsi="Verdana"/>
          <w:b/>
          <w:bCs/>
          <w:sz w:val="20"/>
          <w:szCs w:val="20"/>
          <w:lang w:eastAsia="en-IN"/>
        </w:rPr>
      </w:pPr>
      <w:r>
        <w:rPr>
          <w:rFonts w:ascii="Verdana" w:hAnsi="Verdana"/>
          <w:b/>
          <w:bCs/>
          <w:sz w:val="20"/>
          <w:szCs w:val="20"/>
          <w:lang w:eastAsia="en-IN"/>
        </w:rPr>
        <w:br w:type="page"/>
      </w:r>
    </w:p>
    <w:p w14:paraId="14DBF10B" w14:textId="1A59A304" w:rsidR="008D0266" w:rsidRDefault="00BB1926" w:rsidP="00C53ADE">
      <w:pPr>
        <w:suppressAutoHyphens w:val="0"/>
        <w:spacing w:before="100" w:beforeAutospacing="1" w:after="100" w:afterAutospacing="1" w:line="360" w:lineRule="auto"/>
        <w:jc w:val="both"/>
        <w:rPr>
          <w:rFonts w:ascii="Verdana" w:hAnsi="Verdana"/>
          <w:b/>
          <w:bCs/>
          <w:sz w:val="20"/>
          <w:szCs w:val="20"/>
          <w:lang w:eastAsia="en-IN"/>
        </w:rPr>
      </w:pPr>
      <w:r>
        <w:rPr>
          <w:rFonts w:ascii="Verdana" w:hAnsi="Verdana"/>
          <w:b/>
          <w:bCs/>
          <w:sz w:val="20"/>
          <w:szCs w:val="20"/>
          <w:lang w:eastAsia="en-IN"/>
        </w:rPr>
        <w:lastRenderedPageBreak/>
        <w:t>Python Librarie</w:t>
      </w:r>
      <w:r w:rsidRPr="00C53ADE">
        <w:rPr>
          <w:rFonts w:ascii="Verdana" w:hAnsi="Verdana"/>
          <w:b/>
          <w:bCs/>
          <w:sz w:val="20"/>
          <w:szCs w:val="20"/>
          <w:lang w:eastAsia="en-IN"/>
        </w:rPr>
        <w:t>s</w:t>
      </w:r>
      <w:r>
        <w:rPr>
          <w:rFonts w:ascii="Verdana" w:hAnsi="Verdana"/>
          <w:b/>
          <w:bCs/>
          <w:sz w:val="20"/>
          <w:szCs w:val="20"/>
          <w:lang w:eastAsia="en-IN"/>
        </w:rPr>
        <w:t>:</w:t>
      </w:r>
    </w:p>
    <w:p w14:paraId="41ABED52" w14:textId="76BA6A6E" w:rsidR="008D0266" w:rsidRDefault="00BB1926" w:rsidP="00D7547A">
      <w:pPr>
        <w:suppressAutoHyphens w:val="0"/>
        <w:spacing w:before="100" w:beforeAutospacing="1" w:after="100" w:afterAutospacing="1" w:line="360" w:lineRule="auto"/>
        <w:jc w:val="both"/>
        <w:rPr>
          <w:rFonts w:ascii="Verdana" w:hAnsi="Verdana"/>
          <w:sz w:val="20"/>
          <w:szCs w:val="20"/>
          <w:lang w:eastAsia="en-IN"/>
        </w:rPr>
      </w:pPr>
      <w:r w:rsidRPr="00BB1926">
        <w:rPr>
          <w:rFonts w:ascii="Verdana" w:hAnsi="Verdana"/>
          <w:sz w:val="20"/>
          <w:szCs w:val="20"/>
          <w:lang w:eastAsia="en-IN"/>
        </w:rPr>
        <w:t xml:space="preserve">Python libraries are collections of modules that provide reusable code for various functionalities, reducing development time. They cover areas like data analysis (pandas, </w:t>
      </w:r>
      <w:proofErr w:type="spellStart"/>
      <w:r w:rsidRPr="00BB1926">
        <w:rPr>
          <w:rFonts w:ascii="Verdana" w:hAnsi="Verdana"/>
          <w:sz w:val="20"/>
          <w:szCs w:val="20"/>
          <w:lang w:eastAsia="en-IN"/>
        </w:rPr>
        <w:t>numpy</w:t>
      </w:r>
      <w:proofErr w:type="spellEnd"/>
      <w:r w:rsidRPr="00BB1926">
        <w:rPr>
          <w:rFonts w:ascii="Verdana" w:hAnsi="Verdana"/>
          <w:sz w:val="20"/>
          <w:szCs w:val="20"/>
          <w:lang w:eastAsia="en-IN"/>
        </w:rPr>
        <w:t xml:space="preserve">), machine learning (scikit-learn, </w:t>
      </w:r>
      <w:proofErr w:type="spellStart"/>
      <w:r w:rsidRPr="00BB1926">
        <w:rPr>
          <w:rFonts w:ascii="Verdana" w:hAnsi="Verdana"/>
          <w:sz w:val="20"/>
          <w:szCs w:val="20"/>
          <w:lang w:eastAsia="en-IN"/>
        </w:rPr>
        <w:t>tensorflow</w:t>
      </w:r>
      <w:proofErr w:type="spellEnd"/>
      <w:r w:rsidRPr="00BB1926">
        <w:rPr>
          <w:rFonts w:ascii="Verdana" w:hAnsi="Verdana"/>
          <w:sz w:val="20"/>
          <w:szCs w:val="20"/>
          <w:lang w:eastAsia="en-IN"/>
        </w:rPr>
        <w:t xml:space="preserve">), web development (flask, </w:t>
      </w:r>
      <w:proofErr w:type="spellStart"/>
      <w:r w:rsidRPr="00BB1926">
        <w:rPr>
          <w:rFonts w:ascii="Verdana" w:hAnsi="Verdana"/>
          <w:sz w:val="20"/>
          <w:szCs w:val="20"/>
          <w:lang w:eastAsia="en-IN"/>
        </w:rPr>
        <w:t>django</w:t>
      </w:r>
      <w:proofErr w:type="spellEnd"/>
      <w:r w:rsidRPr="00BB1926">
        <w:rPr>
          <w:rFonts w:ascii="Verdana" w:hAnsi="Verdana"/>
          <w:sz w:val="20"/>
          <w:szCs w:val="20"/>
          <w:lang w:eastAsia="en-IN"/>
        </w:rPr>
        <w:t>), and more. These libraries enhance Python's capabilities, making it versatile for different applications.</w:t>
      </w:r>
    </w:p>
    <w:p w14:paraId="37CE1687" w14:textId="06ACC383" w:rsidR="00BB1926" w:rsidRDefault="00BB1926" w:rsidP="00D7547A">
      <w:pPr>
        <w:suppressAutoHyphens w:val="0"/>
        <w:spacing w:before="100" w:beforeAutospacing="1" w:after="100" w:afterAutospacing="1" w:line="360" w:lineRule="auto"/>
        <w:jc w:val="both"/>
        <w:rPr>
          <w:rFonts w:ascii="Verdana" w:hAnsi="Verdana"/>
          <w:sz w:val="20"/>
          <w:szCs w:val="20"/>
          <w:lang w:eastAsia="en-IN"/>
        </w:rPr>
      </w:pPr>
      <w:r>
        <w:rPr>
          <w:rFonts w:ascii="Verdana" w:hAnsi="Verdana"/>
          <w:sz w:val="20"/>
          <w:szCs w:val="20"/>
          <w:lang w:eastAsia="en-IN"/>
        </w:rPr>
        <w:t>The libraries that we have used in this project are:</w:t>
      </w:r>
    </w:p>
    <w:p w14:paraId="6D1B4028" w14:textId="77777777" w:rsidR="00D7547A" w:rsidRPr="00D7547A" w:rsidRDefault="00D7547A" w:rsidP="00D7547A">
      <w:pPr>
        <w:pStyle w:val="ListParagraph"/>
        <w:numPr>
          <w:ilvl w:val="0"/>
          <w:numId w:val="93"/>
        </w:numPr>
        <w:suppressAutoHyphens w:val="0"/>
        <w:spacing w:before="100" w:beforeAutospacing="1" w:after="100" w:afterAutospacing="1" w:line="360" w:lineRule="auto"/>
        <w:jc w:val="both"/>
        <w:rPr>
          <w:rFonts w:ascii="Verdana" w:hAnsi="Verdana"/>
          <w:b/>
          <w:bCs/>
          <w:sz w:val="20"/>
          <w:szCs w:val="20"/>
          <w:lang w:val="en-IN" w:eastAsia="en-IN"/>
        </w:rPr>
      </w:pPr>
      <w:r w:rsidRPr="00D7547A">
        <w:rPr>
          <w:rFonts w:ascii="Verdana" w:hAnsi="Verdana"/>
          <w:b/>
          <w:bCs/>
          <w:sz w:val="20"/>
          <w:szCs w:val="20"/>
          <w:lang w:val="en-IN" w:eastAsia="en-IN"/>
        </w:rPr>
        <w:t>Flask</w:t>
      </w:r>
    </w:p>
    <w:p w14:paraId="4979422E" w14:textId="77777777" w:rsidR="00D7547A" w:rsidRPr="00D7547A" w:rsidRDefault="00D7547A" w:rsidP="00D7547A">
      <w:pPr>
        <w:numPr>
          <w:ilvl w:val="0"/>
          <w:numId w:val="88"/>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Flask is a lightweight and flexible web framework for Python.</w:t>
      </w:r>
    </w:p>
    <w:p w14:paraId="4BECBE18" w14:textId="77777777" w:rsidR="00D7547A" w:rsidRPr="00D7547A" w:rsidRDefault="00D7547A" w:rsidP="00D7547A">
      <w:pPr>
        <w:numPr>
          <w:ilvl w:val="0"/>
          <w:numId w:val="88"/>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It follows the WSGI standard and allows rapid development of web applications.</w:t>
      </w:r>
    </w:p>
    <w:p w14:paraId="54458153" w14:textId="77777777" w:rsidR="00D7547A" w:rsidRPr="00D7547A" w:rsidRDefault="00D7547A" w:rsidP="00D7547A">
      <w:pPr>
        <w:numPr>
          <w:ilvl w:val="0"/>
          <w:numId w:val="88"/>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Flask provides built-in support for routing, templates, and request handling.</w:t>
      </w:r>
    </w:p>
    <w:p w14:paraId="097F287E" w14:textId="77777777" w:rsidR="00D7547A" w:rsidRPr="00D7547A" w:rsidRDefault="00D7547A" w:rsidP="00D7547A">
      <w:pPr>
        <w:numPr>
          <w:ilvl w:val="0"/>
          <w:numId w:val="88"/>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It is extensible, allowing integration with databases, authentication, and middleware.</w:t>
      </w:r>
    </w:p>
    <w:p w14:paraId="6E412D5B" w14:textId="77777777" w:rsidR="00D7547A" w:rsidRPr="00D7547A" w:rsidRDefault="00D7547A" w:rsidP="00D7547A">
      <w:pPr>
        <w:numPr>
          <w:ilvl w:val="0"/>
          <w:numId w:val="88"/>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Suitable for small to medium-sized applications, including APIs and microservices.</w:t>
      </w:r>
    </w:p>
    <w:p w14:paraId="5575F61E" w14:textId="77777777" w:rsidR="00D7547A" w:rsidRPr="00D7547A" w:rsidRDefault="00D7547A" w:rsidP="00D7547A">
      <w:pPr>
        <w:pStyle w:val="ListParagraph"/>
        <w:numPr>
          <w:ilvl w:val="0"/>
          <w:numId w:val="94"/>
        </w:numPr>
        <w:suppressAutoHyphens w:val="0"/>
        <w:spacing w:before="100" w:beforeAutospacing="1" w:after="100" w:afterAutospacing="1" w:line="360" w:lineRule="auto"/>
        <w:jc w:val="both"/>
        <w:rPr>
          <w:rFonts w:ascii="Verdana" w:hAnsi="Verdana"/>
          <w:b/>
          <w:bCs/>
          <w:sz w:val="20"/>
          <w:szCs w:val="20"/>
          <w:lang w:val="en-IN" w:eastAsia="en-IN"/>
        </w:rPr>
      </w:pPr>
      <w:r w:rsidRPr="00D7547A">
        <w:rPr>
          <w:rFonts w:ascii="Verdana" w:hAnsi="Verdana"/>
          <w:b/>
          <w:bCs/>
          <w:sz w:val="20"/>
          <w:szCs w:val="20"/>
          <w:lang w:val="en-IN" w:eastAsia="en-IN"/>
        </w:rPr>
        <w:t>Torch (</w:t>
      </w:r>
      <w:proofErr w:type="spellStart"/>
      <w:r w:rsidRPr="00D7547A">
        <w:rPr>
          <w:rFonts w:ascii="Verdana" w:hAnsi="Verdana"/>
          <w:b/>
          <w:bCs/>
          <w:sz w:val="20"/>
          <w:szCs w:val="20"/>
          <w:lang w:val="en-IN" w:eastAsia="en-IN"/>
        </w:rPr>
        <w:t>PyTorch</w:t>
      </w:r>
      <w:proofErr w:type="spellEnd"/>
      <w:r w:rsidRPr="00D7547A">
        <w:rPr>
          <w:rFonts w:ascii="Verdana" w:hAnsi="Verdana"/>
          <w:b/>
          <w:bCs/>
          <w:sz w:val="20"/>
          <w:szCs w:val="20"/>
          <w:lang w:val="en-IN" w:eastAsia="en-IN"/>
        </w:rPr>
        <w:t>)</w:t>
      </w:r>
    </w:p>
    <w:p w14:paraId="296FB2B1" w14:textId="77777777" w:rsidR="00D7547A" w:rsidRPr="00D7547A" w:rsidRDefault="00D7547A" w:rsidP="00D7547A">
      <w:pPr>
        <w:numPr>
          <w:ilvl w:val="0"/>
          <w:numId w:val="89"/>
        </w:numPr>
        <w:suppressAutoHyphens w:val="0"/>
        <w:spacing w:before="100" w:beforeAutospacing="1" w:after="100" w:afterAutospacing="1" w:line="360" w:lineRule="auto"/>
        <w:jc w:val="both"/>
        <w:rPr>
          <w:rFonts w:ascii="Verdana" w:hAnsi="Verdana"/>
          <w:sz w:val="20"/>
          <w:szCs w:val="20"/>
          <w:lang w:val="en-IN" w:eastAsia="en-IN"/>
        </w:rPr>
      </w:pPr>
      <w:proofErr w:type="spellStart"/>
      <w:r w:rsidRPr="00D7547A">
        <w:rPr>
          <w:rFonts w:ascii="Verdana" w:hAnsi="Verdana"/>
          <w:sz w:val="20"/>
          <w:szCs w:val="20"/>
          <w:lang w:val="en-IN" w:eastAsia="en-IN"/>
        </w:rPr>
        <w:t>PyTorch</w:t>
      </w:r>
      <w:proofErr w:type="spellEnd"/>
      <w:r w:rsidRPr="00D7547A">
        <w:rPr>
          <w:rFonts w:ascii="Verdana" w:hAnsi="Verdana"/>
          <w:sz w:val="20"/>
          <w:szCs w:val="20"/>
          <w:lang w:val="en-IN" w:eastAsia="en-IN"/>
        </w:rPr>
        <w:t xml:space="preserve"> is an open-source deep learning framework based on the Torch library.</w:t>
      </w:r>
    </w:p>
    <w:p w14:paraId="3D270951" w14:textId="77777777" w:rsidR="00D7547A" w:rsidRPr="00D7547A" w:rsidRDefault="00D7547A" w:rsidP="00D7547A">
      <w:pPr>
        <w:numPr>
          <w:ilvl w:val="0"/>
          <w:numId w:val="89"/>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It offers dynamic computation graphs, making model building more intuitive.</w:t>
      </w:r>
    </w:p>
    <w:p w14:paraId="1D9D3A2D" w14:textId="77777777" w:rsidR="00D7547A" w:rsidRPr="00D7547A" w:rsidRDefault="00D7547A" w:rsidP="00D7547A">
      <w:pPr>
        <w:numPr>
          <w:ilvl w:val="0"/>
          <w:numId w:val="89"/>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Supports GPU acceleration for efficient large-scale computations.</w:t>
      </w:r>
    </w:p>
    <w:p w14:paraId="33CD8A58" w14:textId="77777777" w:rsidR="00D7547A" w:rsidRPr="00D7547A" w:rsidRDefault="00D7547A" w:rsidP="00D7547A">
      <w:pPr>
        <w:numPr>
          <w:ilvl w:val="0"/>
          <w:numId w:val="89"/>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Commonly used for computer vision, NLP, and reinforcement learning tasks.</w:t>
      </w:r>
    </w:p>
    <w:p w14:paraId="6F411C12" w14:textId="77777777" w:rsidR="00D7547A" w:rsidRPr="00D7547A" w:rsidRDefault="00D7547A" w:rsidP="00D7547A">
      <w:pPr>
        <w:numPr>
          <w:ilvl w:val="0"/>
          <w:numId w:val="89"/>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 xml:space="preserve">Provides extensive libraries like </w:t>
      </w:r>
      <w:proofErr w:type="spellStart"/>
      <w:r w:rsidRPr="00D7547A">
        <w:rPr>
          <w:rFonts w:ascii="Verdana" w:hAnsi="Verdana"/>
          <w:sz w:val="20"/>
          <w:szCs w:val="20"/>
          <w:lang w:val="en-IN" w:eastAsia="en-IN"/>
        </w:rPr>
        <w:t>torchvision</w:t>
      </w:r>
      <w:proofErr w:type="spellEnd"/>
      <w:r w:rsidRPr="00D7547A">
        <w:rPr>
          <w:rFonts w:ascii="Verdana" w:hAnsi="Verdana"/>
          <w:sz w:val="20"/>
          <w:szCs w:val="20"/>
          <w:lang w:val="en-IN" w:eastAsia="en-IN"/>
        </w:rPr>
        <w:t xml:space="preserve"> and </w:t>
      </w:r>
      <w:proofErr w:type="spellStart"/>
      <w:r w:rsidRPr="00D7547A">
        <w:rPr>
          <w:rFonts w:ascii="Verdana" w:hAnsi="Verdana"/>
          <w:sz w:val="20"/>
          <w:szCs w:val="20"/>
          <w:lang w:val="en-IN" w:eastAsia="en-IN"/>
        </w:rPr>
        <w:t>torchtext</w:t>
      </w:r>
      <w:proofErr w:type="spellEnd"/>
      <w:r w:rsidRPr="00D7547A">
        <w:rPr>
          <w:rFonts w:ascii="Verdana" w:hAnsi="Verdana"/>
          <w:sz w:val="20"/>
          <w:szCs w:val="20"/>
          <w:lang w:val="en-IN" w:eastAsia="en-IN"/>
        </w:rPr>
        <w:t xml:space="preserve"> for specialized tasks.</w:t>
      </w:r>
    </w:p>
    <w:p w14:paraId="2FDED108" w14:textId="77777777" w:rsidR="00D7547A" w:rsidRPr="00D7547A" w:rsidRDefault="00D7547A" w:rsidP="00D7547A">
      <w:pPr>
        <w:pStyle w:val="ListParagraph"/>
        <w:numPr>
          <w:ilvl w:val="0"/>
          <w:numId w:val="95"/>
        </w:numPr>
        <w:suppressAutoHyphens w:val="0"/>
        <w:spacing w:before="100" w:beforeAutospacing="1" w:after="100" w:afterAutospacing="1" w:line="360" w:lineRule="auto"/>
        <w:jc w:val="both"/>
        <w:rPr>
          <w:rFonts w:ascii="Verdana" w:hAnsi="Verdana"/>
          <w:b/>
          <w:bCs/>
          <w:sz w:val="20"/>
          <w:szCs w:val="20"/>
          <w:lang w:val="en-IN" w:eastAsia="en-IN"/>
        </w:rPr>
      </w:pPr>
      <w:r w:rsidRPr="00D7547A">
        <w:rPr>
          <w:rFonts w:ascii="Verdana" w:hAnsi="Verdana"/>
          <w:b/>
          <w:bCs/>
          <w:sz w:val="20"/>
          <w:szCs w:val="20"/>
          <w:lang w:val="en-IN" w:eastAsia="en-IN"/>
        </w:rPr>
        <w:t>TensorFlow</w:t>
      </w:r>
    </w:p>
    <w:p w14:paraId="1205E85D" w14:textId="77777777" w:rsidR="00D7547A" w:rsidRPr="00D7547A" w:rsidRDefault="00D7547A" w:rsidP="00D7547A">
      <w:pPr>
        <w:numPr>
          <w:ilvl w:val="0"/>
          <w:numId w:val="90"/>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TensorFlow is a powerful machine learning framework developed by Google.</w:t>
      </w:r>
    </w:p>
    <w:p w14:paraId="07B00411" w14:textId="77777777" w:rsidR="00D7547A" w:rsidRPr="00D7547A" w:rsidRDefault="00D7547A" w:rsidP="00D7547A">
      <w:pPr>
        <w:numPr>
          <w:ilvl w:val="0"/>
          <w:numId w:val="90"/>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It provides tools for building, training, and deploying AI models at scale.</w:t>
      </w:r>
    </w:p>
    <w:p w14:paraId="0698B035" w14:textId="77777777" w:rsidR="00D7547A" w:rsidRPr="00D7547A" w:rsidRDefault="00D7547A" w:rsidP="00D7547A">
      <w:pPr>
        <w:numPr>
          <w:ilvl w:val="0"/>
          <w:numId w:val="90"/>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Supports both static (TensorFlow 1.x) and dynamic (TensorFlow 2.x) computation graphs.</w:t>
      </w:r>
    </w:p>
    <w:p w14:paraId="2AACA54A" w14:textId="77777777" w:rsidR="00D7547A" w:rsidRPr="00D7547A" w:rsidRDefault="00D7547A" w:rsidP="00D7547A">
      <w:pPr>
        <w:numPr>
          <w:ilvl w:val="0"/>
          <w:numId w:val="90"/>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Works efficiently on CPUs, GPUs, and TPUs for high-performance training.</w:t>
      </w:r>
    </w:p>
    <w:p w14:paraId="3C4DDF06" w14:textId="77777777" w:rsidR="00D7547A" w:rsidRDefault="00D7547A" w:rsidP="00D7547A">
      <w:pPr>
        <w:numPr>
          <w:ilvl w:val="0"/>
          <w:numId w:val="90"/>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 xml:space="preserve">Offers </w:t>
      </w:r>
      <w:proofErr w:type="spellStart"/>
      <w:r w:rsidRPr="00D7547A">
        <w:rPr>
          <w:rFonts w:ascii="Verdana" w:hAnsi="Verdana"/>
          <w:sz w:val="20"/>
          <w:szCs w:val="20"/>
          <w:lang w:val="en-IN" w:eastAsia="en-IN"/>
        </w:rPr>
        <w:t>Keras</w:t>
      </w:r>
      <w:proofErr w:type="spellEnd"/>
      <w:r w:rsidRPr="00D7547A">
        <w:rPr>
          <w:rFonts w:ascii="Verdana" w:hAnsi="Verdana"/>
          <w:sz w:val="20"/>
          <w:szCs w:val="20"/>
          <w:lang w:val="en-IN" w:eastAsia="en-IN"/>
        </w:rPr>
        <w:t xml:space="preserve"> as a high-level API for easier deep learning model development.</w:t>
      </w:r>
    </w:p>
    <w:p w14:paraId="5240BDDF" w14:textId="77777777" w:rsidR="00D7547A" w:rsidRDefault="00D7547A" w:rsidP="00D7547A">
      <w:pPr>
        <w:suppressAutoHyphens w:val="0"/>
        <w:spacing w:before="100" w:beforeAutospacing="1" w:after="100" w:afterAutospacing="1" w:line="360" w:lineRule="auto"/>
        <w:jc w:val="both"/>
        <w:rPr>
          <w:rFonts w:ascii="Verdana" w:hAnsi="Verdana"/>
          <w:sz w:val="20"/>
          <w:szCs w:val="20"/>
          <w:lang w:val="en-IN" w:eastAsia="en-IN"/>
        </w:rPr>
      </w:pPr>
    </w:p>
    <w:p w14:paraId="3ACDE8C0" w14:textId="77777777" w:rsidR="00D7547A" w:rsidRDefault="00D7547A" w:rsidP="00D7547A">
      <w:pPr>
        <w:suppressAutoHyphens w:val="0"/>
        <w:spacing w:before="100" w:beforeAutospacing="1" w:after="100" w:afterAutospacing="1" w:line="360" w:lineRule="auto"/>
        <w:jc w:val="both"/>
        <w:rPr>
          <w:rFonts w:ascii="Verdana" w:hAnsi="Verdana"/>
          <w:sz w:val="20"/>
          <w:szCs w:val="20"/>
          <w:lang w:val="en-IN" w:eastAsia="en-IN"/>
        </w:rPr>
      </w:pPr>
    </w:p>
    <w:p w14:paraId="6CEC7340" w14:textId="77777777" w:rsidR="00D7547A" w:rsidRPr="00D7547A" w:rsidRDefault="00D7547A" w:rsidP="00D7547A">
      <w:pPr>
        <w:suppressAutoHyphens w:val="0"/>
        <w:spacing w:before="100" w:beforeAutospacing="1" w:after="100" w:afterAutospacing="1" w:line="360" w:lineRule="auto"/>
        <w:jc w:val="both"/>
        <w:rPr>
          <w:rFonts w:ascii="Verdana" w:hAnsi="Verdana"/>
          <w:sz w:val="20"/>
          <w:szCs w:val="20"/>
          <w:lang w:val="en-IN" w:eastAsia="en-IN"/>
        </w:rPr>
      </w:pPr>
    </w:p>
    <w:p w14:paraId="1271CC8A" w14:textId="77777777" w:rsidR="00D7547A" w:rsidRPr="00D7547A" w:rsidRDefault="00D7547A" w:rsidP="00D7547A">
      <w:pPr>
        <w:pStyle w:val="ListParagraph"/>
        <w:numPr>
          <w:ilvl w:val="0"/>
          <w:numId w:val="96"/>
        </w:numPr>
        <w:suppressAutoHyphens w:val="0"/>
        <w:spacing w:before="100" w:beforeAutospacing="1" w:after="100" w:afterAutospacing="1" w:line="360" w:lineRule="auto"/>
        <w:jc w:val="both"/>
        <w:rPr>
          <w:rFonts w:ascii="Verdana" w:hAnsi="Verdana"/>
          <w:b/>
          <w:bCs/>
          <w:sz w:val="20"/>
          <w:szCs w:val="20"/>
          <w:lang w:val="en-IN" w:eastAsia="en-IN"/>
        </w:rPr>
      </w:pPr>
      <w:r w:rsidRPr="00D7547A">
        <w:rPr>
          <w:rFonts w:ascii="Verdana" w:hAnsi="Verdana"/>
          <w:b/>
          <w:bCs/>
          <w:sz w:val="20"/>
          <w:szCs w:val="20"/>
          <w:lang w:val="en-IN" w:eastAsia="en-IN"/>
        </w:rPr>
        <w:lastRenderedPageBreak/>
        <w:t>Pandas</w:t>
      </w:r>
    </w:p>
    <w:p w14:paraId="32C07811" w14:textId="77777777" w:rsidR="00D7547A" w:rsidRPr="00D7547A" w:rsidRDefault="00D7547A" w:rsidP="00D7547A">
      <w:pPr>
        <w:numPr>
          <w:ilvl w:val="0"/>
          <w:numId w:val="91"/>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Pandas is a Python library for data manipulation and analysis.</w:t>
      </w:r>
    </w:p>
    <w:p w14:paraId="1CCAE4EB" w14:textId="77777777" w:rsidR="00D7547A" w:rsidRPr="00D7547A" w:rsidRDefault="00D7547A" w:rsidP="00D7547A">
      <w:pPr>
        <w:numPr>
          <w:ilvl w:val="0"/>
          <w:numId w:val="91"/>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 xml:space="preserve">It provides data structures like </w:t>
      </w:r>
      <w:proofErr w:type="spellStart"/>
      <w:r w:rsidRPr="00D7547A">
        <w:rPr>
          <w:rFonts w:ascii="Verdana" w:hAnsi="Verdana"/>
          <w:sz w:val="20"/>
          <w:szCs w:val="20"/>
          <w:lang w:val="en-IN" w:eastAsia="en-IN"/>
        </w:rPr>
        <w:t>DataFrames</w:t>
      </w:r>
      <w:proofErr w:type="spellEnd"/>
      <w:r w:rsidRPr="00D7547A">
        <w:rPr>
          <w:rFonts w:ascii="Verdana" w:hAnsi="Verdana"/>
          <w:sz w:val="20"/>
          <w:szCs w:val="20"/>
          <w:lang w:val="en-IN" w:eastAsia="en-IN"/>
        </w:rPr>
        <w:t xml:space="preserve"> and Series for handling tabular data.</w:t>
      </w:r>
    </w:p>
    <w:p w14:paraId="2EBCBC73" w14:textId="77777777" w:rsidR="00D7547A" w:rsidRPr="00D7547A" w:rsidRDefault="00D7547A" w:rsidP="00D7547A">
      <w:pPr>
        <w:numPr>
          <w:ilvl w:val="0"/>
          <w:numId w:val="91"/>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Offers functions for data cleaning, transformation, and aggregation.</w:t>
      </w:r>
    </w:p>
    <w:p w14:paraId="199660A5" w14:textId="77777777" w:rsidR="00D7547A" w:rsidRPr="00D7547A" w:rsidRDefault="00D7547A" w:rsidP="00D7547A">
      <w:pPr>
        <w:numPr>
          <w:ilvl w:val="0"/>
          <w:numId w:val="91"/>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Supports data import/export from multiple sources like CSV, Excel, and SQL databases.</w:t>
      </w:r>
    </w:p>
    <w:p w14:paraId="39065DC1" w14:textId="77777777" w:rsidR="00D7547A" w:rsidRPr="00D7547A" w:rsidRDefault="00D7547A" w:rsidP="00D7547A">
      <w:pPr>
        <w:numPr>
          <w:ilvl w:val="0"/>
          <w:numId w:val="91"/>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Widely used in data science, finance, and machine learning applications.</w:t>
      </w:r>
    </w:p>
    <w:p w14:paraId="4447775A" w14:textId="77777777" w:rsidR="00D7547A" w:rsidRPr="00D7547A" w:rsidRDefault="00D7547A" w:rsidP="00D7547A">
      <w:pPr>
        <w:pStyle w:val="ListParagraph"/>
        <w:numPr>
          <w:ilvl w:val="0"/>
          <w:numId w:val="97"/>
        </w:numPr>
        <w:suppressAutoHyphens w:val="0"/>
        <w:spacing w:before="100" w:beforeAutospacing="1" w:after="100" w:afterAutospacing="1" w:line="360" w:lineRule="auto"/>
        <w:jc w:val="both"/>
        <w:rPr>
          <w:rFonts w:ascii="Verdana" w:hAnsi="Verdana"/>
          <w:b/>
          <w:bCs/>
          <w:sz w:val="20"/>
          <w:szCs w:val="20"/>
          <w:lang w:val="en-IN" w:eastAsia="en-IN"/>
        </w:rPr>
      </w:pPr>
      <w:proofErr w:type="spellStart"/>
      <w:r w:rsidRPr="00D7547A">
        <w:rPr>
          <w:rFonts w:ascii="Verdana" w:hAnsi="Verdana"/>
          <w:b/>
          <w:bCs/>
          <w:sz w:val="20"/>
          <w:szCs w:val="20"/>
          <w:lang w:val="en-IN" w:eastAsia="en-IN"/>
        </w:rPr>
        <w:t>mysql.connector</w:t>
      </w:r>
      <w:proofErr w:type="spellEnd"/>
    </w:p>
    <w:p w14:paraId="04BA810E" w14:textId="77777777" w:rsidR="00D7547A" w:rsidRPr="00D7547A" w:rsidRDefault="00D7547A" w:rsidP="00D7547A">
      <w:pPr>
        <w:numPr>
          <w:ilvl w:val="0"/>
          <w:numId w:val="92"/>
        </w:numPr>
        <w:suppressAutoHyphens w:val="0"/>
        <w:spacing w:before="100" w:beforeAutospacing="1" w:after="100" w:afterAutospacing="1" w:line="360" w:lineRule="auto"/>
        <w:jc w:val="both"/>
        <w:rPr>
          <w:rFonts w:ascii="Verdana" w:hAnsi="Verdana"/>
          <w:sz w:val="20"/>
          <w:szCs w:val="20"/>
          <w:lang w:val="en-IN" w:eastAsia="en-IN"/>
        </w:rPr>
      </w:pPr>
      <w:proofErr w:type="spellStart"/>
      <w:r w:rsidRPr="00D7547A">
        <w:rPr>
          <w:rFonts w:ascii="Verdana" w:hAnsi="Verdana"/>
          <w:sz w:val="20"/>
          <w:szCs w:val="20"/>
          <w:lang w:val="en-IN" w:eastAsia="en-IN"/>
        </w:rPr>
        <w:t>mysql.connector</w:t>
      </w:r>
      <w:proofErr w:type="spellEnd"/>
      <w:r w:rsidRPr="00D7547A">
        <w:rPr>
          <w:rFonts w:ascii="Verdana" w:hAnsi="Verdana"/>
          <w:sz w:val="20"/>
          <w:szCs w:val="20"/>
          <w:lang w:val="en-IN" w:eastAsia="en-IN"/>
        </w:rPr>
        <w:t xml:space="preserve"> is a Python library for connecting to MySQL databases.</w:t>
      </w:r>
    </w:p>
    <w:p w14:paraId="01F5A2E6" w14:textId="77777777" w:rsidR="00D7547A" w:rsidRPr="00D7547A" w:rsidRDefault="00D7547A" w:rsidP="00D7547A">
      <w:pPr>
        <w:numPr>
          <w:ilvl w:val="0"/>
          <w:numId w:val="92"/>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It allows executing SQL queries and managing database interactions.</w:t>
      </w:r>
    </w:p>
    <w:p w14:paraId="4776F67F" w14:textId="77777777" w:rsidR="00D7547A" w:rsidRPr="00D7547A" w:rsidRDefault="00D7547A" w:rsidP="00D7547A">
      <w:pPr>
        <w:numPr>
          <w:ilvl w:val="0"/>
          <w:numId w:val="92"/>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Supports both synchronous and asynchronous operations.</w:t>
      </w:r>
    </w:p>
    <w:p w14:paraId="39DB2EAC" w14:textId="77777777" w:rsidR="00D7547A" w:rsidRPr="00D7547A" w:rsidRDefault="00D7547A" w:rsidP="00D7547A">
      <w:pPr>
        <w:numPr>
          <w:ilvl w:val="0"/>
          <w:numId w:val="92"/>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Provides secure authentication and transaction management features.</w:t>
      </w:r>
    </w:p>
    <w:p w14:paraId="289A405F" w14:textId="77777777" w:rsidR="00D7547A" w:rsidRPr="00D7547A" w:rsidRDefault="00D7547A" w:rsidP="00D7547A">
      <w:pPr>
        <w:numPr>
          <w:ilvl w:val="0"/>
          <w:numId w:val="92"/>
        </w:numPr>
        <w:suppressAutoHyphens w:val="0"/>
        <w:spacing w:before="100" w:beforeAutospacing="1" w:after="100" w:afterAutospacing="1" w:line="360" w:lineRule="auto"/>
        <w:jc w:val="both"/>
        <w:rPr>
          <w:rFonts w:ascii="Verdana" w:hAnsi="Verdana"/>
          <w:sz w:val="20"/>
          <w:szCs w:val="20"/>
          <w:lang w:val="en-IN" w:eastAsia="en-IN"/>
        </w:rPr>
      </w:pPr>
      <w:r w:rsidRPr="00D7547A">
        <w:rPr>
          <w:rFonts w:ascii="Verdana" w:hAnsi="Verdana"/>
          <w:sz w:val="20"/>
          <w:szCs w:val="20"/>
          <w:lang w:val="en-IN" w:eastAsia="en-IN"/>
        </w:rPr>
        <w:t>Useful for integrating MySQL with Python applications for data storage and retrieval.</w:t>
      </w:r>
    </w:p>
    <w:p w14:paraId="50011B67" w14:textId="259562B5" w:rsidR="00D7547A" w:rsidRDefault="00D7547A" w:rsidP="00C53ADE">
      <w:pPr>
        <w:suppressAutoHyphens w:val="0"/>
        <w:spacing w:before="100" w:beforeAutospacing="1" w:after="100" w:afterAutospacing="1" w:line="360" w:lineRule="auto"/>
        <w:jc w:val="both"/>
        <w:rPr>
          <w:rFonts w:ascii="Verdana" w:hAnsi="Verdana"/>
          <w:b/>
          <w:bCs/>
          <w:sz w:val="20"/>
          <w:szCs w:val="20"/>
          <w:lang w:eastAsia="en-IN"/>
        </w:rPr>
      </w:pPr>
      <w:r w:rsidRPr="00D7547A">
        <w:rPr>
          <w:rFonts w:ascii="Verdana" w:hAnsi="Verdana"/>
          <w:b/>
          <w:bCs/>
          <w:sz w:val="20"/>
          <w:szCs w:val="20"/>
          <w:lang w:eastAsia="en-IN"/>
        </w:rPr>
        <w:t>Workbench</w:t>
      </w:r>
      <w:r>
        <w:rPr>
          <w:rFonts w:ascii="Verdana" w:hAnsi="Verdana"/>
          <w:b/>
          <w:bCs/>
          <w:sz w:val="20"/>
          <w:szCs w:val="20"/>
          <w:lang w:eastAsia="en-IN"/>
        </w:rPr>
        <w:t>:</w:t>
      </w:r>
    </w:p>
    <w:p w14:paraId="4EB39D60" w14:textId="7E2CC165" w:rsidR="00D7547A" w:rsidRDefault="00D7547A" w:rsidP="00C53ADE">
      <w:pPr>
        <w:suppressAutoHyphens w:val="0"/>
        <w:spacing w:before="100" w:beforeAutospacing="1" w:after="100" w:afterAutospacing="1" w:line="360" w:lineRule="auto"/>
        <w:jc w:val="both"/>
        <w:rPr>
          <w:rFonts w:ascii="Verdana" w:hAnsi="Verdana"/>
          <w:sz w:val="20"/>
          <w:szCs w:val="20"/>
          <w:lang w:eastAsia="en-IN"/>
        </w:rPr>
      </w:pPr>
      <w:r>
        <w:rPr>
          <w:rFonts w:ascii="Verdana" w:hAnsi="Verdana"/>
          <w:sz w:val="20"/>
          <w:szCs w:val="20"/>
          <w:lang w:eastAsia="en-IN"/>
        </w:rPr>
        <w:t>The workbench we have used in this project is Visual Studio Code.</w:t>
      </w:r>
      <w:r w:rsidR="00773856" w:rsidRPr="00773856">
        <w:t xml:space="preserve"> </w:t>
      </w:r>
      <w:r w:rsidR="00773856" w:rsidRPr="00773856">
        <w:rPr>
          <w:rFonts w:ascii="Verdana" w:hAnsi="Verdana"/>
          <w:sz w:val="20"/>
          <w:szCs w:val="20"/>
          <w:lang w:eastAsia="en-IN"/>
        </w:rPr>
        <w:t>VS Code is a free, open-source code editor developed by Microsoft, known for its lightweight design and powerful features.</w:t>
      </w:r>
    </w:p>
    <w:p w14:paraId="32F254B3" w14:textId="24F31114" w:rsidR="00773856" w:rsidRPr="00773856" w:rsidRDefault="00773856" w:rsidP="00773856">
      <w:pPr>
        <w:pStyle w:val="ListParagraph"/>
        <w:numPr>
          <w:ilvl w:val="0"/>
          <w:numId w:val="98"/>
        </w:numPr>
        <w:suppressAutoHyphens w:val="0"/>
        <w:spacing w:before="100" w:beforeAutospacing="1" w:after="100" w:afterAutospacing="1" w:line="360" w:lineRule="auto"/>
        <w:ind w:left="357" w:hanging="357"/>
        <w:jc w:val="both"/>
        <w:rPr>
          <w:rFonts w:ascii="Verdana" w:hAnsi="Verdana"/>
          <w:sz w:val="20"/>
          <w:szCs w:val="20"/>
          <w:lang w:val="en-IN" w:eastAsia="en-IN"/>
        </w:rPr>
      </w:pPr>
      <w:r w:rsidRPr="00773856">
        <w:rPr>
          <w:rFonts w:ascii="Verdana" w:hAnsi="Verdana"/>
          <w:b/>
          <w:bCs/>
          <w:sz w:val="20"/>
          <w:szCs w:val="20"/>
          <w:lang w:val="en-IN" w:eastAsia="en-IN"/>
        </w:rPr>
        <w:t>Languages &amp; Extensions</w:t>
      </w:r>
      <w:r w:rsidRPr="00773856">
        <w:rPr>
          <w:rFonts w:ascii="Verdana" w:hAnsi="Verdana"/>
          <w:sz w:val="20"/>
          <w:szCs w:val="20"/>
          <w:lang w:val="en-IN" w:eastAsia="en-IN"/>
        </w:rPr>
        <w:t xml:space="preserve"> – It supports multiple programming languages like Python, JavaScript, C++, and more, with extensions for added functionality.</w:t>
      </w:r>
    </w:p>
    <w:p w14:paraId="15A82E52" w14:textId="5C842690" w:rsidR="00773856" w:rsidRPr="00773856" w:rsidRDefault="00773856" w:rsidP="00773856">
      <w:pPr>
        <w:pStyle w:val="ListParagraph"/>
        <w:numPr>
          <w:ilvl w:val="0"/>
          <w:numId w:val="98"/>
        </w:numPr>
        <w:suppressAutoHyphens w:val="0"/>
        <w:spacing w:before="100" w:beforeAutospacing="1" w:after="100" w:afterAutospacing="1" w:line="360" w:lineRule="auto"/>
        <w:ind w:left="357" w:hanging="357"/>
        <w:jc w:val="both"/>
        <w:rPr>
          <w:rFonts w:ascii="Verdana" w:hAnsi="Verdana"/>
          <w:sz w:val="20"/>
          <w:szCs w:val="20"/>
          <w:lang w:val="en-IN" w:eastAsia="en-IN"/>
        </w:rPr>
      </w:pPr>
      <w:r w:rsidRPr="00773856">
        <w:rPr>
          <w:rFonts w:ascii="Verdana" w:hAnsi="Verdana"/>
          <w:b/>
          <w:bCs/>
          <w:sz w:val="20"/>
          <w:szCs w:val="20"/>
          <w:lang w:val="en-IN" w:eastAsia="en-IN"/>
        </w:rPr>
        <w:t>Features</w:t>
      </w:r>
      <w:r w:rsidRPr="00773856">
        <w:rPr>
          <w:rFonts w:ascii="Verdana" w:hAnsi="Verdana"/>
          <w:sz w:val="20"/>
          <w:szCs w:val="20"/>
          <w:lang w:val="en-IN" w:eastAsia="en-IN"/>
        </w:rPr>
        <w:t xml:space="preserve"> – Includes IntelliSense (smart autocompletion), debugging tools, Git integration, and terminal support.</w:t>
      </w:r>
    </w:p>
    <w:p w14:paraId="7005CAB7" w14:textId="639994D6" w:rsidR="00773856" w:rsidRPr="00773856" w:rsidRDefault="00773856" w:rsidP="00773856">
      <w:pPr>
        <w:pStyle w:val="ListParagraph"/>
        <w:numPr>
          <w:ilvl w:val="0"/>
          <w:numId w:val="98"/>
        </w:numPr>
        <w:suppressAutoHyphens w:val="0"/>
        <w:spacing w:before="100" w:beforeAutospacing="1" w:after="100" w:afterAutospacing="1" w:line="360" w:lineRule="auto"/>
        <w:ind w:left="357" w:hanging="357"/>
        <w:jc w:val="both"/>
        <w:rPr>
          <w:rFonts w:ascii="Verdana" w:hAnsi="Verdana"/>
          <w:sz w:val="20"/>
          <w:szCs w:val="20"/>
          <w:lang w:val="en-IN" w:eastAsia="en-IN"/>
        </w:rPr>
      </w:pPr>
      <w:r w:rsidRPr="00773856">
        <w:rPr>
          <w:rFonts w:ascii="Verdana" w:hAnsi="Verdana"/>
          <w:b/>
          <w:bCs/>
          <w:sz w:val="20"/>
          <w:szCs w:val="20"/>
          <w:lang w:val="en-IN" w:eastAsia="en-IN"/>
        </w:rPr>
        <w:t>Customization</w:t>
      </w:r>
      <w:r w:rsidRPr="00773856">
        <w:rPr>
          <w:rFonts w:ascii="Verdana" w:hAnsi="Verdana"/>
          <w:sz w:val="20"/>
          <w:szCs w:val="20"/>
          <w:lang w:val="en-IN" w:eastAsia="en-IN"/>
        </w:rPr>
        <w:t xml:space="preserve"> – Highly customizable with themes, keyboard shortcuts, and settings tailored to user preferences.</w:t>
      </w:r>
    </w:p>
    <w:p w14:paraId="38A74D75" w14:textId="493F2089" w:rsidR="00773856" w:rsidRPr="00773856" w:rsidRDefault="00773856" w:rsidP="00773856">
      <w:pPr>
        <w:pStyle w:val="ListParagraph"/>
        <w:numPr>
          <w:ilvl w:val="0"/>
          <w:numId w:val="98"/>
        </w:numPr>
        <w:suppressAutoHyphens w:val="0"/>
        <w:spacing w:before="100" w:beforeAutospacing="1" w:after="100" w:afterAutospacing="1" w:line="360" w:lineRule="auto"/>
        <w:ind w:left="357" w:hanging="357"/>
        <w:jc w:val="both"/>
        <w:rPr>
          <w:rFonts w:ascii="Verdana" w:hAnsi="Verdana"/>
          <w:sz w:val="20"/>
          <w:szCs w:val="20"/>
          <w:lang w:eastAsia="en-IN"/>
        </w:rPr>
      </w:pPr>
      <w:r w:rsidRPr="00773856">
        <w:rPr>
          <w:rFonts w:ascii="Verdana" w:hAnsi="Verdana"/>
          <w:b/>
          <w:bCs/>
          <w:sz w:val="20"/>
          <w:szCs w:val="20"/>
          <w:lang w:val="en-IN" w:eastAsia="en-IN"/>
        </w:rPr>
        <w:t>Cross-Platform</w:t>
      </w:r>
      <w:r w:rsidRPr="00773856">
        <w:rPr>
          <w:rFonts w:ascii="Verdana" w:hAnsi="Verdana"/>
          <w:sz w:val="20"/>
          <w:szCs w:val="20"/>
          <w:lang w:val="en-IN" w:eastAsia="en-IN"/>
        </w:rPr>
        <w:t xml:space="preserve"> – Available on Windows, macOS, and Linux, making it a preferred choice for developers worldwide.</w:t>
      </w:r>
    </w:p>
    <w:p w14:paraId="50F0EBF4" w14:textId="77777777" w:rsidR="008D0266" w:rsidRDefault="008D0266" w:rsidP="00C53ADE">
      <w:pPr>
        <w:suppressAutoHyphens w:val="0"/>
        <w:spacing w:before="100" w:beforeAutospacing="1" w:after="100" w:afterAutospacing="1" w:line="360" w:lineRule="auto"/>
        <w:jc w:val="both"/>
        <w:rPr>
          <w:rFonts w:ascii="Verdana" w:hAnsi="Verdana"/>
          <w:b/>
          <w:bCs/>
          <w:sz w:val="20"/>
          <w:szCs w:val="20"/>
          <w:lang w:eastAsia="en-IN"/>
        </w:rPr>
      </w:pPr>
    </w:p>
    <w:p w14:paraId="11ACE2E7" w14:textId="77777777" w:rsidR="008D0266" w:rsidRDefault="008D0266" w:rsidP="00C53ADE">
      <w:pPr>
        <w:suppressAutoHyphens w:val="0"/>
        <w:spacing w:before="100" w:beforeAutospacing="1" w:after="100" w:afterAutospacing="1" w:line="360" w:lineRule="auto"/>
        <w:jc w:val="both"/>
        <w:rPr>
          <w:rFonts w:ascii="Verdana" w:hAnsi="Verdana"/>
          <w:b/>
          <w:bCs/>
          <w:sz w:val="20"/>
          <w:szCs w:val="20"/>
          <w:lang w:eastAsia="en-IN"/>
        </w:rPr>
      </w:pPr>
    </w:p>
    <w:p w14:paraId="65938804" w14:textId="77777777" w:rsidR="00BB1926" w:rsidRDefault="00BB1926" w:rsidP="00C53ADE">
      <w:pPr>
        <w:suppressAutoHyphens w:val="0"/>
        <w:spacing w:before="100" w:beforeAutospacing="1" w:after="100" w:afterAutospacing="1" w:line="360" w:lineRule="auto"/>
        <w:jc w:val="both"/>
        <w:rPr>
          <w:rFonts w:ascii="Verdana" w:hAnsi="Verdana"/>
          <w:b/>
          <w:bCs/>
          <w:sz w:val="20"/>
          <w:szCs w:val="20"/>
          <w:lang w:eastAsia="en-IN"/>
        </w:rPr>
      </w:pPr>
    </w:p>
    <w:p w14:paraId="16DF6928" w14:textId="77777777" w:rsidR="00BB1926" w:rsidRDefault="00BB1926" w:rsidP="00C53ADE">
      <w:pPr>
        <w:suppressAutoHyphens w:val="0"/>
        <w:spacing w:before="100" w:beforeAutospacing="1" w:after="100" w:afterAutospacing="1" w:line="360" w:lineRule="auto"/>
        <w:jc w:val="both"/>
        <w:rPr>
          <w:rFonts w:ascii="Verdana" w:hAnsi="Verdana"/>
          <w:b/>
          <w:bCs/>
          <w:sz w:val="20"/>
          <w:szCs w:val="20"/>
          <w:lang w:eastAsia="en-IN"/>
        </w:rPr>
      </w:pPr>
    </w:p>
    <w:p w14:paraId="54940B00" w14:textId="77777777" w:rsidR="00BB1926" w:rsidRDefault="00BB1926" w:rsidP="00C53ADE">
      <w:pPr>
        <w:suppressAutoHyphens w:val="0"/>
        <w:spacing w:before="100" w:beforeAutospacing="1" w:after="100" w:afterAutospacing="1" w:line="360" w:lineRule="auto"/>
        <w:jc w:val="both"/>
        <w:rPr>
          <w:rFonts w:ascii="Verdana" w:hAnsi="Verdana"/>
          <w:b/>
          <w:bCs/>
          <w:sz w:val="20"/>
          <w:szCs w:val="20"/>
          <w:lang w:eastAsia="en-IN"/>
        </w:rPr>
      </w:pPr>
    </w:p>
    <w:p w14:paraId="277998EB" w14:textId="77777777" w:rsidR="004225B4" w:rsidRDefault="004225B4" w:rsidP="004225B4">
      <w:pPr>
        <w:suppressAutoHyphens w:val="0"/>
        <w:spacing w:before="100" w:beforeAutospacing="1" w:after="100" w:afterAutospacing="1"/>
        <w:jc w:val="both"/>
        <w:rPr>
          <w:rFonts w:ascii="Verdana" w:hAnsi="Verdana"/>
          <w:sz w:val="20"/>
          <w:szCs w:val="20"/>
          <w:lang w:eastAsia="en-IN"/>
        </w:rPr>
      </w:pPr>
      <w:r w:rsidRPr="004225B4">
        <w:rPr>
          <w:rFonts w:ascii="Verdana" w:hAnsi="Verdana"/>
          <w:b/>
          <w:bCs/>
          <w:lang w:eastAsia="en-IN"/>
        </w:rPr>
        <w:lastRenderedPageBreak/>
        <w:t xml:space="preserve">10.3 </w:t>
      </w:r>
      <w:r w:rsidR="00C53ADE" w:rsidRPr="004225B4">
        <w:rPr>
          <w:rFonts w:ascii="Verdana" w:hAnsi="Verdana"/>
          <w:b/>
          <w:bCs/>
          <w:lang w:eastAsia="en-IN"/>
        </w:rPr>
        <w:t>F</w:t>
      </w:r>
      <w:r>
        <w:rPr>
          <w:rFonts w:ascii="Verdana" w:hAnsi="Verdana"/>
          <w:b/>
          <w:bCs/>
          <w:lang w:eastAsia="en-IN"/>
        </w:rPr>
        <w:t xml:space="preserve">RONT </w:t>
      </w:r>
      <w:r w:rsidR="00C53ADE" w:rsidRPr="004225B4">
        <w:rPr>
          <w:rFonts w:ascii="Verdana" w:hAnsi="Verdana"/>
          <w:b/>
          <w:bCs/>
          <w:lang w:eastAsia="en-IN"/>
        </w:rPr>
        <w:t>E</w:t>
      </w:r>
      <w:r>
        <w:rPr>
          <w:rFonts w:ascii="Verdana" w:hAnsi="Verdana"/>
          <w:b/>
          <w:bCs/>
          <w:lang w:eastAsia="en-IN"/>
        </w:rPr>
        <w:t>ND</w:t>
      </w:r>
      <w:r w:rsidR="00C53ADE" w:rsidRPr="004225B4">
        <w:rPr>
          <w:rFonts w:ascii="Verdana" w:hAnsi="Verdana"/>
          <w:b/>
          <w:bCs/>
          <w:lang w:eastAsia="en-IN"/>
        </w:rPr>
        <w:t xml:space="preserve"> (</w:t>
      </w:r>
      <w:r>
        <w:rPr>
          <w:rFonts w:ascii="Verdana" w:hAnsi="Verdana"/>
          <w:b/>
          <w:bCs/>
          <w:lang w:eastAsia="en-IN"/>
        </w:rPr>
        <w:t>CLIENT SIDE</w:t>
      </w:r>
      <w:r w:rsidR="00C53ADE" w:rsidRPr="004225B4">
        <w:rPr>
          <w:rFonts w:ascii="Verdana" w:hAnsi="Verdana"/>
          <w:b/>
          <w:bCs/>
          <w:lang w:eastAsia="en-IN"/>
        </w:rPr>
        <w:t>):</w:t>
      </w:r>
      <w:r w:rsidR="00C53ADE" w:rsidRPr="00C53ADE">
        <w:rPr>
          <w:rFonts w:ascii="Verdana" w:hAnsi="Verdana"/>
          <w:sz w:val="20"/>
          <w:szCs w:val="20"/>
          <w:lang w:eastAsia="en-IN"/>
        </w:rPr>
        <w:t xml:space="preserve"> </w:t>
      </w:r>
    </w:p>
    <w:p w14:paraId="45E2FA39" w14:textId="4B23844E" w:rsidR="00C53ADE" w:rsidRDefault="00C53ADE" w:rsidP="004225B4">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sz w:val="20"/>
          <w:szCs w:val="20"/>
          <w:lang w:eastAsia="en-IN"/>
        </w:rPr>
        <w:t>Client-side rendering, often known as front-end development, is a new style of site rendering that is employed in contemporary apps. In, this indicates that a browser is responsible for generating the HTML output of the web application and that a server is only needed to provide the raw web application. Here, in this application we are using HTML, CSS, JavaScript</w:t>
      </w:r>
      <w:r w:rsidR="00930B3C">
        <w:rPr>
          <w:rFonts w:ascii="Verdana" w:hAnsi="Verdana"/>
          <w:sz w:val="20"/>
          <w:szCs w:val="20"/>
          <w:lang w:eastAsia="en-IN"/>
        </w:rPr>
        <w:t xml:space="preserve">, Bootstrap </w:t>
      </w:r>
      <w:r w:rsidRPr="00C53ADE">
        <w:rPr>
          <w:rFonts w:ascii="Verdana" w:hAnsi="Verdana"/>
          <w:sz w:val="20"/>
          <w:szCs w:val="20"/>
          <w:lang w:eastAsia="en-IN"/>
        </w:rPr>
        <w:t xml:space="preserve">to create Front end of the proposed system. </w:t>
      </w:r>
    </w:p>
    <w:p w14:paraId="73CF7C47" w14:textId="77777777" w:rsidR="00C53ADE" w:rsidRDefault="00C53ADE" w:rsidP="00C53ADE">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1. HTML (Hypertext Markup Language):</w:t>
      </w:r>
      <w:r w:rsidRPr="00C53ADE">
        <w:rPr>
          <w:rFonts w:ascii="Verdana" w:hAnsi="Verdana"/>
          <w:sz w:val="20"/>
          <w:szCs w:val="20"/>
          <w:lang w:eastAsia="en-IN"/>
        </w:rPr>
        <w:t xml:space="preserve"> </w:t>
      </w:r>
    </w:p>
    <w:p w14:paraId="34895C1C" w14:textId="2676315D" w:rsidR="00C53ADE" w:rsidRPr="000E4197" w:rsidRDefault="00C53ADE" w:rsidP="000E4197">
      <w:pPr>
        <w:pStyle w:val="ListParagraph"/>
        <w:numPr>
          <w:ilvl w:val="0"/>
          <w:numId w:val="78"/>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 xml:space="preserve">HTML is the standard markup language used to create and design the structure of web pages. </w:t>
      </w:r>
    </w:p>
    <w:p w14:paraId="13CFC9D5" w14:textId="6CBE82B3" w:rsidR="00C53ADE" w:rsidRPr="000E4197" w:rsidRDefault="00C53ADE" w:rsidP="000E4197">
      <w:pPr>
        <w:pStyle w:val="ListParagraph"/>
        <w:numPr>
          <w:ilvl w:val="0"/>
          <w:numId w:val="78"/>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 xml:space="preserve">It provides a set of elements and tags to define the layout, content, and functionality of a webpage. </w:t>
      </w:r>
    </w:p>
    <w:p w14:paraId="0649DB45" w14:textId="63235395" w:rsidR="00C53ADE" w:rsidRPr="000E4197" w:rsidRDefault="00C53ADE" w:rsidP="000E4197">
      <w:pPr>
        <w:pStyle w:val="ListParagraph"/>
        <w:numPr>
          <w:ilvl w:val="0"/>
          <w:numId w:val="78"/>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 xml:space="preserve">HTML is essential for creating the backbone of web pages, organizing content, and linking different elements together. </w:t>
      </w:r>
    </w:p>
    <w:p w14:paraId="38C80542" w14:textId="77777777" w:rsidR="00C53ADE" w:rsidRDefault="00C53ADE" w:rsidP="00C53ADE">
      <w:pPr>
        <w:suppressAutoHyphens w:val="0"/>
        <w:spacing w:before="100" w:beforeAutospacing="1" w:after="100" w:afterAutospacing="1" w:line="360" w:lineRule="auto"/>
        <w:jc w:val="both"/>
        <w:rPr>
          <w:rFonts w:ascii="Verdana" w:hAnsi="Verdana"/>
          <w:sz w:val="20"/>
          <w:szCs w:val="20"/>
          <w:lang w:eastAsia="en-IN"/>
        </w:rPr>
      </w:pPr>
      <w:r w:rsidRPr="00C53ADE">
        <w:rPr>
          <w:rFonts w:ascii="Verdana" w:hAnsi="Verdana"/>
          <w:b/>
          <w:bCs/>
          <w:sz w:val="20"/>
          <w:szCs w:val="20"/>
          <w:lang w:eastAsia="en-IN"/>
        </w:rPr>
        <w:t>2. CSS (Cascading Style Sheets):</w:t>
      </w:r>
      <w:r w:rsidRPr="00C53ADE">
        <w:rPr>
          <w:rFonts w:ascii="Verdana" w:hAnsi="Verdana"/>
          <w:sz w:val="20"/>
          <w:szCs w:val="20"/>
          <w:lang w:eastAsia="en-IN"/>
        </w:rPr>
        <w:t xml:space="preserve"> </w:t>
      </w:r>
    </w:p>
    <w:p w14:paraId="346B0CBE" w14:textId="16A8196A" w:rsidR="00C53ADE" w:rsidRPr="000E4197" w:rsidRDefault="00C53ADE" w:rsidP="000E4197">
      <w:pPr>
        <w:pStyle w:val="ListParagraph"/>
        <w:numPr>
          <w:ilvl w:val="0"/>
          <w:numId w:val="80"/>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 xml:space="preserve">CSS is a style sheet language used to control the presentation and appearance of web pages. </w:t>
      </w:r>
    </w:p>
    <w:p w14:paraId="15A5BFB0" w14:textId="23F1ADF6" w:rsidR="00C53ADE" w:rsidRPr="000E4197" w:rsidRDefault="00C53ADE" w:rsidP="000E4197">
      <w:pPr>
        <w:pStyle w:val="ListParagraph"/>
        <w:numPr>
          <w:ilvl w:val="0"/>
          <w:numId w:val="80"/>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It allows web developers to define styles, such as colors, fonts, layouts, and animations, to enhance the visual appeal and user experience.</w:t>
      </w:r>
    </w:p>
    <w:p w14:paraId="59BFC902" w14:textId="469D0052" w:rsidR="00B11731" w:rsidRPr="000E4197" w:rsidRDefault="008D0266" w:rsidP="000E4197">
      <w:pPr>
        <w:pStyle w:val="ListParagraph"/>
        <w:numPr>
          <w:ilvl w:val="0"/>
          <w:numId w:val="80"/>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 xml:space="preserve">CSS works by targeting HTML elements and applying styles to modify their appearance across different devices and screen sizes. </w:t>
      </w:r>
    </w:p>
    <w:p w14:paraId="5B2D946D" w14:textId="67BAE95B" w:rsidR="00B11731" w:rsidRDefault="00B11731" w:rsidP="00B11731">
      <w:pPr>
        <w:suppressAutoHyphens w:val="0"/>
        <w:spacing w:before="100" w:beforeAutospacing="1" w:after="100" w:afterAutospacing="1" w:line="360" w:lineRule="auto"/>
        <w:jc w:val="both"/>
        <w:rPr>
          <w:rFonts w:ascii="Verdana" w:hAnsi="Verdana"/>
          <w:sz w:val="20"/>
          <w:szCs w:val="20"/>
          <w:lang w:eastAsia="en-IN"/>
        </w:rPr>
      </w:pPr>
      <w:r>
        <w:rPr>
          <w:rFonts w:ascii="Verdana" w:hAnsi="Verdana"/>
          <w:b/>
          <w:bCs/>
          <w:sz w:val="20"/>
          <w:szCs w:val="20"/>
          <w:lang w:eastAsia="en-IN"/>
        </w:rPr>
        <w:t>3</w:t>
      </w:r>
      <w:r w:rsidRPr="00C53ADE">
        <w:rPr>
          <w:rFonts w:ascii="Verdana" w:hAnsi="Verdana"/>
          <w:b/>
          <w:bCs/>
          <w:sz w:val="20"/>
          <w:szCs w:val="20"/>
          <w:lang w:eastAsia="en-IN"/>
        </w:rPr>
        <w:t xml:space="preserve">. </w:t>
      </w:r>
      <w:r>
        <w:rPr>
          <w:rFonts w:ascii="Verdana" w:hAnsi="Verdana"/>
          <w:b/>
          <w:bCs/>
          <w:sz w:val="20"/>
          <w:szCs w:val="20"/>
          <w:lang w:eastAsia="en-IN"/>
        </w:rPr>
        <w:t>Bootstrap</w:t>
      </w:r>
      <w:r w:rsidRPr="00C53ADE">
        <w:rPr>
          <w:rFonts w:ascii="Verdana" w:hAnsi="Verdana"/>
          <w:b/>
          <w:bCs/>
          <w:sz w:val="20"/>
          <w:szCs w:val="20"/>
          <w:lang w:eastAsia="en-IN"/>
        </w:rPr>
        <w:t>:</w:t>
      </w:r>
      <w:r w:rsidRPr="00C53ADE">
        <w:rPr>
          <w:rFonts w:ascii="Verdana" w:hAnsi="Verdana"/>
          <w:sz w:val="20"/>
          <w:szCs w:val="20"/>
          <w:lang w:eastAsia="en-IN"/>
        </w:rPr>
        <w:t xml:space="preserve"> </w:t>
      </w:r>
    </w:p>
    <w:p w14:paraId="41063903" w14:textId="74EAECFD" w:rsidR="00B11731" w:rsidRPr="000E4197" w:rsidRDefault="00B11731" w:rsidP="000E4197">
      <w:pPr>
        <w:pStyle w:val="ListParagraph"/>
        <w:numPr>
          <w:ilvl w:val="0"/>
          <w:numId w:val="80"/>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It is a popular CSS framework for designing responsive and mobile-first websites.</w:t>
      </w:r>
    </w:p>
    <w:p w14:paraId="26C601DB" w14:textId="608C8988" w:rsidR="00B11731" w:rsidRPr="000E4197" w:rsidRDefault="00B11731" w:rsidP="000E4197">
      <w:pPr>
        <w:pStyle w:val="ListParagraph"/>
        <w:numPr>
          <w:ilvl w:val="0"/>
          <w:numId w:val="80"/>
        </w:numPr>
        <w:suppressAutoHyphens w:val="0"/>
        <w:spacing w:before="100" w:beforeAutospacing="1" w:after="100" w:afterAutospacing="1" w:line="360" w:lineRule="auto"/>
        <w:jc w:val="both"/>
        <w:rPr>
          <w:rFonts w:ascii="Verdana" w:hAnsi="Verdana"/>
          <w:sz w:val="20"/>
          <w:szCs w:val="20"/>
          <w:lang w:val="en-IN" w:eastAsia="en-IN"/>
        </w:rPr>
      </w:pPr>
      <w:r w:rsidRPr="000E4197">
        <w:rPr>
          <w:rFonts w:ascii="Verdana" w:hAnsi="Verdana"/>
          <w:sz w:val="20"/>
          <w:szCs w:val="20"/>
          <w:lang w:eastAsia="en-IN"/>
        </w:rPr>
        <w:t xml:space="preserve">It provides pre-designed UI components (buttons, cards, modals, etc.), </w:t>
      </w:r>
      <w:r w:rsidRPr="000E4197">
        <w:rPr>
          <w:rFonts w:ascii="Verdana" w:hAnsi="Verdana"/>
          <w:sz w:val="20"/>
          <w:szCs w:val="20"/>
          <w:lang w:val="en-IN" w:eastAsia="en-IN"/>
        </w:rPr>
        <w:t>grid system for flexible layouts, built-in responsiveness (adjusts to different screen sizes).</w:t>
      </w:r>
    </w:p>
    <w:p w14:paraId="1483146D" w14:textId="7EBDBAA1" w:rsidR="008D0266" w:rsidRDefault="00B11731" w:rsidP="00C53ADE">
      <w:pPr>
        <w:suppressAutoHyphens w:val="0"/>
        <w:spacing w:before="100" w:beforeAutospacing="1" w:after="100" w:afterAutospacing="1" w:line="360" w:lineRule="auto"/>
        <w:jc w:val="both"/>
        <w:rPr>
          <w:rFonts w:ascii="Verdana" w:hAnsi="Verdana"/>
          <w:sz w:val="20"/>
          <w:szCs w:val="20"/>
          <w:lang w:eastAsia="en-IN"/>
        </w:rPr>
      </w:pPr>
      <w:r>
        <w:rPr>
          <w:rFonts w:ascii="Verdana" w:hAnsi="Verdana"/>
          <w:b/>
          <w:bCs/>
          <w:sz w:val="20"/>
          <w:szCs w:val="20"/>
          <w:lang w:eastAsia="en-IN"/>
        </w:rPr>
        <w:t>4</w:t>
      </w:r>
      <w:r w:rsidR="008D0266" w:rsidRPr="008D0266">
        <w:rPr>
          <w:rFonts w:ascii="Verdana" w:hAnsi="Verdana"/>
          <w:b/>
          <w:bCs/>
          <w:sz w:val="20"/>
          <w:szCs w:val="20"/>
          <w:lang w:eastAsia="en-IN"/>
        </w:rPr>
        <w:t>. JavaScript (JS):</w:t>
      </w:r>
      <w:r w:rsidR="008D0266" w:rsidRPr="008D0266">
        <w:rPr>
          <w:rFonts w:ascii="Verdana" w:hAnsi="Verdana"/>
          <w:sz w:val="20"/>
          <w:szCs w:val="20"/>
          <w:lang w:eastAsia="en-IN"/>
        </w:rPr>
        <w:t xml:space="preserve"> </w:t>
      </w:r>
    </w:p>
    <w:p w14:paraId="72953B96" w14:textId="1B010A00" w:rsidR="008D0266" w:rsidRPr="000E4197" w:rsidRDefault="008D0266" w:rsidP="000E4197">
      <w:pPr>
        <w:pStyle w:val="ListParagraph"/>
        <w:numPr>
          <w:ilvl w:val="0"/>
          <w:numId w:val="80"/>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 xml:space="preserve">JavaScript is a versatile programming language commonly used for adding interactivity and dynamic behavior to web pages. </w:t>
      </w:r>
    </w:p>
    <w:p w14:paraId="65065638" w14:textId="2230BED9" w:rsidR="008D0266" w:rsidRPr="000E4197" w:rsidRDefault="008D0266" w:rsidP="000E4197">
      <w:pPr>
        <w:pStyle w:val="ListParagraph"/>
        <w:numPr>
          <w:ilvl w:val="0"/>
          <w:numId w:val="80"/>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It enables developers to create interactive features like form validation, event handling, animations</w:t>
      </w:r>
      <w:r w:rsidR="00930B3C">
        <w:rPr>
          <w:rFonts w:ascii="Verdana" w:hAnsi="Verdana"/>
          <w:sz w:val="20"/>
          <w:szCs w:val="20"/>
          <w:lang w:eastAsia="en-IN"/>
        </w:rPr>
        <w:t>.</w:t>
      </w:r>
    </w:p>
    <w:p w14:paraId="6EE3E830" w14:textId="71F2DF2E" w:rsidR="008D0266" w:rsidRPr="000E4197" w:rsidRDefault="008D0266" w:rsidP="000E4197">
      <w:pPr>
        <w:pStyle w:val="ListParagraph"/>
        <w:numPr>
          <w:ilvl w:val="0"/>
          <w:numId w:val="80"/>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JavaScript runs on the client-side, making it capable of responding to user actions in real-time without the need to reload the entire webpage.</w:t>
      </w:r>
    </w:p>
    <w:p w14:paraId="5CC95103" w14:textId="1044DCB9" w:rsidR="008D0266" w:rsidRPr="00930B3C" w:rsidRDefault="00930B3C" w:rsidP="00C53ADE">
      <w:pPr>
        <w:suppressAutoHyphens w:val="0"/>
        <w:spacing w:before="100" w:beforeAutospacing="1" w:after="100" w:afterAutospacing="1" w:line="360" w:lineRule="auto"/>
        <w:jc w:val="both"/>
        <w:rPr>
          <w:rFonts w:ascii="Verdana" w:hAnsi="Verdana"/>
          <w:b/>
          <w:bCs/>
          <w:lang w:eastAsia="en-IN"/>
        </w:rPr>
      </w:pPr>
      <w:r>
        <w:rPr>
          <w:rFonts w:ascii="Verdana" w:hAnsi="Verdana"/>
          <w:b/>
          <w:bCs/>
          <w:lang w:eastAsia="en-IN"/>
        </w:rPr>
        <w:lastRenderedPageBreak/>
        <w:t xml:space="preserve">10.4 </w:t>
      </w:r>
      <w:r w:rsidR="008D0266" w:rsidRPr="00930B3C">
        <w:rPr>
          <w:rFonts w:ascii="Verdana" w:hAnsi="Verdana"/>
          <w:b/>
          <w:bCs/>
          <w:lang w:eastAsia="en-IN"/>
        </w:rPr>
        <w:t>B</w:t>
      </w:r>
      <w:r>
        <w:rPr>
          <w:rFonts w:ascii="Verdana" w:hAnsi="Verdana"/>
          <w:b/>
          <w:bCs/>
          <w:lang w:eastAsia="en-IN"/>
        </w:rPr>
        <w:t>ACK</w:t>
      </w:r>
      <w:r w:rsidR="008D0266" w:rsidRPr="00930B3C">
        <w:rPr>
          <w:rFonts w:ascii="Verdana" w:hAnsi="Verdana"/>
          <w:b/>
          <w:bCs/>
          <w:lang w:eastAsia="en-IN"/>
        </w:rPr>
        <w:t xml:space="preserve"> E</w:t>
      </w:r>
      <w:r>
        <w:rPr>
          <w:rFonts w:ascii="Verdana" w:hAnsi="Verdana"/>
          <w:b/>
          <w:bCs/>
          <w:lang w:eastAsia="en-IN"/>
        </w:rPr>
        <w:t>ND</w:t>
      </w:r>
      <w:r w:rsidR="008D0266" w:rsidRPr="00930B3C">
        <w:rPr>
          <w:rFonts w:ascii="Verdana" w:hAnsi="Verdana"/>
          <w:b/>
          <w:bCs/>
          <w:lang w:eastAsia="en-IN"/>
        </w:rPr>
        <w:t xml:space="preserve"> (S</w:t>
      </w:r>
      <w:r>
        <w:rPr>
          <w:rFonts w:ascii="Verdana" w:hAnsi="Verdana"/>
          <w:b/>
          <w:bCs/>
          <w:lang w:eastAsia="en-IN"/>
        </w:rPr>
        <w:t>ERVER SIDE</w:t>
      </w:r>
      <w:r w:rsidR="008D0266" w:rsidRPr="00930B3C">
        <w:rPr>
          <w:rFonts w:ascii="Verdana" w:hAnsi="Verdana"/>
          <w:b/>
          <w:bCs/>
          <w:lang w:eastAsia="en-IN"/>
        </w:rPr>
        <w:t xml:space="preserve">): </w:t>
      </w:r>
    </w:p>
    <w:p w14:paraId="5FDD91A6" w14:textId="38C3B0D4" w:rsidR="008D0266" w:rsidRDefault="008D0266" w:rsidP="00C53ADE">
      <w:pPr>
        <w:suppressAutoHyphens w:val="0"/>
        <w:spacing w:before="100" w:beforeAutospacing="1" w:after="100" w:afterAutospacing="1" w:line="360" w:lineRule="auto"/>
        <w:jc w:val="both"/>
        <w:rPr>
          <w:rFonts w:ascii="Verdana" w:hAnsi="Verdana"/>
          <w:sz w:val="20"/>
          <w:szCs w:val="20"/>
          <w:lang w:eastAsia="en-IN"/>
        </w:rPr>
      </w:pPr>
      <w:r w:rsidRPr="008D0266">
        <w:rPr>
          <w:rFonts w:ascii="Verdana" w:hAnsi="Verdana"/>
          <w:sz w:val="20"/>
          <w:szCs w:val="20"/>
          <w:lang w:eastAsia="en-IN"/>
        </w:rPr>
        <w:t>Building websites and web apps has always been done using server-side rendering, also called as back-end web development. When we access a page, we send a request for data to the server, which processes it and sends back a response to the browser. All the</w:t>
      </w:r>
      <w:r w:rsidR="00755BB4">
        <w:rPr>
          <w:rFonts w:ascii="Verdana" w:hAnsi="Verdana"/>
          <w:sz w:val="20"/>
          <w:szCs w:val="20"/>
          <w:lang w:eastAsia="en-IN"/>
        </w:rPr>
        <w:t xml:space="preserve"> </w:t>
      </w:r>
      <w:r w:rsidRPr="008D0266">
        <w:rPr>
          <w:rFonts w:ascii="Verdana" w:hAnsi="Verdana"/>
          <w:sz w:val="20"/>
          <w:szCs w:val="20"/>
          <w:lang w:eastAsia="en-IN"/>
        </w:rPr>
        <w:t>activities required to build an HTML page that the web browser can understand are carried out on the remote server that houses the website or web application when a website renders server-side. This entails processing any required logic as well as information queries from databases for that web application. While it waits for the distant server to finish processing the request and provide the response, the web browser on the other end sits idle. When a response is sent, web browsers interpret it and show the material on the screen.</w:t>
      </w:r>
      <w:r w:rsidR="00755BB4">
        <w:rPr>
          <w:rFonts w:ascii="Verdana" w:hAnsi="Verdana"/>
          <w:sz w:val="20"/>
          <w:szCs w:val="20"/>
          <w:lang w:eastAsia="en-IN"/>
        </w:rPr>
        <w:t xml:space="preserve"> Here in this application, we are using </w:t>
      </w:r>
      <w:proofErr w:type="spellStart"/>
      <w:r w:rsidR="00B11731">
        <w:rPr>
          <w:rFonts w:ascii="Verdana" w:hAnsi="Verdana"/>
          <w:sz w:val="20"/>
          <w:szCs w:val="20"/>
          <w:lang w:eastAsia="en-IN"/>
        </w:rPr>
        <w:t>XaMPP</w:t>
      </w:r>
      <w:proofErr w:type="spellEnd"/>
      <w:r w:rsidR="00B11731">
        <w:rPr>
          <w:rFonts w:ascii="Verdana" w:hAnsi="Verdana"/>
          <w:sz w:val="20"/>
          <w:szCs w:val="20"/>
          <w:lang w:eastAsia="en-IN"/>
        </w:rPr>
        <w:t xml:space="preserve"> Server. </w:t>
      </w:r>
    </w:p>
    <w:p w14:paraId="60636FC7" w14:textId="4CB9BBFA" w:rsidR="00B11731" w:rsidRDefault="00AA0B00" w:rsidP="00C53ADE">
      <w:pPr>
        <w:suppressAutoHyphens w:val="0"/>
        <w:spacing w:before="100" w:beforeAutospacing="1" w:after="100" w:afterAutospacing="1" w:line="360" w:lineRule="auto"/>
        <w:jc w:val="both"/>
        <w:rPr>
          <w:rFonts w:ascii="Verdana" w:hAnsi="Verdana"/>
          <w:b/>
          <w:bCs/>
          <w:sz w:val="20"/>
          <w:szCs w:val="20"/>
          <w:lang w:eastAsia="en-IN"/>
        </w:rPr>
      </w:pPr>
      <w:proofErr w:type="spellStart"/>
      <w:r>
        <w:rPr>
          <w:rFonts w:ascii="Verdana" w:hAnsi="Verdana"/>
          <w:b/>
          <w:bCs/>
          <w:sz w:val="20"/>
          <w:szCs w:val="20"/>
          <w:lang w:eastAsia="en-IN"/>
        </w:rPr>
        <w:t>XaMPP</w:t>
      </w:r>
      <w:proofErr w:type="spellEnd"/>
      <w:r>
        <w:rPr>
          <w:rFonts w:ascii="Verdana" w:hAnsi="Verdana"/>
          <w:b/>
          <w:bCs/>
          <w:sz w:val="20"/>
          <w:szCs w:val="20"/>
          <w:lang w:eastAsia="en-IN"/>
        </w:rPr>
        <w:t xml:space="preserve"> Server:</w:t>
      </w:r>
    </w:p>
    <w:p w14:paraId="5840F045" w14:textId="6E7E3B34" w:rsidR="00AA0B00" w:rsidRDefault="00AA0B00" w:rsidP="00C53ADE">
      <w:pPr>
        <w:suppressAutoHyphens w:val="0"/>
        <w:spacing w:before="100" w:beforeAutospacing="1" w:after="100" w:afterAutospacing="1" w:line="360" w:lineRule="auto"/>
        <w:jc w:val="both"/>
        <w:rPr>
          <w:rFonts w:ascii="Verdana" w:hAnsi="Verdana"/>
          <w:sz w:val="20"/>
          <w:szCs w:val="20"/>
          <w:lang w:eastAsia="en-IN"/>
        </w:rPr>
      </w:pPr>
      <w:r w:rsidRPr="00AA0B00">
        <w:rPr>
          <w:rFonts w:ascii="Verdana" w:hAnsi="Verdana"/>
          <w:sz w:val="20"/>
          <w:szCs w:val="20"/>
          <w:lang w:eastAsia="en-IN"/>
        </w:rPr>
        <w:t>XAMPP is a free</w:t>
      </w:r>
      <w:r>
        <w:rPr>
          <w:rFonts w:ascii="Verdana" w:hAnsi="Verdana"/>
          <w:sz w:val="20"/>
          <w:szCs w:val="20"/>
          <w:lang w:eastAsia="en-IN"/>
        </w:rPr>
        <w:t xml:space="preserve">, </w:t>
      </w:r>
      <w:r w:rsidRPr="00AA0B00">
        <w:rPr>
          <w:rFonts w:ascii="Verdana" w:hAnsi="Verdana"/>
          <w:sz w:val="20"/>
          <w:szCs w:val="20"/>
          <w:lang w:eastAsia="en-IN"/>
        </w:rPr>
        <w:t>open-source</w:t>
      </w:r>
      <w:r>
        <w:rPr>
          <w:rFonts w:ascii="Verdana" w:hAnsi="Verdana"/>
          <w:sz w:val="20"/>
          <w:szCs w:val="20"/>
          <w:lang w:eastAsia="en-IN"/>
        </w:rPr>
        <w:t xml:space="preserve">, </w:t>
      </w:r>
      <w:r w:rsidRPr="00AA0B00">
        <w:rPr>
          <w:rFonts w:ascii="Verdana" w:hAnsi="Verdana"/>
          <w:sz w:val="20"/>
          <w:szCs w:val="20"/>
          <w:lang w:eastAsia="en-IN"/>
        </w:rPr>
        <w:t>cross-platform web server solution that allows developers to create and test web applications on a local machine. It is a lightweight and easy-to-use package that includes all the necessary software for running a web server.</w:t>
      </w:r>
    </w:p>
    <w:p w14:paraId="7E7A0753" w14:textId="34A242FB" w:rsidR="00AA0B00" w:rsidRDefault="00AA0B00" w:rsidP="00C53ADE">
      <w:pPr>
        <w:suppressAutoHyphens w:val="0"/>
        <w:spacing w:before="100" w:beforeAutospacing="1" w:after="100" w:afterAutospacing="1" w:line="360" w:lineRule="auto"/>
        <w:jc w:val="both"/>
        <w:rPr>
          <w:rFonts w:ascii="Verdana" w:hAnsi="Verdana"/>
          <w:b/>
          <w:bCs/>
          <w:sz w:val="20"/>
          <w:szCs w:val="20"/>
          <w:lang w:eastAsia="en-IN"/>
        </w:rPr>
      </w:pPr>
      <w:r>
        <w:rPr>
          <w:rFonts w:ascii="Verdana" w:hAnsi="Verdana"/>
          <w:b/>
          <w:bCs/>
          <w:sz w:val="20"/>
          <w:szCs w:val="20"/>
          <w:lang w:eastAsia="en-IN"/>
        </w:rPr>
        <w:t xml:space="preserve">Components of </w:t>
      </w:r>
      <w:proofErr w:type="spellStart"/>
      <w:r>
        <w:rPr>
          <w:rFonts w:ascii="Verdana" w:hAnsi="Verdana"/>
          <w:b/>
          <w:bCs/>
          <w:sz w:val="20"/>
          <w:szCs w:val="20"/>
          <w:lang w:eastAsia="en-IN"/>
        </w:rPr>
        <w:t>XaMPP</w:t>
      </w:r>
      <w:proofErr w:type="spellEnd"/>
      <w:r>
        <w:rPr>
          <w:rFonts w:ascii="Verdana" w:hAnsi="Verdana"/>
          <w:b/>
          <w:bCs/>
          <w:sz w:val="20"/>
          <w:szCs w:val="20"/>
          <w:lang w:eastAsia="en-IN"/>
        </w:rPr>
        <w:t>:</w:t>
      </w:r>
    </w:p>
    <w:p w14:paraId="3244A7FD" w14:textId="77777777" w:rsidR="00AA0B00" w:rsidRPr="00AA0B00" w:rsidRDefault="00AA0B00" w:rsidP="00AA0B00">
      <w:pPr>
        <w:suppressAutoHyphens w:val="0"/>
        <w:spacing w:before="100" w:beforeAutospacing="1" w:after="100" w:afterAutospacing="1" w:line="360" w:lineRule="auto"/>
        <w:jc w:val="both"/>
        <w:rPr>
          <w:rFonts w:ascii="Verdana" w:hAnsi="Verdana"/>
          <w:sz w:val="20"/>
          <w:szCs w:val="20"/>
          <w:lang w:val="en-IN" w:eastAsia="en-IN"/>
        </w:rPr>
      </w:pPr>
      <w:r w:rsidRPr="00AA0B00">
        <w:rPr>
          <w:rFonts w:ascii="Verdana" w:hAnsi="Verdana"/>
          <w:sz w:val="20"/>
          <w:szCs w:val="20"/>
          <w:lang w:val="en-IN" w:eastAsia="en-IN"/>
        </w:rPr>
        <w:t>XAMPP stands for:</w:t>
      </w:r>
    </w:p>
    <w:p w14:paraId="0EED690F" w14:textId="77777777" w:rsidR="00AA0B00" w:rsidRPr="00AA0B00" w:rsidRDefault="00AA0B00" w:rsidP="00AA0B00">
      <w:pPr>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AA0B00">
        <w:rPr>
          <w:rFonts w:ascii="Verdana" w:hAnsi="Verdana"/>
          <w:b/>
          <w:bCs/>
          <w:sz w:val="20"/>
          <w:szCs w:val="20"/>
          <w:lang w:val="en-IN" w:eastAsia="en-IN"/>
        </w:rPr>
        <w:t>X</w:t>
      </w:r>
      <w:r w:rsidRPr="00AA0B00">
        <w:rPr>
          <w:rFonts w:ascii="Verdana" w:hAnsi="Verdana"/>
          <w:sz w:val="20"/>
          <w:szCs w:val="20"/>
          <w:lang w:val="en-IN" w:eastAsia="en-IN"/>
        </w:rPr>
        <w:t xml:space="preserve"> </w:t>
      </w:r>
      <w:r w:rsidRPr="00AA0B00">
        <w:rPr>
          <w:rFonts w:ascii="Arial" w:hAnsi="Arial" w:cs="Arial"/>
          <w:sz w:val="20"/>
          <w:szCs w:val="20"/>
          <w:lang w:val="en-IN" w:eastAsia="en-IN"/>
        </w:rPr>
        <w:t>→</w:t>
      </w:r>
      <w:r w:rsidRPr="00AA0B00">
        <w:rPr>
          <w:rFonts w:ascii="Verdana" w:hAnsi="Verdana"/>
          <w:sz w:val="20"/>
          <w:szCs w:val="20"/>
          <w:lang w:val="en-IN" w:eastAsia="en-IN"/>
        </w:rPr>
        <w:t xml:space="preserve"> Cross-platform (works on Windows, Linux, and macOS)</w:t>
      </w:r>
    </w:p>
    <w:p w14:paraId="44E41740" w14:textId="77777777" w:rsidR="00AA0B00" w:rsidRPr="00AA0B00" w:rsidRDefault="00AA0B00" w:rsidP="00AA0B00">
      <w:pPr>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AA0B00">
        <w:rPr>
          <w:rFonts w:ascii="Verdana" w:hAnsi="Verdana"/>
          <w:b/>
          <w:bCs/>
          <w:sz w:val="20"/>
          <w:szCs w:val="20"/>
          <w:lang w:val="en-IN" w:eastAsia="en-IN"/>
        </w:rPr>
        <w:t>A</w:t>
      </w:r>
      <w:r w:rsidRPr="00AA0B00">
        <w:rPr>
          <w:rFonts w:ascii="Verdana" w:hAnsi="Verdana"/>
          <w:sz w:val="20"/>
          <w:szCs w:val="20"/>
          <w:lang w:val="en-IN" w:eastAsia="en-IN"/>
        </w:rPr>
        <w:t xml:space="preserve"> </w:t>
      </w:r>
      <w:r w:rsidRPr="00AA0B00">
        <w:rPr>
          <w:rFonts w:ascii="Arial" w:hAnsi="Arial" w:cs="Arial"/>
          <w:sz w:val="20"/>
          <w:szCs w:val="20"/>
          <w:lang w:val="en-IN" w:eastAsia="en-IN"/>
        </w:rPr>
        <w:t>→</w:t>
      </w:r>
      <w:r w:rsidRPr="00AA0B00">
        <w:rPr>
          <w:rFonts w:ascii="Verdana" w:hAnsi="Verdana"/>
          <w:sz w:val="20"/>
          <w:szCs w:val="20"/>
          <w:lang w:val="en-IN" w:eastAsia="en-IN"/>
        </w:rPr>
        <w:t xml:space="preserve"> Apache (Web Server)</w:t>
      </w:r>
    </w:p>
    <w:p w14:paraId="7D5CD1EE" w14:textId="77777777" w:rsidR="00AA0B00" w:rsidRPr="00AA0B00" w:rsidRDefault="00AA0B00" w:rsidP="00AA0B00">
      <w:pPr>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AA0B00">
        <w:rPr>
          <w:rFonts w:ascii="Verdana" w:hAnsi="Verdana"/>
          <w:b/>
          <w:bCs/>
          <w:sz w:val="20"/>
          <w:szCs w:val="20"/>
          <w:lang w:val="en-IN" w:eastAsia="en-IN"/>
        </w:rPr>
        <w:t>M</w:t>
      </w:r>
      <w:r w:rsidRPr="00AA0B00">
        <w:rPr>
          <w:rFonts w:ascii="Verdana" w:hAnsi="Verdana"/>
          <w:sz w:val="20"/>
          <w:szCs w:val="20"/>
          <w:lang w:val="en-IN" w:eastAsia="en-IN"/>
        </w:rPr>
        <w:t xml:space="preserve"> </w:t>
      </w:r>
      <w:r w:rsidRPr="00AA0B00">
        <w:rPr>
          <w:rFonts w:ascii="Arial" w:hAnsi="Arial" w:cs="Arial"/>
          <w:sz w:val="20"/>
          <w:szCs w:val="20"/>
          <w:lang w:val="en-IN" w:eastAsia="en-IN"/>
        </w:rPr>
        <w:t>→</w:t>
      </w:r>
      <w:r w:rsidRPr="00AA0B00">
        <w:rPr>
          <w:rFonts w:ascii="Verdana" w:hAnsi="Verdana"/>
          <w:sz w:val="20"/>
          <w:szCs w:val="20"/>
          <w:lang w:val="en-IN" w:eastAsia="en-IN"/>
        </w:rPr>
        <w:t xml:space="preserve"> MySQL/MariaDB (Database Management System)</w:t>
      </w:r>
    </w:p>
    <w:p w14:paraId="6CEE95F0" w14:textId="77777777" w:rsidR="00AA0B00" w:rsidRPr="00AA0B00" w:rsidRDefault="00AA0B00" w:rsidP="00AA0B00">
      <w:pPr>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AA0B00">
        <w:rPr>
          <w:rFonts w:ascii="Verdana" w:hAnsi="Verdana"/>
          <w:b/>
          <w:bCs/>
          <w:sz w:val="20"/>
          <w:szCs w:val="20"/>
          <w:lang w:val="en-IN" w:eastAsia="en-IN"/>
        </w:rPr>
        <w:t>P</w:t>
      </w:r>
      <w:r w:rsidRPr="00AA0B00">
        <w:rPr>
          <w:rFonts w:ascii="Verdana" w:hAnsi="Verdana"/>
          <w:sz w:val="20"/>
          <w:szCs w:val="20"/>
          <w:lang w:val="en-IN" w:eastAsia="en-IN"/>
        </w:rPr>
        <w:t xml:space="preserve"> </w:t>
      </w:r>
      <w:r w:rsidRPr="00AA0B00">
        <w:rPr>
          <w:rFonts w:ascii="Arial" w:hAnsi="Arial" w:cs="Arial"/>
          <w:sz w:val="20"/>
          <w:szCs w:val="20"/>
          <w:lang w:val="en-IN" w:eastAsia="en-IN"/>
        </w:rPr>
        <w:t>→</w:t>
      </w:r>
      <w:r w:rsidRPr="00AA0B00">
        <w:rPr>
          <w:rFonts w:ascii="Verdana" w:hAnsi="Verdana"/>
          <w:sz w:val="20"/>
          <w:szCs w:val="20"/>
          <w:lang w:val="en-IN" w:eastAsia="en-IN"/>
        </w:rPr>
        <w:t xml:space="preserve"> PHP (Server-side scripting language)</w:t>
      </w:r>
    </w:p>
    <w:p w14:paraId="6DFAE6E9" w14:textId="16852CAB" w:rsidR="00AA0B00" w:rsidRPr="000E4197" w:rsidRDefault="00AA0B00" w:rsidP="00AA0B00">
      <w:pPr>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AA0B00">
        <w:rPr>
          <w:rFonts w:ascii="Verdana" w:hAnsi="Verdana"/>
          <w:b/>
          <w:bCs/>
          <w:sz w:val="20"/>
          <w:szCs w:val="20"/>
          <w:lang w:val="en-IN" w:eastAsia="en-IN"/>
        </w:rPr>
        <w:t>P</w:t>
      </w:r>
      <w:r w:rsidRPr="00AA0B00">
        <w:rPr>
          <w:rFonts w:ascii="Verdana" w:hAnsi="Verdana"/>
          <w:sz w:val="20"/>
          <w:szCs w:val="20"/>
          <w:lang w:val="en-IN" w:eastAsia="en-IN"/>
        </w:rPr>
        <w:t xml:space="preserve"> </w:t>
      </w:r>
      <w:r w:rsidRPr="00AA0B00">
        <w:rPr>
          <w:rFonts w:ascii="Arial" w:hAnsi="Arial" w:cs="Arial"/>
          <w:sz w:val="20"/>
          <w:szCs w:val="20"/>
          <w:lang w:val="en-IN" w:eastAsia="en-IN"/>
        </w:rPr>
        <w:t>→</w:t>
      </w:r>
      <w:r w:rsidRPr="00AA0B00">
        <w:rPr>
          <w:rFonts w:ascii="Verdana" w:hAnsi="Verdana"/>
          <w:sz w:val="20"/>
          <w:szCs w:val="20"/>
          <w:lang w:val="en-IN" w:eastAsia="en-IN"/>
        </w:rPr>
        <w:t xml:space="preserve"> Perl (Another programming language)</w:t>
      </w:r>
    </w:p>
    <w:p w14:paraId="443F0E98" w14:textId="07B644B9" w:rsidR="00AA0B00" w:rsidRDefault="00AA0B00" w:rsidP="00AA0B00">
      <w:pPr>
        <w:suppressAutoHyphens w:val="0"/>
        <w:spacing w:before="100" w:beforeAutospacing="1" w:after="100" w:afterAutospacing="1" w:line="360" w:lineRule="auto"/>
        <w:jc w:val="both"/>
        <w:rPr>
          <w:rFonts w:ascii="Verdana" w:hAnsi="Verdana"/>
          <w:b/>
          <w:bCs/>
          <w:sz w:val="20"/>
          <w:szCs w:val="20"/>
          <w:lang w:eastAsia="en-IN"/>
        </w:rPr>
      </w:pPr>
      <w:r>
        <w:rPr>
          <w:rFonts w:ascii="Verdana" w:hAnsi="Verdana"/>
          <w:b/>
          <w:bCs/>
          <w:sz w:val="20"/>
          <w:szCs w:val="20"/>
          <w:lang w:eastAsia="en-IN"/>
        </w:rPr>
        <w:t xml:space="preserve">Features of </w:t>
      </w:r>
      <w:proofErr w:type="spellStart"/>
      <w:r>
        <w:rPr>
          <w:rFonts w:ascii="Verdana" w:hAnsi="Verdana"/>
          <w:b/>
          <w:bCs/>
          <w:sz w:val="20"/>
          <w:szCs w:val="20"/>
          <w:lang w:eastAsia="en-IN"/>
        </w:rPr>
        <w:t>XaMPP</w:t>
      </w:r>
      <w:proofErr w:type="spellEnd"/>
      <w:r>
        <w:rPr>
          <w:rFonts w:ascii="Verdana" w:hAnsi="Verdana"/>
          <w:b/>
          <w:bCs/>
          <w:sz w:val="20"/>
          <w:szCs w:val="20"/>
          <w:lang w:eastAsia="en-IN"/>
        </w:rPr>
        <w:t>:</w:t>
      </w:r>
    </w:p>
    <w:p w14:paraId="09BDE6ED" w14:textId="6D78B991" w:rsidR="00AA0B00" w:rsidRPr="00AA0B00" w:rsidRDefault="00AA0B00" w:rsidP="00AA0B00">
      <w:pPr>
        <w:pStyle w:val="ListParagraph"/>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AA0B00">
        <w:rPr>
          <w:rFonts w:ascii="Verdana" w:hAnsi="Verdana"/>
          <w:b/>
          <w:bCs/>
          <w:sz w:val="20"/>
          <w:szCs w:val="20"/>
          <w:lang w:val="en-IN" w:eastAsia="en-IN"/>
        </w:rPr>
        <w:t>Easy Installation:</w:t>
      </w:r>
      <w:r w:rsidRPr="00AA0B00">
        <w:rPr>
          <w:rFonts w:ascii="Verdana" w:hAnsi="Verdana"/>
          <w:sz w:val="20"/>
          <w:szCs w:val="20"/>
          <w:lang w:val="en-IN" w:eastAsia="en-IN"/>
        </w:rPr>
        <w:t xml:space="preserve"> Pre-configured package that requires minimal setup.</w:t>
      </w:r>
    </w:p>
    <w:p w14:paraId="5550C74C" w14:textId="189602E0" w:rsidR="00AA0B00" w:rsidRPr="00AA0B00" w:rsidRDefault="00AA0B00" w:rsidP="00AA0B00">
      <w:pPr>
        <w:pStyle w:val="ListParagraph"/>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AA0B00">
        <w:rPr>
          <w:rFonts w:ascii="Verdana" w:hAnsi="Verdana"/>
          <w:b/>
          <w:bCs/>
          <w:sz w:val="20"/>
          <w:szCs w:val="20"/>
          <w:lang w:val="en-IN" w:eastAsia="en-IN"/>
        </w:rPr>
        <w:t>Cross-Platform Support:</w:t>
      </w:r>
      <w:r w:rsidRPr="00AA0B00">
        <w:rPr>
          <w:rFonts w:ascii="Verdana" w:hAnsi="Verdana"/>
          <w:sz w:val="20"/>
          <w:szCs w:val="20"/>
          <w:lang w:val="en-IN" w:eastAsia="en-IN"/>
        </w:rPr>
        <w:t xml:space="preserve"> Available for Windows, Linux, and macOS.</w:t>
      </w:r>
    </w:p>
    <w:p w14:paraId="16FA871A" w14:textId="284FAC9C" w:rsidR="00AA0B00" w:rsidRPr="00AA0B00" w:rsidRDefault="00AA0B00" w:rsidP="00AA0B00">
      <w:pPr>
        <w:pStyle w:val="ListParagraph"/>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AA0B00">
        <w:rPr>
          <w:rFonts w:ascii="Verdana" w:hAnsi="Verdana"/>
          <w:b/>
          <w:bCs/>
          <w:sz w:val="20"/>
          <w:szCs w:val="20"/>
          <w:lang w:val="en-IN" w:eastAsia="en-IN"/>
        </w:rPr>
        <w:t>Local Server Testing:</w:t>
      </w:r>
      <w:r w:rsidRPr="00AA0B00">
        <w:rPr>
          <w:rFonts w:ascii="Verdana" w:hAnsi="Verdana"/>
          <w:sz w:val="20"/>
          <w:szCs w:val="20"/>
          <w:lang w:val="en-IN" w:eastAsia="en-IN"/>
        </w:rPr>
        <w:t xml:space="preserve"> Helps developers test websites and applications before deploying online.</w:t>
      </w:r>
    </w:p>
    <w:p w14:paraId="241DB7C7" w14:textId="4894342E" w:rsidR="00AA0B00" w:rsidRPr="00AA0B00" w:rsidRDefault="00AA0B00" w:rsidP="00AA0B00">
      <w:pPr>
        <w:pStyle w:val="ListParagraph"/>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AA0B00">
        <w:rPr>
          <w:rFonts w:ascii="Verdana" w:hAnsi="Verdana"/>
          <w:b/>
          <w:bCs/>
          <w:sz w:val="20"/>
          <w:szCs w:val="20"/>
          <w:lang w:val="en-IN" w:eastAsia="en-IN"/>
        </w:rPr>
        <w:t>Built-in Control Panel:</w:t>
      </w:r>
      <w:r w:rsidRPr="00AA0B00">
        <w:rPr>
          <w:rFonts w:ascii="Verdana" w:hAnsi="Verdana"/>
          <w:sz w:val="20"/>
          <w:szCs w:val="20"/>
          <w:lang w:val="en-IN" w:eastAsia="en-IN"/>
        </w:rPr>
        <w:t xml:space="preserve"> Provides an easy way to start/stop services like Apache and MySQL.</w:t>
      </w:r>
    </w:p>
    <w:p w14:paraId="51C93B48" w14:textId="7BFFDEB9" w:rsidR="00AA0B00" w:rsidRPr="00AA0B00" w:rsidRDefault="00AA0B00" w:rsidP="00AA0B00">
      <w:pPr>
        <w:pStyle w:val="ListParagraph"/>
        <w:numPr>
          <w:ilvl w:val="0"/>
          <w:numId w:val="73"/>
        </w:numPr>
        <w:suppressAutoHyphens w:val="0"/>
        <w:spacing w:before="100" w:beforeAutospacing="1" w:after="100" w:afterAutospacing="1" w:line="360" w:lineRule="auto"/>
        <w:jc w:val="both"/>
        <w:rPr>
          <w:rFonts w:ascii="Verdana" w:hAnsi="Verdana"/>
          <w:sz w:val="20"/>
          <w:szCs w:val="20"/>
          <w:lang w:eastAsia="en-IN"/>
        </w:rPr>
      </w:pPr>
      <w:r w:rsidRPr="00AA0B00">
        <w:rPr>
          <w:rFonts w:ascii="Verdana" w:hAnsi="Verdana"/>
          <w:b/>
          <w:bCs/>
          <w:sz w:val="20"/>
          <w:szCs w:val="20"/>
          <w:lang w:val="en-IN" w:eastAsia="en-IN"/>
        </w:rPr>
        <w:t>Supports Multiple Modules:</w:t>
      </w:r>
      <w:r w:rsidRPr="00AA0B00">
        <w:rPr>
          <w:rFonts w:ascii="Verdana" w:hAnsi="Verdana"/>
          <w:sz w:val="20"/>
          <w:szCs w:val="20"/>
          <w:lang w:val="en-IN" w:eastAsia="en-IN"/>
        </w:rPr>
        <w:t xml:space="preserve"> Includes additional features like phpMyAdmin (database management tool), FileZilla FTP Server, Tomcat, and OpenSSL for security.</w:t>
      </w:r>
    </w:p>
    <w:p w14:paraId="51833F9B" w14:textId="77777777" w:rsidR="00AA0B00" w:rsidRPr="00AA0B00" w:rsidRDefault="00AA0B00" w:rsidP="00AA0B00">
      <w:pPr>
        <w:pStyle w:val="ListParagraph"/>
        <w:suppressAutoHyphens w:val="0"/>
        <w:spacing w:before="100" w:beforeAutospacing="1" w:after="100" w:afterAutospacing="1" w:line="360" w:lineRule="auto"/>
        <w:jc w:val="both"/>
        <w:rPr>
          <w:rFonts w:ascii="Verdana" w:hAnsi="Verdana"/>
          <w:sz w:val="20"/>
          <w:szCs w:val="20"/>
          <w:lang w:eastAsia="en-IN"/>
        </w:rPr>
      </w:pPr>
    </w:p>
    <w:p w14:paraId="65C0AFEA" w14:textId="2E44071F" w:rsidR="00AA0B00" w:rsidRDefault="00AA0B00" w:rsidP="00AA0B00">
      <w:pPr>
        <w:suppressAutoHyphens w:val="0"/>
        <w:spacing w:before="100" w:beforeAutospacing="1" w:after="100" w:afterAutospacing="1" w:line="360" w:lineRule="auto"/>
        <w:jc w:val="both"/>
        <w:rPr>
          <w:rFonts w:ascii="Verdana" w:hAnsi="Verdana"/>
          <w:noProof/>
          <w:sz w:val="20"/>
          <w:szCs w:val="20"/>
          <w:lang w:eastAsia="en-IN"/>
        </w:rPr>
      </w:pPr>
      <w:r>
        <w:rPr>
          <w:rFonts w:ascii="Verdana" w:hAnsi="Verdana"/>
          <w:noProof/>
          <w:sz w:val="20"/>
          <w:szCs w:val="20"/>
          <w:lang w:eastAsia="en-IN"/>
        </w:rPr>
        <w:lastRenderedPageBreak/>
        <w:drawing>
          <wp:inline distT="0" distB="0" distL="0" distR="0" wp14:anchorId="7D36AA62" wp14:editId="5343DB79">
            <wp:extent cx="5803265" cy="3981450"/>
            <wp:effectExtent l="76200" t="76200" r="140335" b="133350"/>
            <wp:docPr id="11884119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11909" name="Picture 1188411909"/>
                    <pic:cNvPicPr/>
                  </pic:nvPicPr>
                  <pic:blipFill rotWithShape="1">
                    <a:blip r:embed="rId45" cstate="print">
                      <a:extLst>
                        <a:ext uri="{28A0092B-C50C-407E-A947-70E740481C1C}">
                          <a14:useLocalDpi xmlns:a14="http://schemas.microsoft.com/office/drawing/2010/main" val="0"/>
                        </a:ext>
                      </a:extLst>
                    </a:blip>
                    <a:srcRect b="5997"/>
                    <a:stretch/>
                  </pic:blipFill>
                  <pic:spPr bwMode="auto">
                    <a:xfrm>
                      <a:off x="0" y="0"/>
                      <a:ext cx="5803895" cy="398188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73EC9F6" w14:textId="17A9C316" w:rsidR="00AA0B00" w:rsidRPr="00AA0B00" w:rsidRDefault="00AA0B00" w:rsidP="00AA0B00">
      <w:pPr>
        <w:suppressAutoHyphens w:val="0"/>
        <w:spacing w:before="100" w:beforeAutospacing="1" w:after="100" w:afterAutospacing="1" w:line="360" w:lineRule="auto"/>
        <w:jc w:val="center"/>
        <w:rPr>
          <w:rFonts w:ascii="Verdana" w:hAnsi="Verdana"/>
          <w:b/>
          <w:bCs/>
          <w:sz w:val="20"/>
          <w:szCs w:val="20"/>
          <w:lang w:eastAsia="en-IN"/>
        </w:rPr>
      </w:pPr>
      <w:r>
        <w:rPr>
          <w:rFonts w:ascii="Verdana" w:hAnsi="Verdana"/>
          <w:b/>
          <w:bCs/>
          <w:noProof/>
          <w:sz w:val="20"/>
          <w:szCs w:val="20"/>
          <w:lang w:eastAsia="en-IN"/>
        </w:rPr>
        <w:t>Figure – 10.</w:t>
      </w:r>
      <w:r w:rsidR="00725BEE">
        <w:rPr>
          <w:rFonts w:ascii="Verdana" w:hAnsi="Verdana"/>
          <w:b/>
          <w:bCs/>
          <w:noProof/>
          <w:sz w:val="20"/>
          <w:szCs w:val="20"/>
          <w:lang w:eastAsia="en-IN"/>
        </w:rPr>
        <w:t>4</w:t>
      </w:r>
      <w:r>
        <w:rPr>
          <w:rFonts w:ascii="Verdana" w:hAnsi="Verdana"/>
          <w:b/>
          <w:bCs/>
          <w:noProof/>
          <w:sz w:val="20"/>
          <w:szCs w:val="20"/>
          <w:lang w:eastAsia="en-IN"/>
        </w:rPr>
        <w:t>.1</w:t>
      </w:r>
    </w:p>
    <w:p w14:paraId="190DCB99" w14:textId="0E0F4BB4" w:rsidR="000E4197" w:rsidRPr="00AA0B00" w:rsidRDefault="000E4197" w:rsidP="000E4197">
      <w:pPr>
        <w:suppressAutoHyphens w:val="0"/>
        <w:spacing w:before="100" w:beforeAutospacing="1" w:after="100" w:afterAutospacing="1" w:line="360" w:lineRule="auto"/>
        <w:rPr>
          <w:rFonts w:ascii="Verdana" w:hAnsi="Verdana"/>
          <w:sz w:val="20"/>
          <w:szCs w:val="20"/>
          <w:lang w:val="en-IN" w:eastAsia="en-IN"/>
        </w:rPr>
      </w:pPr>
      <w:r>
        <w:rPr>
          <w:rFonts w:ascii="Verdana" w:hAnsi="Verdana"/>
          <w:sz w:val="20"/>
          <w:szCs w:val="20"/>
          <w:lang w:val="en-IN" w:eastAsia="en-IN"/>
        </w:rPr>
        <w:t xml:space="preserve">The above figure (Figure – 10.2.1) displays </w:t>
      </w:r>
      <w:proofErr w:type="spellStart"/>
      <w:r>
        <w:rPr>
          <w:rFonts w:ascii="Verdana" w:hAnsi="Verdana"/>
          <w:sz w:val="20"/>
          <w:szCs w:val="20"/>
          <w:lang w:val="en-IN" w:eastAsia="en-IN"/>
        </w:rPr>
        <w:t>XaMPP</w:t>
      </w:r>
      <w:proofErr w:type="spellEnd"/>
      <w:r>
        <w:rPr>
          <w:rFonts w:ascii="Verdana" w:hAnsi="Verdana"/>
          <w:sz w:val="20"/>
          <w:szCs w:val="20"/>
          <w:lang w:val="en-IN" w:eastAsia="en-IN"/>
        </w:rPr>
        <w:t xml:space="preserve"> Server Control Panel where there are many services like Apache, Tomcat, MySQL.</w:t>
      </w:r>
    </w:p>
    <w:p w14:paraId="50BC6652" w14:textId="3B1B543B" w:rsidR="000E4197" w:rsidRDefault="000E4197" w:rsidP="000E4197">
      <w:pPr>
        <w:suppressAutoHyphens w:val="0"/>
        <w:spacing w:before="100" w:beforeAutospacing="1" w:after="100" w:afterAutospacing="1" w:line="360" w:lineRule="auto"/>
        <w:jc w:val="both"/>
        <w:rPr>
          <w:rFonts w:ascii="Verdana" w:hAnsi="Verdana"/>
          <w:b/>
          <w:bCs/>
          <w:sz w:val="20"/>
          <w:szCs w:val="20"/>
          <w:lang w:eastAsia="en-IN"/>
        </w:rPr>
      </w:pPr>
      <w:r>
        <w:rPr>
          <w:rFonts w:ascii="Verdana" w:hAnsi="Verdana"/>
          <w:b/>
          <w:bCs/>
          <w:sz w:val="20"/>
          <w:szCs w:val="20"/>
          <w:lang w:eastAsia="en-IN"/>
        </w:rPr>
        <w:t xml:space="preserve">Working of </w:t>
      </w:r>
      <w:proofErr w:type="spellStart"/>
      <w:r>
        <w:rPr>
          <w:rFonts w:ascii="Verdana" w:hAnsi="Verdana"/>
          <w:b/>
          <w:bCs/>
          <w:sz w:val="20"/>
          <w:szCs w:val="20"/>
          <w:lang w:eastAsia="en-IN"/>
        </w:rPr>
        <w:t>XaMPP</w:t>
      </w:r>
      <w:proofErr w:type="spellEnd"/>
      <w:r>
        <w:rPr>
          <w:rFonts w:ascii="Verdana" w:hAnsi="Verdana"/>
          <w:b/>
          <w:bCs/>
          <w:sz w:val="20"/>
          <w:szCs w:val="20"/>
          <w:lang w:eastAsia="en-IN"/>
        </w:rPr>
        <w:t>:</w:t>
      </w:r>
    </w:p>
    <w:p w14:paraId="1FC8D58E" w14:textId="47D2A441" w:rsidR="000E4197" w:rsidRPr="000E4197" w:rsidRDefault="000E4197" w:rsidP="000E4197">
      <w:pPr>
        <w:suppressAutoHyphens w:val="0"/>
        <w:spacing w:before="100" w:beforeAutospacing="1" w:after="100" w:afterAutospacing="1" w:line="360" w:lineRule="auto"/>
        <w:jc w:val="both"/>
        <w:rPr>
          <w:rFonts w:ascii="Verdana" w:hAnsi="Verdana"/>
          <w:sz w:val="20"/>
          <w:szCs w:val="20"/>
          <w:lang w:val="en-IN" w:eastAsia="en-IN"/>
        </w:rPr>
      </w:pPr>
      <w:r w:rsidRPr="000E4197">
        <w:rPr>
          <w:rFonts w:ascii="Verdana" w:hAnsi="Verdana"/>
          <w:sz w:val="20"/>
          <w:szCs w:val="20"/>
          <w:lang w:val="en-IN" w:eastAsia="en-IN"/>
        </w:rPr>
        <w:t xml:space="preserve">When </w:t>
      </w:r>
      <w:r>
        <w:rPr>
          <w:rFonts w:ascii="Verdana" w:hAnsi="Verdana"/>
          <w:sz w:val="20"/>
          <w:szCs w:val="20"/>
          <w:lang w:val="en-IN" w:eastAsia="en-IN"/>
        </w:rPr>
        <w:t>we</w:t>
      </w:r>
      <w:r w:rsidRPr="000E4197">
        <w:rPr>
          <w:rFonts w:ascii="Verdana" w:hAnsi="Verdana"/>
          <w:sz w:val="20"/>
          <w:szCs w:val="20"/>
          <w:lang w:val="en-IN" w:eastAsia="en-IN"/>
        </w:rPr>
        <w:t xml:space="preserve"> install and start XAMPP:</w:t>
      </w:r>
    </w:p>
    <w:p w14:paraId="76B55FF4" w14:textId="77777777" w:rsidR="000E4197" w:rsidRPr="000E4197" w:rsidRDefault="000E4197" w:rsidP="000E4197">
      <w:pPr>
        <w:numPr>
          <w:ilvl w:val="0"/>
          <w:numId w:val="76"/>
        </w:numPr>
        <w:suppressAutoHyphens w:val="0"/>
        <w:spacing w:before="100" w:beforeAutospacing="1" w:after="100" w:afterAutospacing="1" w:line="360" w:lineRule="auto"/>
        <w:jc w:val="both"/>
        <w:rPr>
          <w:rFonts w:ascii="Verdana" w:hAnsi="Verdana"/>
          <w:sz w:val="20"/>
          <w:szCs w:val="20"/>
          <w:lang w:val="en-IN" w:eastAsia="en-IN"/>
        </w:rPr>
      </w:pPr>
      <w:r w:rsidRPr="000E4197">
        <w:rPr>
          <w:rFonts w:ascii="Verdana" w:hAnsi="Verdana"/>
          <w:sz w:val="20"/>
          <w:szCs w:val="20"/>
          <w:lang w:val="en-IN" w:eastAsia="en-IN"/>
        </w:rPr>
        <w:t>Apache runs as the web server, handling HTTP requests.</w:t>
      </w:r>
    </w:p>
    <w:p w14:paraId="272F1CC3" w14:textId="77777777" w:rsidR="000E4197" w:rsidRPr="000E4197" w:rsidRDefault="000E4197" w:rsidP="000E4197">
      <w:pPr>
        <w:numPr>
          <w:ilvl w:val="0"/>
          <w:numId w:val="76"/>
        </w:numPr>
        <w:suppressAutoHyphens w:val="0"/>
        <w:spacing w:before="100" w:beforeAutospacing="1" w:after="100" w:afterAutospacing="1" w:line="360" w:lineRule="auto"/>
        <w:jc w:val="both"/>
        <w:rPr>
          <w:rFonts w:ascii="Verdana" w:hAnsi="Verdana"/>
          <w:sz w:val="20"/>
          <w:szCs w:val="20"/>
          <w:lang w:val="en-IN" w:eastAsia="en-IN"/>
        </w:rPr>
      </w:pPr>
      <w:r w:rsidRPr="000E4197">
        <w:rPr>
          <w:rFonts w:ascii="Verdana" w:hAnsi="Verdana"/>
          <w:sz w:val="20"/>
          <w:szCs w:val="20"/>
          <w:lang w:val="en-IN" w:eastAsia="en-IN"/>
        </w:rPr>
        <w:t>MySQL/MariaDB stores and manages databases for applications.</w:t>
      </w:r>
    </w:p>
    <w:p w14:paraId="556F27E6" w14:textId="77777777" w:rsidR="000E4197" w:rsidRPr="000E4197" w:rsidRDefault="000E4197" w:rsidP="000E4197">
      <w:pPr>
        <w:numPr>
          <w:ilvl w:val="0"/>
          <w:numId w:val="76"/>
        </w:numPr>
        <w:suppressAutoHyphens w:val="0"/>
        <w:spacing w:before="100" w:beforeAutospacing="1" w:after="100" w:afterAutospacing="1" w:line="360" w:lineRule="auto"/>
        <w:jc w:val="both"/>
        <w:rPr>
          <w:rFonts w:ascii="Verdana" w:hAnsi="Verdana"/>
          <w:sz w:val="20"/>
          <w:szCs w:val="20"/>
          <w:lang w:val="en-IN" w:eastAsia="en-IN"/>
        </w:rPr>
      </w:pPr>
      <w:r w:rsidRPr="000E4197">
        <w:rPr>
          <w:rFonts w:ascii="Verdana" w:hAnsi="Verdana"/>
          <w:sz w:val="20"/>
          <w:szCs w:val="20"/>
          <w:lang w:val="en-IN" w:eastAsia="en-IN"/>
        </w:rPr>
        <w:t>PHP &amp; Perl execute server-side scripts to generate dynamic content.</w:t>
      </w:r>
    </w:p>
    <w:p w14:paraId="245A9233" w14:textId="77777777" w:rsidR="000E4197" w:rsidRDefault="000E4197" w:rsidP="000E4197">
      <w:pPr>
        <w:numPr>
          <w:ilvl w:val="0"/>
          <w:numId w:val="76"/>
        </w:numPr>
        <w:suppressAutoHyphens w:val="0"/>
        <w:spacing w:before="100" w:beforeAutospacing="1" w:after="100" w:afterAutospacing="1" w:line="360" w:lineRule="auto"/>
        <w:jc w:val="both"/>
        <w:rPr>
          <w:rFonts w:ascii="Verdana" w:hAnsi="Verdana"/>
          <w:sz w:val="20"/>
          <w:szCs w:val="20"/>
          <w:lang w:val="en-IN" w:eastAsia="en-IN"/>
        </w:rPr>
      </w:pPr>
      <w:r w:rsidRPr="000E4197">
        <w:rPr>
          <w:rFonts w:ascii="Verdana" w:hAnsi="Verdana"/>
          <w:sz w:val="20"/>
          <w:szCs w:val="20"/>
          <w:lang w:val="en-IN" w:eastAsia="en-IN"/>
        </w:rPr>
        <w:t>phpMyAdmin allows you to manage databases through a web interface.</w:t>
      </w:r>
    </w:p>
    <w:p w14:paraId="2ADEEF4D" w14:textId="3CF013BD" w:rsidR="000E4197" w:rsidRDefault="000E4197" w:rsidP="000E4197">
      <w:pPr>
        <w:suppressAutoHyphens w:val="0"/>
        <w:spacing w:before="100" w:beforeAutospacing="1" w:after="100" w:afterAutospacing="1" w:line="360" w:lineRule="auto"/>
        <w:jc w:val="both"/>
        <w:rPr>
          <w:rFonts w:ascii="Verdana" w:hAnsi="Verdana"/>
          <w:b/>
          <w:bCs/>
          <w:sz w:val="20"/>
          <w:szCs w:val="20"/>
          <w:lang w:eastAsia="en-IN"/>
        </w:rPr>
      </w:pPr>
      <w:proofErr w:type="spellStart"/>
      <w:r>
        <w:rPr>
          <w:rFonts w:ascii="Verdana" w:hAnsi="Verdana"/>
          <w:b/>
          <w:bCs/>
          <w:sz w:val="20"/>
          <w:szCs w:val="20"/>
          <w:lang w:eastAsia="en-IN"/>
        </w:rPr>
        <w:t>Usecases</w:t>
      </w:r>
      <w:proofErr w:type="spellEnd"/>
      <w:r w:rsidRPr="000E4197">
        <w:rPr>
          <w:rFonts w:ascii="Verdana" w:hAnsi="Verdana"/>
          <w:b/>
          <w:bCs/>
          <w:sz w:val="20"/>
          <w:szCs w:val="20"/>
          <w:lang w:eastAsia="en-IN"/>
        </w:rPr>
        <w:t xml:space="preserve"> of </w:t>
      </w:r>
      <w:proofErr w:type="spellStart"/>
      <w:r w:rsidRPr="000E4197">
        <w:rPr>
          <w:rFonts w:ascii="Verdana" w:hAnsi="Verdana"/>
          <w:b/>
          <w:bCs/>
          <w:sz w:val="20"/>
          <w:szCs w:val="20"/>
          <w:lang w:eastAsia="en-IN"/>
        </w:rPr>
        <w:t>XaMPP</w:t>
      </w:r>
      <w:proofErr w:type="spellEnd"/>
      <w:r w:rsidRPr="000E4197">
        <w:rPr>
          <w:rFonts w:ascii="Verdana" w:hAnsi="Verdana"/>
          <w:b/>
          <w:bCs/>
          <w:sz w:val="20"/>
          <w:szCs w:val="20"/>
          <w:lang w:eastAsia="en-IN"/>
        </w:rPr>
        <w:t>:</w:t>
      </w:r>
    </w:p>
    <w:p w14:paraId="204DFCB7" w14:textId="4D493585" w:rsidR="000E4197" w:rsidRPr="000E4197" w:rsidRDefault="000E4197" w:rsidP="000E4197">
      <w:pPr>
        <w:pStyle w:val="ListParagraph"/>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0E4197">
        <w:rPr>
          <w:rFonts w:ascii="Verdana" w:hAnsi="Verdana"/>
          <w:sz w:val="20"/>
          <w:szCs w:val="20"/>
          <w:lang w:val="en-IN" w:eastAsia="en-IN"/>
        </w:rPr>
        <w:t>Developing and testing PHP-based applications (e.g., WordPress, Joomla).</w:t>
      </w:r>
    </w:p>
    <w:p w14:paraId="6AE4AFA0" w14:textId="5856E339" w:rsidR="000E4197" w:rsidRPr="000E4197" w:rsidRDefault="000E4197" w:rsidP="000E4197">
      <w:pPr>
        <w:pStyle w:val="ListParagraph"/>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0E4197">
        <w:rPr>
          <w:rFonts w:ascii="Verdana" w:hAnsi="Verdana"/>
          <w:sz w:val="20"/>
          <w:szCs w:val="20"/>
          <w:lang w:val="en-IN" w:eastAsia="en-IN"/>
        </w:rPr>
        <w:t>Running a local web server for development purposes.</w:t>
      </w:r>
    </w:p>
    <w:p w14:paraId="62328156" w14:textId="378C983F" w:rsidR="000E4197" w:rsidRPr="000E4197" w:rsidRDefault="000E4197" w:rsidP="000E4197">
      <w:pPr>
        <w:pStyle w:val="ListParagraph"/>
        <w:numPr>
          <w:ilvl w:val="0"/>
          <w:numId w:val="73"/>
        </w:numPr>
        <w:suppressAutoHyphens w:val="0"/>
        <w:spacing w:before="100" w:beforeAutospacing="1" w:after="100" w:afterAutospacing="1" w:line="360" w:lineRule="auto"/>
        <w:jc w:val="both"/>
        <w:rPr>
          <w:rFonts w:ascii="Verdana" w:hAnsi="Verdana"/>
          <w:sz w:val="20"/>
          <w:szCs w:val="20"/>
          <w:lang w:val="en-IN" w:eastAsia="en-IN"/>
        </w:rPr>
      </w:pPr>
      <w:r w:rsidRPr="000E4197">
        <w:rPr>
          <w:rFonts w:ascii="Verdana" w:hAnsi="Verdana"/>
          <w:sz w:val="20"/>
          <w:szCs w:val="20"/>
          <w:lang w:val="en-IN" w:eastAsia="en-IN"/>
        </w:rPr>
        <w:t>Managing MySQL databases using phpMyAdmin.</w:t>
      </w:r>
    </w:p>
    <w:p w14:paraId="582312AE" w14:textId="6DA20418" w:rsidR="000E4197" w:rsidRPr="000E4197" w:rsidRDefault="000E4197" w:rsidP="000E4197">
      <w:pPr>
        <w:pStyle w:val="ListParagraph"/>
        <w:numPr>
          <w:ilvl w:val="0"/>
          <w:numId w:val="73"/>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val="en-IN" w:eastAsia="en-IN"/>
        </w:rPr>
        <w:t>Testing web applications before deploying them online.</w:t>
      </w:r>
    </w:p>
    <w:p w14:paraId="4590665C" w14:textId="70C8AF0F" w:rsidR="000E4197" w:rsidRDefault="000E4197" w:rsidP="000E4197">
      <w:pPr>
        <w:suppressAutoHyphens w:val="0"/>
        <w:spacing w:before="100" w:beforeAutospacing="1" w:after="100" w:afterAutospacing="1" w:line="360" w:lineRule="auto"/>
        <w:jc w:val="both"/>
        <w:rPr>
          <w:rFonts w:ascii="Verdana" w:hAnsi="Verdana"/>
          <w:b/>
          <w:bCs/>
          <w:sz w:val="20"/>
          <w:szCs w:val="20"/>
          <w:lang w:eastAsia="en-IN"/>
        </w:rPr>
      </w:pPr>
      <w:r>
        <w:rPr>
          <w:rFonts w:ascii="Verdana" w:hAnsi="Verdana"/>
          <w:b/>
          <w:bCs/>
          <w:sz w:val="20"/>
          <w:szCs w:val="20"/>
          <w:lang w:eastAsia="en-IN"/>
        </w:rPr>
        <w:lastRenderedPageBreak/>
        <w:t>Advantage</w:t>
      </w:r>
      <w:r w:rsidRPr="000E4197">
        <w:rPr>
          <w:rFonts w:ascii="Verdana" w:hAnsi="Verdana"/>
          <w:b/>
          <w:bCs/>
          <w:sz w:val="20"/>
          <w:szCs w:val="20"/>
          <w:lang w:eastAsia="en-IN"/>
        </w:rPr>
        <w:t xml:space="preserve">s of </w:t>
      </w:r>
      <w:proofErr w:type="spellStart"/>
      <w:r w:rsidRPr="000E4197">
        <w:rPr>
          <w:rFonts w:ascii="Verdana" w:hAnsi="Verdana"/>
          <w:b/>
          <w:bCs/>
          <w:sz w:val="20"/>
          <w:szCs w:val="20"/>
          <w:lang w:eastAsia="en-IN"/>
        </w:rPr>
        <w:t>XaMPP</w:t>
      </w:r>
      <w:proofErr w:type="spellEnd"/>
      <w:r w:rsidRPr="000E4197">
        <w:rPr>
          <w:rFonts w:ascii="Verdana" w:hAnsi="Verdana"/>
          <w:b/>
          <w:bCs/>
          <w:sz w:val="20"/>
          <w:szCs w:val="20"/>
          <w:lang w:eastAsia="en-IN"/>
        </w:rPr>
        <w:t>:</w:t>
      </w:r>
    </w:p>
    <w:p w14:paraId="772F1C28" w14:textId="3CFDCAFF" w:rsidR="000E4197" w:rsidRDefault="000E4197" w:rsidP="000E4197">
      <w:pPr>
        <w:pStyle w:val="ListParagraph"/>
        <w:numPr>
          <w:ilvl w:val="0"/>
          <w:numId w:val="84"/>
        </w:numPr>
        <w:suppressAutoHyphens w:val="0"/>
        <w:spacing w:before="100" w:beforeAutospacing="1" w:after="100" w:afterAutospacing="1" w:line="360" w:lineRule="auto"/>
        <w:rPr>
          <w:rFonts w:ascii="Verdana" w:hAnsi="Verdana"/>
          <w:sz w:val="20"/>
          <w:szCs w:val="20"/>
          <w:lang w:eastAsia="en-IN"/>
        </w:rPr>
      </w:pPr>
      <w:r w:rsidRPr="000E4197">
        <w:rPr>
          <w:rFonts w:ascii="Verdana" w:hAnsi="Verdana"/>
          <w:sz w:val="20"/>
          <w:szCs w:val="20"/>
          <w:lang w:eastAsia="en-IN"/>
        </w:rPr>
        <w:t>Easy to set up and use.</w:t>
      </w:r>
    </w:p>
    <w:p w14:paraId="7539839E" w14:textId="6357248B" w:rsidR="000E4197" w:rsidRDefault="000E4197" w:rsidP="000E4197">
      <w:pPr>
        <w:pStyle w:val="ListParagraph"/>
        <w:numPr>
          <w:ilvl w:val="0"/>
          <w:numId w:val="84"/>
        </w:numPr>
        <w:suppressAutoHyphens w:val="0"/>
        <w:spacing w:before="100" w:beforeAutospacing="1" w:after="100" w:afterAutospacing="1" w:line="360" w:lineRule="auto"/>
        <w:rPr>
          <w:rFonts w:ascii="Verdana" w:hAnsi="Verdana"/>
          <w:sz w:val="20"/>
          <w:szCs w:val="20"/>
          <w:lang w:eastAsia="en-IN"/>
        </w:rPr>
      </w:pPr>
      <w:r w:rsidRPr="000E4197">
        <w:rPr>
          <w:rFonts w:ascii="Verdana" w:hAnsi="Verdana"/>
          <w:sz w:val="20"/>
          <w:szCs w:val="20"/>
          <w:lang w:eastAsia="en-IN"/>
        </w:rPr>
        <w:t>Supports multiple platforms.</w:t>
      </w:r>
    </w:p>
    <w:p w14:paraId="1A3F97C4" w14:textId="2FF63BB0" w:rsidR="000E4197" w:rsidRDefault="000E4197" w:rsidP="000E4197">
      <w:pPr>
        <w:pStyle w:val="ListParagraph"/>
        <w:numPr>
          <w:ilvl w:val="0"/>
          <w:numId w:val="84"/>
        </w:numPr>
        <w:suppressAutoHyphens w:val="0"/>
        <w:spacing w:before="100" w:beforeAutospacing="1" w:after="100" w:afterAutospacing="1" w:line="360" w:lineRule="auto"/>
        <w:rPr>
          <w:rFonts w:ascii="Verdana" w:hAnsi="Verdana"/>
          <w:sz w:val="20"/>
          <w:szCs w:val="20"/>
          <w:lang w:eastAsia="en-IN"/>
        </w:rPr>
      </w:pPr>
      <w:r w:rsidRPr="000E4197">
        <w:rPr>
          <w:rFonts w:ascii="Verdana" w:hAnsi="Verdana"/>
          <w:sz w:val="20"/>
          <w:szCs w:val="20"/>
          <w:lang w:eastAsia="en-IN"/>
        </w:rPr>
        <w:t>Provides a local development environment.</w:t>
      </w:r>
    </w:p>
    <w:p w14:paraId="447A9DE4" w14:textId="1036B87D" w:rsidR="000E4197" w:rsidRDefault="000E4197" w:rsidP="000E4197">
      <w:pPr>
        <w:pStyle w:val="ListParagraph"/>
        <w:numPr>
          <w:ilvl w:val="0"/>
          <w:numId w:val="84"/>
        </w:numPr>
        <w:suppressAutoHyphens w:val="0"/>
        <w:spacing w:before="100" w:beforeAutospacing="1" w:after="100" w:afterAutospacing="1" w:line="360" w:lineRule="auto"/>
        <w:rPr>
          <w:rFonts w:ascii="Verdana" w:hAnsi="Verdana"/>
          <w:sz w:val="20"/>
          <w:szCs w:val="20"/>
          <w:lang w:eastAsia="en-IN"/>
        </w:rPr>
      </w:pPr>
      <w:r w:rsidRPr="000E4197">
        <w:rPr>
          <w:rFonts w:ascii="Verdana" w:hAnsi="Verdana"/>
          <w:sz w:val="20"/>
          <w:szCs w:val="20"/>
          <w:lang w:eastAsia="en-IN"/>
        </w:rPr>
        <w:t>Comes with built-in tools like phpMyAdmin.</w:t>
      </w:r>
      <w:r>
        <w:rPr>
          <w:rFonts w:ascii="Verdana" w:hAnsi="Verdana"/>
          <w:sz w:val="20"/>
          <w:szCs w:val="20"/>
          <w:lang w:eastAsia="en-IN"/>
        </w:rPr>
        <w:t xml:space="preserve"> </w:t>
      </w:r>
    </w:p>
    <w:p w14:paraId="1016897E" w14:textId="03E46E86" w:rsidR="000E4197" w:rsidRDefault="000E4197" w:rsidP="000E4197">
      <w:pPr>
        <w:suppressAutoHyphens w:val="0"/>
        <w:spacing w:before="100" w:beforeAutospacing="1" w:after="100" w:afterAutospacing="1" w:line="360" w:lineRule="auto"/>
        <w:jc w:val="both"/>
        <w:rPr>
          <w:rFonts w:ascii="Verdana" w:hAnsi="Verdana"/>
          <w:b/>
          <w:bCs/>
          <w:sz w:val="20"/>
          <w:szCs w:val="20"/>
          <w:lang w:eastAsia="en-IN"/>
        </w:rPr>
      </w:pPr>
      <w:r>
        <w:rPr>
          <w:rFonts w:ascii="Verdana" w:hAnsi="Verdana"/>
          <w:b/>
          <w:bCs/>
          <w:sz w:val="20"/>
          <w:szCs w:val="20"/>
          <w:lang w:eastAsia="en-IN"/>
        </w:rPr>
        <w:t>Disa</w:t>
      </w:r>
      <w:r w:rsidRPr="000E4197">
        <w:rPr>
          <w:rFonts w:ascii="Verdana" w:hAnsi="Verdana"/>
          <w:b/>
          <w:bCs/>
          <w:sz w:val="20"/>
          <w:szCs w:val="20"/>
          <w:lang w:eastAsia="en-IN"/>
        </w:rPr>
        <w:t xml:space="preserve">dvantages of </w:t>
      </w:r>
      <w:proofErr w:type="spellStart"/>
      <w:r w:rsidRPr="000E4197">
        <w:rPr>
          <w:rFonts w:ascii="Verdana" w:hAnsi="Verdana"/>
          <w:b/>
          <w:bCs/>
          <w:sz w:val="20"/>
          <w:szCs w:val="20"/>
          <w:lang w:eastAsia="en-IN"/>
        </w:rPr>
        <w:t>XaMPP</w:t>
      </w:r>
      <w:proofErr w:type="spellEnd"/>
      <w:r w:rsidRPr="000E4197">
        <w:rPr>
          <w:rFonts w:ascii="Verdana" w:hAnsi="Verdana"/>
          <w:b/>
          <w:bCs/>
          <w:sz w:val="20"/>
          <w:szCs w:val="20"/>
          <w:lang w:eastAsia="en-IN"/>
        </w:rPr>
        <w:t>:</w:t>
      </w:r>
    </w:p>
    <w:p w14:paraId="18616009" w14:textId="07785C78" w:rsidR="000E4197" w:rsidRPr="000E4197" w:rsidRDefault="000E4197" w:rsidP="000E4197">
      <w:pPr>
        <w:pStyle w:val="ListParagraph"/>
        <w:numPr>
          <w:ilvl w:val="0"/>
          <w:numId w:val="85"/>
        </w:numPr>
        <w:suppressAutoHyphens w:val="0"/>
        <w:spacing w:before="100" w:beforeAutospacing="1" w:after="100" w:afterAutospacing="1" w:line="360" w:lineRule="auto"/>
        <w:jc w:val="both"/>
        <w:rPr>
          <w:rFonts w:ascii="Verdana" w:hAnsi="Verdana"/>
          <w:b/>
          <w:bCs/>
          <w:sz w:val="20"/>
          <w:szCs w:val="20"/>
          <w:lang w:eastAsia="en-IN"/>
        </w:rPr>
      </w:pPr>
      <w:r w:rsidRPr="000E4197">
        <w:rPr>
          <w:rFonts w:ascii="Verdana" w:hAnsi="Verdana"/>
          <w:sz w:val="20"/>
          <w:szCs w:val="20"/>
          <w:lang w:eastAsia="en-IN"/>
        </w:rPr>
        <w:t>Not recommended for production due to security risks.</w:t>
      </w:r>
    </w:p>
    <w:p w14:paraId="7FF636AE" w14:textId="79E640B6" w:rsidR="000E4197" w:rsidRDefault="000E4197" w:rsidP="000E4197">
      <w:pPr>
        <w:pStyle w:val="ListParagraph"/>
        <w:numPr>
          <w:ilvl w:val="0"/>
          <w:numId w:val="85"/>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Uses default configurations, which may be insecure if exposed to the internet.</w:t>
      </w:r>
    </w:p>
    <w:p w14:paraId="5E14CCD7" w14:textId="11B8F958" w:rsidR="000E4197" w:rsidRDefault="000E4197" w:rsidP="000E4197">
      <w:pPr>
        <w:pStyle w:val="ListParagraph"/>
        <w:numPr>
          <w:ilvl w:val="0"/>
          <w:numId w:val="85"/>
        </w:numPr>
        <w:suppressAutoHyphens w:val="0"/>
        <w:spacing w:before="100" w:beforeAutospacing="1" w:after="100" w:afterAutospacing="1" w:line="360" w:lineRule="auto"/>
        <w:jc w:val="both"/>
        <w:rPr>
          <w:rFonts w:ascii="Verdana" w:hAnsi="Verdana"/>
          <w:sz w:val="20"/>
          <w:szCs w:val="20"/>
          <w:lang w:eastAsia="en-IN"/>
        </w:rPr>
      </w:pPr>
      <w:r w:rsidRPr="000E4197">
        <w:rPr>
          <w:rFonts w:ascii="Verdana" w:hAnsi="Verdana"/>
          <w:sz w:val="20"/>
          <w:szCs w:val="20"/>
          <w:lang w:eastAsia="en-IN"/>
        </w:rPr>
        <w:t>Limited performance tuning compared to dedicated production environments.</w:t>
      </w:r>
    </w:p>
    <w:p w14:paraId="27AAA31D" w14:textId="64A0BB8E" w:rsidR="004225B4" w:rsidRDefault="004225B4" w:rsidP="000E4197">
      <w:pPr>
        <w:suppressAutoHyphens w:val="0"/>
        <w:spacing w:before="100" w:beforeAutospacing="1" w:after="100" w:afterAutospacing="1" w:line="360" w:lineRule="auto"/>
        <w:rPr>
          <w:rFonts w:ascii="Verdana" w:hAnsi="Verdana"/>
          <w:sz w:val="20"/>
          <w:szCs w:val="20"/>
          <w:lang w:eastAsia="en-IN"/>
        </w:rPr>
      </w:pPr>
      <w:r>
        <w:rPr>
          <w:rFonts w:ascii="Verdana" w:hAnsi="Verdana"/>
          <w:b/>
          <w:bCs/>
          <w:sz w:val="20"/>
          <w:szCs w:val="20"/>
          <w:lang w:eastAsia="en-IN"/>
        </w:rPr>
        <w:t>Database:</w:t>
      </w:r>
    </w:p>
    <w:p w14:paraId="3CBE6853" w14:textId="23915F25" w:rsidR="004225B4" w:rsidRDefault="004225B4" w:rsidP="00BB1926">
      <w:pPr>
        <w:suppressAutoHyphens w:val="0"/>
        <w:spacing w:before="100" w:beforeAutospacing="1" w:after="100" w:afterAutospacing="1" w:line="360" w:lineRule="auto"/>
        <w:jc w:val="both"/>
        <w:rPr>
          <w:rFonts w:ascii="Verdana" w:hAnsi="Verdana"/>
          <w:sz w:val="20"/>
          <w:szCs w:val="20"/>
          <w:lang w:eastAsia="en-IN"/>
        </w:rPr>
      </w:pPr>
      <w:r>
        <w:rPr>
          <w:rFonts w:ascii="Verdana" w:hAnsi="Verdana"/>
          <w:sz w:val="20"/>
          <w:szCs w:val="20"/>
          <w:lang w:eastAsia="en-IN"/>
        </w:rPr>
        <w:t>In our application, the database that we used to store the credentials like name, email id, password (given during registration) is MySQL.</w:t>
      </w:r>
    </w:p>
    <w:p w14:paraId="589B3DED" w14:textId="77777777" w:rsidR="004225B4" w:rsidRPr="004225B4" w:rsidRDefault="004225B4" w:rsidP="00BB1926">
      <w:pPr>
        <w:suppressAutoHyphens w:val="0"/>
        <w:spacing w:before="100" w:beforeAutospacing="1" w:after="100" w:afterAutospacing="1" w:line="360" w:lineRule="auto"/>
        <w:jc w:val="both"/>
        <w:rPr>
          <w:rFonts w:ascii="Verdana" w:hAnsi="Verdana"/>
          <w:sz w:val="20"/>
          <w:szCs w:val="20"/>
          <w:lang w:val="en-IN" w:eastAsia="en-IN"/>
        </w:rPr>
      </w:pPr>
      <w:r w:rsidRPr="004225B4">
        <w:rPr>
          <w:rFonts w:ascii="Verdana" w:hAnsi="Verdana"/>
          <w:sz w:val="20"/>
          <w:szCs w:val="20"/>
          <w:lang w:val="en-IN" w:eastAsia="en-IN"/>
        </w:rPr>
        <w:t>MySQL is an open-source relational database management system (RDBMS) that stores and manages data using tables. It is widely used for web applications, enterprise systems, and data-driven projects.</w:t>
      </w:r>
    </w:p>
    <w:p w14:paraId="56A39240" w14:textId="5A79B764" w:rsidR="004225B4" w:rsidRPr="004225B4" w:rsidRDefault="004225B4" w:rsidP="00BB1926">
      <w:pPr>
        <w:suppressAutoHyphens w:val="0"/>
        <w:spacing w:before="100" w:beforeAutospacing="1" w:after="100" w:afterAutospacing="1" w:line="360" w:lineRule="auto"/>
        <w:jc w:val="both"/>
        <w:rPr>
          <w:rFonts w:ascii="Verdana" w:hAnsi="Verdana"/>
          <w:b/>
          <w:bCs/>
          <w:sz w:val="20"/>
          <w:szCs w:val="20"/>
          <w:lang w:val="en-IN" w:eastAsia="en-IN"/>
        </w:rPr>
      </w:pPr>
      <w:r w:rsidRPr="004225B4">
        <w:rPr>
          <w:rFonts w:ascii="Verdana" w:hAnsi="Verdana"/>
          <w:b/>
          <w:bCs/>
          <w:sz w:val="20"/>
          <w:szCs w:val="20"/>
          <w:lang w:val="en-IN" w:eastAsia="en-IN"/>
        </w:rPr>
        <w:t>Key Features of MySQL</w:t>
      </w:r>
      <w:r>
        <w:rPr>
          <w:rFonts w:ascii="Verdana" w:hAnsi="Verdana"/>
          <w:b/>
          <w:bCs/>
          <w:sz w:val="20"/>
          <w:szCs w:val="20"/>
          <w:lang w:val="en-IN" w:eastAsia="en-IN"/>
        </w:rPr>
        <w:t>:</w:t>
      </w:r>
    </w:p>
    <w:p w14:paraId="5C2E8354" w14:textId="77777777" w:rsidR="004225B4" w:rsidRPr="004225B4" w:rsidRDefault="004225B4" w:rsidP="00BB1926">
      <w:pPr>
        <w:numPr>
          <w:ilvl w:val="0"/>
          <w:numId w:val="86"/>
        </w:numPr>
        <w:suppressAutoHyphens w:val="0"/>
        <w:spacing w:before="100" w:beforeAutospacing="1" w:after="100" w:afterAutospacing="1" w:line="360" w:lineRule="auto"/>
        <w:jc w:val="both"/>
        <w:rPr>
          <w:rFonts w:ascii="Verdana" w:hAnsi="Verdana"/>
          <w:sz w:val="20"/>
          <w:szCs w:val="20"/>
          <w:lang w:val="en-IN" w:eastAsia="en-IN"/>
        </w:rPr>
      </w:pPr>
      <w:r w:rsidRPr="004225B4">
        <w:rPr>
          <w:rFonts w:ascii="Verdana" w:hAnsi="Verdana"/>
          <w:b/>
          <w:bCs/>
          <w:sz w:val="20"/>
          <w:szCs w:val="20"/>
          <w:lang w:val="en-IN" w:eastAsia="en-IN"/>
        </w:rPr>
        <w:t>Relational Database:</w:t>
      </w:r>
      <w:r w:rsidRPr="004225B4">
        <w:rPr>
          <w:rFonts w:ascii="Verdana" w:hAnsi="Verdana"/>
          <w:sz w:val="20"/>
          <w:szCs w:val="20"/>
          <w:lang w:val="en-IN" w:eastAsia="en-IN"/>
        </w:rPr>
        <w:t xml:space="preserve"> Uses tables with rows and columns to store structured data.</w:t>
      </w:r>
    </w:p>
    <w:p w14:paraId="7F7124CC" w14:textId="77777777" w:rsidR="004225B4" w:rsidRPr="004225B4" w:rsidRDefault="004225B4" w:rsidP="00BB1926">
      <w:pPr>
        <w:numPr>
          <w:ilvl w:val="0"/>
          <w:numId w:val="86"/>
        </w:numPr>
        <w:suppressAutoHyphens w:val="0"/>
        <w:spacing w:before="100" w:beforeAutospacing="1" w:after="100" w:afterAutospacing="1" w:line="360" w:lineRule="auto"/>
        <w:jc w:val="both"/>
        <w:rPr>
          <w:rFonts w:ascii="Verdana" w:hAnsi="Verdana"/>
          <w:sz w:val="20"/>
          <w:szCs w:val="20"/>
          <w:lang w:val="en-IN" w:eastAsia="en-IN"/>
        </w:rPr>
      </w:pPr>
      <w:r w:rsidRPr="004225B4">
        <w:rPr>
          <w:rFonts w:ascii="Verdana" w:hAnsi="Verdana"/>
          <w:b/>
          <w:bCs/>
          <w:sz w:val="20"/>
          <w:szCs w:val="20"/>
          <w:lang w:val="en-IN" w:eastAsia="en-IN"/>
        </w:rPr>
        <w:t>SQL-Based:</w:t>
      </w:r>
      <w:r w:rsidRPr="004225B4">
        <w:rPr>
          <w:rFonts w:ascii="Verdana" w:hAnsi="Verdana"/>
          <w:sz w:val="20"/>
          <w:szCs w:val="20"/>
          <w:lang w:val="en-IN" w:eastAsia="en-IN"/>
        </w:rPr>
        <w:t xml:space="preserve"> Uses Structured Query Language (SQL) for managing and querying data.</w:t>
      </w:r>
    </w:p>
    <w:p w14:paraId="329DACE8" w14:textId="77777777" w:rsidR="004225B4" w:rsidRPr="004225B4" w:rsidRDefault="004225B4" w:rsidP="00BB1926">
      <w:pPr>
        <w:numPr>
          <w:ilvl w:val="0"/>
          <w:numId w:val="86"/>
        </w:numPr>
        <w:suppressAutoHyphens w:val="0"/>
        <w:spacing w:before="100" w:beforeAutospacing="1" w:after="100" w:afterAutospacing="1" w:line="360" w:lineRule="auto"/>
        <w:jc w:val="both"/>
        <w:rPr>
          <w:rFonts w:ascii="Verdana" w:hAnsi="Verdana"/>
          <w:sz w:val="20"/>
          <w:szCs w:val="20"/>
          <w:lang w:val="en-IN" w:eastAsia="en-IN"/>
        </w:rPr>
      </w:pPr>
      <w:r w:rsidRPr="004225B4">
        <w:rPr>
          <w:rFonts w:ascii="Verdana" w:hAnsi="Verdana"/>
          <w:b/>
          <w:bCs/>
          <w:sz w:val="20"/>
          <w:szCs w:val="20"/>
          <w:lang w:val="en-IN" w:eastAsia="en-IN"/>
        </w:rPr>
        <w:t>High Performance:</w:t>
      </w:r>
      <w:r w:rsidRPr="004225B4">
        <w:rPr>
          <w:rFonts w:ascii="Verdana" w:hAnsi="Verdana"/>
          <w:sz w:val="20"/>
          <w:szCs w:val="20"/>
          <w:lang w:val="en-IN" w:eastAsia="en-IN"/>
        </w:rPr>
        <w:t xml:space="preserve"> Optimized for speed and efficiency in handling large datasets.</w:t>
      </w:r>
    </w:p>
    <w:p w14:paraId="65FF116D" w14:textId="77777777" w:rsidR="004225B4" w:rsidRPr="004225B4" w:rsidRDefault="004225B4" w:rsidP="00BB1926">
      <w:pPr>
        <w:numPr>
          <w:ilvl w:val="0"/>
          <w:numId w:val="86"/>
        </w:numPr>
        <w:suppressAutoHyphens w:val="0"/>
        <w:spacing w:before="100" w:beforeAutospacing="1" w:after="100" w:afterAutospacing="1" w:line="360" w:lineRule="auto"/>
        <w:jc w:val="both"/>
        <w:rPr>
          <w:rFonts w:ascii="Verdana" w:hAnsi="Verdana"/>
          <w:sz w:val="20"/>
          <w:szCs w:val="20"/>
          <w:lang w:val="en-IN" w:eastAsia="en-IN"/>
        </w:rPr>
      </w:pPr>
      <w:r w:rsidRPr="004225B4">
        <w:rPr>
          <w:rFonts w:ascii="Verdana" w:hAnsi="Verdana"/>
          <w:b/>
          <w:bCs/>
          <w:sz w:val="20"/>
          <w:szCs w:val="20"/>
          <w:lang w:val="en-IN" w:eastAsia="en-IN"/>
        </w:rPr>
        <w:t>Scalability:</w:t>
      </w:r>
      <w:r w:rsidRPr="004225B4">
        <w:rPr>
          <w:rFonts w:ascii="Verdana" w:hAnsi="Verdana"/>
          <w:sz w:val="20"/>
          <w:szCs w:val="20"/>
          <w:lang w:val="en-IN" w:eastAsia="en-IN"/>
        </w:rPr>
        <w:t xml:space="preserve"> Supports small to enterprise-level applications.</w:t>
      </w:r>
    </w:p>
    <w:p w14:paraId="054C77F0" w14:textId="77777777" w:rsidR="004225B4" w:rsidRPr="004225B4" w:rsidRDefault="004225B4" w:rsidP="00BB1926">
      <w:pPr>
        <w:numPr>
          <w:ilvl w:val="0"/>
          <w:numId w:val="86"/>
        </w:numPr>
        <w:suppressAutoHyphens w:val="0"/>
        <w:spacing w:before="100" w:beforeAutospacing="1" w:after="100" w:afterAutospacing="1" w:line="360" w:lineRule="auto"/>
        <w:jc w:val="both"/>
        <w:rPr>
          <w:rFonts w:ascii="Verdana" w:hAnsi="Verdana"/>
          <w:sz w:val="20"/>
          <w:szCs w:val="20"/>
          <w:lang w:val="en-IN" w:eastAsia="en-IN"/>
        </w:rPr>
      </w:pPr>
      <w:r w:rsidRPr="004225B4">
        <w:rPr>
          <w:rFonts w:ascii="Verdana" w:hAnsi="Verdana"/>
          <w:b/>
          <w:bCs/>
          <w:sz w:val="20"/>
          <w:szCs w:val="20"/>
          <w:lang w:val="en-IN" w:eastAsia="en-IN"/>
        </w:rPr>
        <w:t>Security:</w:t>
      </w:r>
      <w:r w:rsidRPr="004225B4">
        <w:rPr>
          <w:rFonts w:ascii="Verdana" w:hAnsi="Verdana"/>
          <w:sz w:val="20"/>
          <w:szCs w:val="20"/>
          <w:lang w:val="en-IN" w:eastAsia="en-IN"/>
        </w:rPr>
        <w:t xml:space="preserve"> Provides authentication, encryption, and access control features.</w:t>
      </w:r>
    </w:p>
    <w:p w14:paraId="61A1F6E5" w14:textId="77777777" w:rsidR="004225B4" w:rsidRPr="004225B4" w:rsidRDefault="004225B4" w:rsidP="00BB1926">
      <w:pPr>
        <w:numPr>
          <w:ilvl w:val="0"/>
          <w:numId w:val="86"/>
        </w:numPr>
        <w:suppressAutoHyphens w:val="0"/>
        <w:spacing w:before="100" w:beforeAutospacing="1" w:after="100" w:afterAutospacing="1" w:line="360" w:lineRule="auto"/>
        <w:jc w:val="both"/>
        <w:rPr>
          <w:rFonts w:ascii="Verdana" w:hAnsi="Verdana"/>
          <w:sz w:val="20"/>
          <w:szCs w:val="20"/>
          <w:lang w:val="en-IN" w:eastAsia="en-IN"/>
        </w:rPr>
      </w:pPr>
      <w:r w:rsidRPr="004225B4">
        <w:rPr>
          <w:rFonts w:ascii="Verdana" w:hAnsi="Verdana"/>
          <w:b/>
          <w:bCs/>
          <w:sz w:val="20"/>
          <w:szCs w:val="20"/>
          <w:lang w:val="en-IN" w:eastAsia="en-IN"/>
        </w:rPr>
        <w:t>Cross-Platform Support:</w:t>
      </w:r>
      <w:r w:rsidRPr="004225B4">
        <w:rPr>
          <w:rFonts w:ascii="Verdana" w:hAnsi="Verdana"/>
          <w:sz w:val="20"/>
          <w:szCs w:val="20"/>
          <w:lang w:val="en-IN" w:eastAsia="en-IN"/>
        </w:rPr>
        <w:t xml:space="preserve"> Works on Windows, Linux, and macOS.</w:t>
      </w:r>
    </w:p>
    <w:p w14:paraId="1D899EB0" w14:textId="77777777" w:rsidR="004225B4" w:rsidRDefault="004225B4" w:rsidP="00BB1926">
      <w:pPr>
        <w:numPr>
          <w:ilvl w:val="0"/>
          <w:numId w:val="86"/>
        </w:numPr>
        <w:suppressAutoHyphens w:val="0"/>
        <w:spacing w:before="100" w:beforeAutospacing="1" w:after="100" w:afterAutospacing="1" w:line="360" w:lineRule="auto"/>
        <w:jc w:val="both"/>
        <w:rPr>
          <w:rFonts w:ascii="Verdana" w:hAnsi="Verdana"/>
          <w:sz w:val="20"/>
          <w:szCs w:val="20"/>
          <w:lang w:val="en-IN" w:eastAsia="en-IN"/>
        </w:rPr>
      </w:pPr>
      <w:r w:rsidRPr="004225B4">
        <w:rPr>
          <w:rFonts w:ascii="Verdana" w:hAnsi="Verdana"/>
          <w:b/>
          <w:bCs/>
          <w:sz w:val="20"/>
          <w:szCs w:val="20"/>
          <w:lang w:val="en-IN" w:eastAsia="en-IN"/>
        </w:rPr>
        <w:t>Replication &amp; Backup:</w:t>
      </w:r>
      <w:r w:rsidRPr="004225B4">
        <w:rPr>
          <w:rFonts w:ascii="Verdana" w:hAnsi="Verdana"/>
          <w:sz w:val="20"/>
          <w:szCs w:val="20"/>
          <w:lang w:val="en-IN" w:eastAsia="en-IN"/>
        </w:rPr>
        <w:t xml:space="preserve"> Supports database replication and backups for data protection.</w:t>
      </w:r>
    </w:p>
    <w:p w14:paraId="59ADA3B4" w14:textId="77777777" w:rsidR="00930B3C" w:rsidRPr="004225B4" w:rsidRDefault="00930B3C" w:rsidP="00930B3C">
      <w:pPr>
        <w:suppressAutoHyphens w:val="0"/>
        <w:spacing w:before="100" w:beforeAutospacing="1" w:after="100" w:afterAutospacing="1" w:line="360" w:lineRule="auto"/>
        <w:ind w:left="360"/>
        <w:rPr>
          <w:rFonts w:ascii="Verdana" w:hAnsi="Verdana"/>
          <w:sz w:val="20"/>
          <w:szCs w:val="20"/>
          <w:lang w:val="en-IN" w:eastAsia="en-IN"/>
        </w:rPr>
      </w:pPr>
    </w:p>
    <w:p w14:paraId="48DAB411" w14:textId="77777777" w:rsidR="004225B4" w:rsidRPr="004225B4" w:rsidRDefault="004225B4" w:rsidP="000E4197">
      <w:pPr>
        <w:suppressAutoHyphens w:val="0"/>
        <w:spacing w:before="100" w:beforeAutospacing="1" w:after="100" w:afterAutospacing="1" w:line="360" w:lineRule="auto"/>
        <w:rPr>
          <w:rFonts w:ascii="Verdana" w:hAnsi="Verdana"/>
          <w:sz w:val="20"/>
          <w:szCs w:val="20"/>
          <w:lang w:eastAsia="en-IN"/>
        </w:rPr>
      </w:pPr>
    </w:p>
    <w:p w14:paraId="52A94DB1" w14:textId="77777777" w:rsidR="000E4197" w:rsidRPr="000E4197" w:rsidRDefault="000E4197" w:rsidP="000E4197">
      <w:pPr>
        <w:suppressAutoHyphens w:val="0"/>
        <w:spacing w:before="100" w:beforeAutospacing="1" w:after="100" w:afterAutospacing="1" w:line="360" w:lineRule="auto"/>
        <w:jc w:val="both"/>
        <w:rPr>
          <w:rFonts w:ascii="Verdana" w:hAnsi="Verdana"/>
          <w:sz w:val="20"/>
          <w:szCs w:val="20"/>
          <w:lang w:val="en-IN" w:eastAsia="en-IN"/>
        </w:rPr>
      </w:pPr>
    </w:p>
    <w:p w14:paraId="6C360A69" w14:textId="77777777" w:rsidR="000E4197" w:rsidRDefault="000E4197" w:rsidP="000E4197">
      <w:pPr>
        <w:suppressAutoHyphens w:val="0"/>
        <w:spacing w:before="100" w:beforeAutospacing="1" w:after="100" w:afterAutospacing="1" w:line="360" w:lineRule="auto"/>
        <w:jc w:val="both"/>
        <w:rPr>
          <w:rFonts w:ascii="Verdana" w:hAnsi="Verdana"/>
          <w:b/>
          <w:bCs/>
          <w:sz w:val="20"/>
          <w:szCs w:val="20"/>
          <w:lang w:eastAsia="en-IN"/>
        </w:rPr>
      </w:pPr>
    </w:p>
    <w:p w14:paraId="36C6AF95" w14:textId="5D6E103E" w:rsidR="00D83A4A" w:rsidRDefault="00D83A4A" w:rsidP="00D83A4A">
      <w:pPr>
        <w:suppressAutoHyphens w:val="0"/>
        <w:spacing w:before="100" w:beforeAutospacing="1" w:after="100" w:afterAutospacing="1" w:line="360" w:lineRule="auto"/>
        <w:rPr>
          <w:rFonts w:ascii="Verdana" w:hAnsi="Verdana"/>
          <w:b/>
          <w:bCs/>
          <w:lang w:eastAsia="en-IN"/>
        </w:rPr>
      </w:pPr>
      <w:r w:rsidRPr="00AD084F">
        <w:rPr>
          <w:rFonts w:ascii="Verdana" w:hAnsi="Verdana"/>
          <w:b/>
          <w:bCs/>
          <w:lang w:eastAsia="en-IN"/>
        </w:rPr>
        <w:lastRenderedPageBreak/>
        <w:t>10.</w:t>
      </w:r>
      <w:r>
        <w:rPr>
          <w:rFonts w:ascii="Verdana" w:hAnsi="Verdana"/>
          <w:b/>
          <w:bCs/>
          <w:lang w:eastAsia="en-IN"/>
        </w:rPr>
        <w:t>5 INTRODUCTION TO DEEP LEARNING:</w:t>
      </w:r>
    </w:p>
    <w:p w14:paraId="77F3877F" w14:textId="21DD2DB3" w:rsidR="00D83A4A" w:rsidRDefault="00D83A4A" w:rsidP="00D83A4A">
      <w:pPr>
        <w:suppressAutoHyphens w:val="0"/>
        <w:spacing w:before="100" w:beforeAutospacing="1" w:after="100" w:afterAutospacing="1" w:line="360" w:lineRule="auto"/>
        <w:jc w:val="both"/>
        <w:rPr>
          <w:rFonts w:ascii="Verdana" w:hAnsi="Verdana"/>
          <w:sz w:val="20"/>
          <w:szCs w:val="20"/>
          <w:lang w:eastAsia="en-IN"/>
        </w:rPr>
      </w:pPr>
      <w:r>
        <w:rPr>
          <w:rFonts w:ascii="Verdana" w:hAnsi="Verdana"/>
          <w:sz w:val="20"/>
          <w:szCs w:val="20"/>
          <w:lang w:eastAsia="en-IN"/>
        </w:rPr>
        <w:t xml:space="preserve">The project that we have worked on is a Deep Learning Project. </w:t>
      </w:r>
      <w:r w:rsidRPr="00D83A4A">
        <w:rPr>
          <w:rFonts w:ascii="Verdana" w:hAnsi="Verdana"/>
          <w:sz w:val="20"/>
          <w:szCs w:val="20"/>
          <w:lang w:eastAsia="en-IN"/>
        </w:rPr>
        <w:t>Deep Learning is transforming the way machines understand, learn, and interact with complex data. Deep learning mimics neural networks of the human brain, it enables computers to autonomously uncover patterns and make informed decisions from vast amounts of unstructured data.</w:t>
      </w:r>
    </w:p>
    <w:p w14:paraId="4ACF4B36" w14:textId="77777777" w:rsidR="00D83A4A" w:rsidRPr="00D83A4A" w:rsidRDefault="00D83A4A" w:rsidP="00D83A4A">
      <w:pPr>
        <w:suppressAutoHyphens w:val="0"/>
        <w:spacing w:before="100" w:beforeAutospacing="1" w:after="100" w:afterAutospacing="1" w:line="360" w:lineRule="auto"/>
        <w:jc w:val="both"/>
        <w:rPr>
          <w:rFonts w:ascii="Verdana" w:hAnsi="Verdana"/>
          <w:sz w:val="20"/>
          <w:szCs w:val="20"/>
          <w:lang w:val="en-IN" w:eastAsia="en-IN"/>
        </w:rPr>
      </w:pPr>
      <w:hyperlink r:id="rId46" w:tgtFrame="_blank" w:history="1">
        <w:r w:rsidRPr="00D83A4A">
          <w:rPr>
            <w:rStyle w:val="Hyperlink"/>
            <w:rFonts w:ascii="Verdana" w:hAnsi="Verdana"/>
            <w:color w:val="000000" w:themeColor="text1"/>
            <w:sz w:val="20"/>
            <w:szCs w:val="20"/>
            <w:u w:val="none"/>
            <w:lang w:val="en-IN" w:eastAsia="en-IN"/>
          </w:rPr>
          <w:t>Neural network</w:t>
        </w:r>
        <w:r w:rsidRPr="00D83A4A">
          <w:rPr>
            <w:rStyle w:val="Hyperlink"/>
            <w:rFonts w:ascii="Verdana" w:hAnsi="Verdana"/>
            <w:b/>
            <w:bCs/>
            <w:sz w:val="20"/>
            <w:szCs w:val="20"/>
            <w:lang w:val="en-IN" w:eastAsia="en-IN"/>
          </w:rPr>
          <w:t> </w:t>
        </w:r>
      </w:hyperlink>
      <w:r w:rsidRPr="00D83A4A">
        <w:rPr>
          <w:rFonts w:ascii="Verdana" w:hAnsi="Verdana"/>
          <w:sz w:val="20"/>
          <w:szCs w:val="20"/>
          <w:lang w:val="en-IN" w:eastAsia="en-IN"/>
        </w:rPr>
        <w:t>consists of layers of interconnected nodes, or neurons, that collaborate to process input data. In a fully connected deep neural network, data flows through multiple layers, where each neuron performs nonlinear transformations, allowing the model to learn intricate representations of the data.</w:t>
      </w:r>
    </w:p>
    <w:p w14:paraId="0D852F8F" w14:textId="77777777" w:rsidR="00D83A4A" w:rsidRDefault="00D83A4A" w:rsidP="00D83A4A">
      <w:pPr>
        <w:suppressAutoHyphens w:val="0"/>
        <w:spacing w:before="100" w:beforeAutospacing="1" w:after="100" w:afterAutospacing="1" w:line="360" w:lineRule="auto"/>
        <w:jc w:val="both"/>
        <w:rPr>
          <w:rFonts w:ascii="Verdana" w:hAnsi="Verdana"/>
          <w:sz w:val="20"/>
          <w:szCs w:val="20"/>
          <w:lang w:val="en-IN" w:eastAsia="en-IN"/>
        </w:rPr>
      </w:pPr>
      <w:r w:rsidRPr="00D83A4A">
        <w:rPr>
          <w:rFonts w:ascii="Verdana" w:hAnsi="Verdana"/>
          <w:sz w:val="20"/>
          <w:szCs w:val="20"/>
          <w:lang w:val="en-IN" w:eastAsia="en-IN"/>
        </w:rPr>
        <w:t>In a deep neural network, the input layer receives data, which passes through hidden layers that transform the data using nonlinear functions. The final output layer generates the model’s prediction.</w:t>
      </w:r>
    </w:p>
    <w:p w14:paraId="453CAC06" w14:textId="5CDF5A6F" w:rsidR="00D83A4A" w:rsidRDefault="00D83A4A" w:rsidP="00D83A4A">
      <w:pPr>
        <w:suppressAutoHyphens w:val="0"/>
        <w:spacing w:before="100" w:beforeAutospacing="1" w:after="100" w:afterAutospacing="1" w:line="360" w:lineRule="auto"/>
        <w:jc w:val="both"/>
        <w:rPr>
          <w:noProof/>
        </w:rPr>
      </w:pPr>
      <w:r>
        <w:rPr>
          <w:noProof/>
        </w:rPr>
        <w:t xml:space="preserve">                 </w:t>
      </w:r>
      <w:r>
        <w:rPr>
          <w:noProof/>
        </w:rPr>
        <w:drawing>
          <wp:inline distT="0" distB="0" distL="0" distR="0" wp14:anchorId="085F61FA" wp14:editId="4F120049">
            <wp:extent cx="4604919" cy="4089400"/>
            <wp:effectExtent l="76200" t="76200" r="139065" b="139700"/>
            <wp:docPr id="1573385212" name="Picture 21" descr="Fully Connected Artificial Neural Net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Artificial Neural Network - Geeksforgeek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06222" cy="40905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7E3A01" w14:textId="07C97C1D" w:rsidR="00D83A4A" w:rsidRPr="00D83A4A" w:rsidRDefault="00D83A4A" w:rsidP="00D83A4A">
      <w:pPr>
        <w:suppressAutoHyphens w:val="0"/>
        <w:spacing w:before="100" w:beforeAutospacing="1" w:after="100" w:afterAutospacing="1" w:line="360" w:lineRule="auto"/>
        <w:jc w:val="center"/>
        <w:rPr>
          <w:rFonts w:ascii="Verdana" w:hAnsi="Verdana"/>
          <w:b/>
          <w:bCs/>
          <w:sz w:val="20"/>
          <w:szCs w:val="20"/>
          <w:lang w:val="en-IN" w:eastAsia="en-IN"/>
        </w:rPr>
      </w:pPr>
      <w:r>
        <w:rPr>
          <w:rFonts w:ascii="Verdana" w:hAnsi="Verdana"/>
          <w:b/>
          <w:bCs/>
          <w:noProof/>
          <w:sz w:val="20"/>
          <w:szCs w:val="20"/>
        </w:rPr>
        <w:t>Figure-10.5.1</w:t>
      </w:r>
    </w:p>
    <w:p w14:paraId="4D51E63B" w14:textId="14596687" w:rsidR="00D83A4A" w:rsidRPr="00D83A4A" w:rsidRDefault="00D83A4A" w:rsidP="00D83A4A">
      <w:pPr>
        <w:suppressAutoHyphens w:val="0"/>
        <w:spacing w:before="100" w:beforeAutospacing="1" w:after="100" w:afterAutospacing="1" w:line="360" w:lineRule="auto"/>
        <w:jc w:val="both"/>
        <w:rPr>
          <w:rFonts w:ascii="Verdana" w:hAnsi="Verdana"/>
          <w:sz w:val="20"/>
          <w:szCs w:val="20"/>
          <w:lang w:eastAsia="en-IN"/>
        </w:rPr>
      </w:pPr>
      <w:r>
        <w:rPr>
          <w:rFonts w:ascii="Verdana" w:hAnsi="Verdana"/>
          <w:sz w:val="20"/>
          <w:szCs w:val="20"/>
          <w:lang w:eastAsia="en-IN"/>
        </w:rPr>
        <w:t xml:space="preserve">The above figure (Figure-10.5.1) represents a </w:t>
      </w:r>
      <w:r w:rsidR="00D302F4">
        <w:rPr>
          <w:rFonts w:ascii="Verdana" w:hAnsi="Verdana"/>
          <w:sz w:val="20"/>
          <w:szCs w:val="20"/>
          <w:lang w:eastAsia="en-IN"/>
        </w:rPr>
        <w:t>F</w:t>
      </w:r>
      <w:r>
        <w:rPr>
          <w:rFonts w:ascii="Verdana" w:hAnsi="Verdana"/>
          <w:sz w:val="20"/>
          <w:szCs w:val="20"/>
          <w:lang w:eastAsia="en-IN"/>
        </w:rPr>
        <w:t xml:space="preserve">ully </w:t>
      </w:r>
      <w:r w:rsidR="00D302F4">
        <w:rPr>
          <w:rFonts w:ascii="Verdana" w:hAnsi="Verdana"/>
          <w:sz w:val="20"/>
          <w:szCs w:val="20"/>
          <w:lang w:eastAsia="en-IN"/>
        </w:rPr>
        <w:t>C</w:t>
      </w:r>
      <w:r>
        <w:rPr>
          <w:rFonts w:ascii="Verdana" w:hAnsi="Verdana"/>
          <w:sz w:val="20"/>
          <w:szCs w:val="20"/>
          <w:lang w:eastAsia="en-IN"/>
        </w:rPr>
        <w:t xml:space="preserve">onnected </w:t>
      </w:r>
      <w:r w:rsidR="00D302F4">
        <w:rPr>
          <w:rFonts w:ascii="Verdana" w:hAnsi="Verdana"/>
          <w:sz w:val="20"/>
          <w:szCs w:val="20"/>
          <w:lang w:eastAsia="en-IN"/>
        </w:rPr>
        <w:t>D</w:t>
      </w:r>
      <w:r>
        <w:rPr>
          <w:rFonts w:ascii="Verdana" w:hAnsi="Verdana"/>
          <w:sz w:val="20"/>
          <w:szCs w:val="20"/>
          <w:lang w:eastAsia="en-IN"/>
        </w:rPr>
        <w:t xml:space="preserve">eep </w:t>
      </w:r>
      <w:r w:rsidR="00D302F4">
        <w:rPr>
          <w:rFonts w:ascii="Verdana" w:hAnsi="Verdana"/>
          <w:sz w:val="20"/>
          <w:szCs w:val="20"/>
          <w:lang w:eastAsia="en-IN"/>
        </w:rPr>
        <w:t>N</w:t>
      </w:r>
      <w:r>
        <w:rPr>
          <w:rFonts w:ascii="Verdana" w:hAnsi="Verdana"/>
          <w:sz w:val="20"/>
          <w:szCs w:val="20"/>
          <w:lang w:eastAsia="en-IN"/>
        </w:rPr>
        <w:t xml:space="preserve">eural </w:t>
      </w:r>
      <w:r w:rsidR="00D302F4">
        <w:rPr>
          <w:rFonts w:ascii="Verdana" w:hAnsi="Verdana"/>
          <w:sz w:val="20"/>
          <w:szCs w:val="20"/>
          <w:lang w:eastAsia="en-IN"/>
        </w:rPr>
        <w:t>Network.</w:t>
      </w:r>
    </w:p>
    <w:p w14:paraId="6DDBECA2" w14:textId="67919D79" w:rsidR="00D302F4" w:rsidRDefault="00D302F4" w:rsidP="00D302F4">
      <w:pPr>
        <w:suppressAutoHyphens w:val="0"/>
        <w:spacing w:before="100" w:beforeAutospacing="1" w:after="100" w:afterAutospacing="1" w:line="360" w:lineRule="auto"/>
        <w:jc w:val="both"/>
        <w:rPr>
          <w:rFonts w:ascii="Verdana" w:hAnsi="Verdana"/>
          <w:b/>
          <w:bCs/>
          <w:sz w:val="20"/>
          <w:szCs w:val="20"/>
          <w:lang w:val="en-IN" w:eastAsia="en-IN"/>
        </w:rPr>
      </w:pPr>
      <w:r>
        <w:rPr>
          <w:rFonts w:ascii="Verdana" w:hAnsi="Verdana"/>
          <w:b/>
          <w:bCs/>
          <w:sz w:val="20"/>
          <w:szCs w:val="20"/>
          <w:lang w:val="en-IN" w:eastAsia="en-IN"/>
        </w:rPr>
        <w:lastRenderedPageBreak/>
        <w:t xml:space="preserve">Types </w:t>
      </w:r>
      <w:r w:rsidRPr="004225B4">
        <w:rPr>
          <w:rFonts w:ascii="Verdana" w:hAnsi="Verdana"/>
          <w:b/>
          <w:bCs/>
          <w:sz w:val="20"/>
          <w:szCs w:val="20"/>
          <w:lang w:val="en-IN" w:eastAsia="en-IN"/>
        </w:rPr>
        <w:t xml:space="preserve">of </w:t>
      </w:r>
      <w:r>
        <w:rPr>
          <w:rFonts w:ascii="Verdana" w:hAnsi="Verdana"/>
          <w:b/>
          <w:bCs/>
          <w:sz w:val="20"/>
          <w:szCs w:val="20"/>
          <w:lang w:val="en-IN" w:eastAsia="en-IN"/>
        </w:rPr>
        <w:t>Neural Networks:</w:t>
      </w:r>
    </w:p>
    <w:p w14:paraId="661BA6CF" w14:textId="7702A44F" w:rsidR="00D302F4" w:rsidRPr="00410C82" w:rsidRDefault="00D302F4" w:rsidP="00410C82">
      <w:pPr>
        <w:suppressAutoHyphens w:val="0"/>
        <w:spacing w:before="100" w:beforeAutospacing="1" w:after="100" w:afterAutospacing="1" w:line="360" w:lineRule="auto"/>
        <w:jc w:val="both"/>
        <w:rPr>
          <w:rFonts w:ascii="Verdana" w:hAnsi="Verdana"/>
          <w:color w:val="000000" w:themeColor="text1"/>
          <w:sz w:val="20"/>
          <w:szCs w:val="20"/>
          <w:lang w:eastAsia="en-IN"/>
        </w:rPr>
      </w:pPr>
      <w:r w:rsidRPr="00410C82">
        <w:rPr>
          <w:rFonts w:ascii="Verdana" w:hAnsi="Verdana"/>
          <w:b/>
          <w:bCs/>
          <w:color w:val="000000" w:themeColor="text1"/>
          <w:sz w:val="20"/>
          <w:szCs w:val="20"/>
          <w:lang w:eastAsia="en-IN"/>
        </w:rPr>
        <w:t>1. Feedforward neural networks (FNNs)</w:t>
      </w:r>
      <w:r w:rsidR="00410C82">
        <w:rPr>
          <w:rFonts w:ascii="Verdana" w:hAnsi="Verdana"/>
          <w:b/>
          <w:bCs/>
          <w:color w:val="000000" w:themeColor="text1"/>
          <w:sz w:val="20"/>
          <w:szCs w:val="20"/>
          <w:lang w:eastAsia="en-IN"/>
        </w:rPr>
        <w:t xml:space="preserve">- </w:t>
      </w:r>
      <w:r w:rsidR="00410C82">
        <w:rPr>
          <w:rFonts w:ascii="Verdana" w:hAnsi="Verdana"/>
          <w:color w:val="000000" w:themeColor="text1"/>
          <w:sz w:val="20"/>
          <w:szCs w:val="20"/>
          <w:lang w:eastAsia="en-IN"/>
        </w:rPr>
        <w:t xml:space="preserve">FNNs </w:t>
      </w:r>
      <w:r w:rsidR="00410C82" w:rsidRPr="00410C82">
        <w:rPr>
          <w:rFonts w:ascii="Verdana" w:hAnsi="Verdana"/>
          <w:color w:val="000000" w:themeColor="text1"/>
          <w:sz w:val="20"/>
          <w:szCs w:val="20"/>
          <w:lang w:eastAsia="en-IN"/>
        </w:rPr>
        <w:t>are the simplest type of ANN, where data flows in one direction from input to output. It is used for basic tasks like classification.</w:t>
      </w:r>
    </w:p>
    <w:p w14:paraId="243E7562" w14:textId="6AE166C4" w:rsidR="00D302F4" w:rsidRPr="00410C82" w:rsidRDefault="00D302F4" w:rsidP="00D302F4">
      <w:pPr>
        <w:suppressAutoHyphens w:val="0"/>
        <w:spacing w:before="100" w:beforeAutospacing="1" w:after="100" w:afterAutospacing="1" w:line="360" w:lineRule="auto"/>
        <w:jc w:val="both"/>
        <w:rPr>
          <w:rFonts w:ascii="Verdana" w:hAnsi="Verdana"/>
          <w:color w:val="000000" w:themeColor="text1"/>
          <w:sz w:val="20"/>
          <w:szCs w:val="20"/>
          <w:lang w:eastAsia="en-IN"/>
        </w:rPr>
      </w:pPr>
      <w:r w:rsidRPr="00410C82">
        <w:rPr>
          <w:rFonts w:ascii="Verdana" w:hAnsi="Verdana"/>
          <w:b/>
          <w:bCs/>
          <w:color w:val="000000" w:themeColor="text1"/>
          <w:sz w:val="20"/>
          <w:szCs w:val="20"/>
          <w:lang w:eastAsia="en-IN"/>
        </w:rPr>
        <w:t>2. Convolutional Neural Networks (CNNs)</w:t>
      </w:r>
      <w:r w:rsidR="00410C82">
        <w:rPr>
          <w:rFonts w:ascii="Verdana" w:hAnsi="Verdana"/>
          <w:b/>
          <w:bCs/>
          <w:color w:val="000000" w:themeColor="text1"/>
          <w:sz w:val="20"/>
          <w:szCs w:val="20"/>
          <w:lang w:eastAsia="en-IN"/>
        </w:rPr>
        <w:t xml:space="preserve">- </w:t>
      </w:r>
      <w:r w:rsidR="00410C82">
        <w:rPr>
          <w:rFonts w:ascii="Verdana" w:hAnsi="Verdana"/>
          <w:color w:val="000000" w:themeColor="text1"/>
          <w:sz w:val="20"/>
          <w:szCs w:val="20"/>
          <w:lang w:eastAsia="en-IN"/>
        </w:rPr>
        <w:t xml:space="preserve">CNNs </w:t>
      </w:r>
      <w:r w:rsidR="00410C82" w:rsidRPr="00410C82">
        <w:rPr>
          <w:rFonts w:ascii="Verdana" w:hAnsi="Verdana"/>
          <w:color w:val="000000" w:themeColor="text1"/>
          <w:sz w:val="20"/>
          <w:szCs w:val="20"/>
          <w:lang w:eastAsia="en-IN"/>
        </w:rPr>
        <w:t>are specialized for processing grid-like data, such as images. CNNs use convolutional layers to detect spatial hierarchies, making them ideal for computer vision tasks.</w:t>
      </w:r>
    </w:p>
    <w:p w14:paraId="16114956" w14:textId="59F12675" w:rsidR="00D302F4" w:rsidRPr="00410C82" w:rsidRDefault="00D302F4" w:rsidP="00D302F4">
      <w:pPr>
        <w:suppressAutoHyphens w:val="0"/>
        <w:spacing w:before="100" w:beforeAutospacing="1" w:after="100" w:afterAutospacing="1" w:line="360" w:lineRule="auto"/>
        <w:jc w:val="both"/>
        <w:rPr>
          <w:rFonts w:ascii="Verdana" w:hAnsi="Verdana"/>
          <w:b/>
          <w:bCs/>
          <w:color w:val="000000" w:themeColor="text1"/>
          <w:sz w:val="20"/>
          <w:szCs w:val="20"/>
          <w:lang w:eastAsia="en-IN"/>
        </w:rPr>
      </w:pPr>
      <w:r w:rsidRPr="00410C82">
        <w:rPr>
          <w:rFonts w:ascii="Verdana" w:hAnsi="Verdana"/>
          <w:b/>
          <w:bCs/>
          <w:color w:val="000000" w:themeColor="text1"/>
          <w:sz w:val="20"/>
          <w:szCs w:val="20"/>
          <w:lang w:eastAsia="en-IN"/>
        </w:rPr>
        <w:t>3. Recurrent Neural Networks (RNNs)</w:t>
      </w:r>
      <w:r w:rsidR="00410C82">
        <w:rPr>
          <w:rFonts w:ascii="Verdana" w:hAnsi="Verdana"/>
          <w:b/>
          <w:bCs/>
          <w:color w:val="000000" w:themeColor="text1"/>
          <w:sz w:val="20"/>
          <w:szCs w:val="20"/>
          <w:lang w:eastAsia="en-IN"/>
        </w:rPr>
        <w:t xml:space="preserve">- </w:t>
      </w:r>
      <w:r w:rsidR="00410C82" w:rsidRPr="00410C82">
        <w:rPr>
          <w:rFonts w:ascii="Verdana" w:hAnsi="Verdana"/>
          <w:color w:val="000000" w:themeColor="text1"/>
          <w:sz w:val="20"/>
          <w:szCs w:val="20"/>
          <w:lang w:eastAsia="en-IN"/>
        </w:rPr>
        <w:t>RNNs</w:t>
      </w:r>
      <w:r w:rsidR="00410C82">
        <w:rPr>
          <w:rFonts w:ascii="Verdana" w:hAnsi="Verdana"/>
          <w:color w:val="000000" w:themeColor="text1"/>
          <w:sz w:val="20"/>
          <w:szCs w:val="20"/>
          <w:lang w:eastAsia="en-IN"/>
        </w:rPr>
        <w:t xml:space="preserve"> </w:t>
      </w:r>
      <w:r w:rsidR="00410C82" w:rsidRPr="00410C82">
        <w:rPr>
          <w:rFonts w:ascii="Verdana" w:hAnsi="Verdana"/>
          <w:color w:val="000000" w:themeColor="text1"/>
          <w:sz w:val="20"/>
          <w:szCs w:val="20"/>
          <w:lang w:eastAsia="en-IN"/>
        </w:rPr>
        <w:t>are able to process sequential data, such as time series and natural language. RNNs have loops to retain information over time, enabling applications like language modeling and speech recognition. Variants like LSTMs and GRUs address vanishing gradient issues.</w:t>
      </w:r>
    </w:p>
    <w:p w14:paraId="3274F01A" w14:textId="142CE13E" w:rsidR="00D302F4" w:rsidRPr="00410C82" w:rsidRDefault="00D302F4" w:rsidP="00D302F4">
      <w:pPr>
        <w:suppressAutoHyphens w:val="0"/>
        <w:spacing w:before="100" w:beforeAutospacing="1" w:after="100" w:afterAutospacing="1" w:line="360" w:lineRule="auto"/>
        <w:jc w:val="both"/>
        <w:rPr>
          <w:rFonts w:ascii="Verdana" w:hAnsi="Verdana"/>
          <w:color w:val="000000" w:themeColor="text1"/>
          <w:sz w:val="20"/>
          <w:szCs w:val="20"/>
          <w:lang w:eastAsia="en-IN"/>
        </w:rPr>
      </w:pPr>
      <w:r w:rsidRPr="00410C82">
        <w:rPr>
          <w:rFonts w:ascii="Verdana" w:hAnsi="Verdana"/>
          <w:b/>
          <w:bCs/>
          <w:color w:val="000000" w:themeColor="text1"/>
          <w:sz w:val="20"/>
          <w:szCs w:val="20"/>
          <w:lang w:eastAsia="en-IN"/>
        </w:rPr>
        <w:t>4. Generative Adversarial Networks (GANs)</w:t>
      </w:r>
      <w:r w:rsidR="00410C82">
        <w:rPr>
          <w:rFonts w:ascii="Verdana" w:hAnsi="Verdana"/>
          <w:b/>
          <w:bCs/>
          <w:color w:val="000000" w:themeColor="text1"/>
          <w:sz w:val="20"/>
          <w:szCs w:val="20"/>
          <w:lang w:eastAsia="en-IN"/>
        </w:rPr>
        <w:t xml:space="preserve">- </w:t>
      </w:r>
      <w:r w:rsidR="00410C82">
        <w:rPr>
          <w:rFonts w:ascii="Verdana" w:hAnsi="Verdana"/>
          <w:color w:val="000000" w:themeColor="text1"/>
          <w:sz w:val="20"/>
          <w:szCs w:val="20"/>
          <w:lang w:eastAsia="en-IN"/>
        </w:rPr>
        <w:t xml:space="preserve">GANs </w:t>
      </w:r>
      <w:r w:rsidR="00410C82" w:rsidRPr="00410C82">
        <w:rPr>
          <w:rFonts w:ascii="Verdana" w:hAnsi="Verdana"/>
          <w:color w:val="000000" w:themeColor="text1"/>
          <w:sz w:val="20"/>
          <w:szCs w:val="20"/>
          <w:lang w:eastAsia="en-IN"/>
        </w:rPr>
        <w:t>consist of two networks—a generator and a discriminator—that compete to create realistic data. GANs are widely used for image generation, style transfer, and data augmentation.</w:t>
      </w:r>
    </w:p>
    <w:p w14:paraId="06821CD3" w14:textId="0D3A7507" w:rsidR="00D302F4" w:rsidRPr="00410C82" w:rsidRDefault="00D302F4" w:rsidP="00D302F4">
      <w:pPr>
        <w:suppressAutoHyphens w:val="0"/>
        <w:spacing w:before="100" w:beforeAutospacing="1" w:after="100" w:afterAutospacing="1" w:line="360" w:lineRule="auto"/>
        <w:jc w:val="both"/>
        <w:rPr>
          <w:rFonts w:ascii="Verdana" w:hAnsi="Verdana"/>
          <w:color w:val="000000" w:themeColor="text1"/>
          <w:sz w:val="20"/>
          <w:szCs w:val="20"/>
          <w:lang w:eastAsia="en-IN"/>
        </w:rPr>
      </w:pPr>
      <w:r w:rsidRPr="00410C82">
        <w:rPr>
          <w:rFonts w:ascii="Verdana" w:hAnsi="Verdana"/>
          <w:b/>
          <w:bCs/>
          <w:color w:val="000000" w:themeColor="text1"/>
          <w:sz w:val="20"/>
          <w:szCs w:val="20"/>
          <w:lang w:eastAsia="en-IN"/>
        </w:rPr>
        <w:t>5. Autoencoders</w:t>
      </w:r>
      <w:r w:rsidR="00410C82">
        <w:rPr>
          <w:rFonts w:ascii="Verdana" w:hAnsi="Verdana"/>
          <w:b/>
          <w:bCs/>
          <w:color w:val="000000" w:themeColor="text1"/>
          <w:sz w:val="20"/>
          <w:szCs w:val="20"/>
          <w:lang w:eastAsia="en-IN"/>
        </w:rPr>
        <w:t xml:space="preserve">- </w:t>
      </w:r>
      <w:r w:rsidR="00410C82" w:rsidRPr="00410C82">
        <w:rPr>
          <w:rFonts w:ascii="Verdana" w:hAnsi="Verdana"/>
          <w:color w:val="000000" w:themeColor="text1"/>
          <w:sz w:val="20"/>
          <w:szCs w:val="20"/>
          <w:lang w:eastAsia="en-IN"/>
        </w:rPr>
        <w:t>These</w:t>
      </w:r>
      <w:r w:rsidR="00410C82">
        <w:rPr>
          <w:rFonts w:ascii="Verdana" w:hAnsi="Verdana"/>
          <w:color w:val="000000" w:themeColor="text1"/>
          <w:sz w:val="20"/>
          <w:szCs w:val="20"/>
          <w:lang w:eastAsia="en-IN"/>
        </w:rPr>
        <w:t xml:space="preserve"> </w:t>
      </w:r>
      <w:r w:rsidR="00410C82" w:rsidRPr="00410C82">
        <w:rPr>
          <w:rFonts w:ascii="Verdana" w:hAnsi="Verdana"/>
          <w:color w:val="000000" w:themeColor="text1"/>
          <w:sz w:val="20"/>
          <w:szCs w:val="20"/>
          <w:lang w:eastAsia="en-IN"/>
        </w:rPr>
        <w:t>are unsupervised networks that learn efficient data encodings. They compress input data into a latent representation and reconstruct it, useful for dimensionality reduction and anomaly detection.</w:t>
      </w:r>
    </w:p>
    <w:p w14:paraId="479574FE" w14:textId="2547BDAE" w:rsidR="00410C82" w:rsidRPr="00410C82" w:rsidRDefault="00D302F4" w:rsidP="00410C82">
      <w:pPr>
        <w:suppressAutoHyphens w:val="0"/>
        <w:spacing w:before="100" w:beforeAutospacing="1" w:after="100" w:afterAutospacing="1" w:line="360" w:lineRule="auto"/>
        <w:jc w:val="both"/>
        <w:rPr>
          <w:rFonts w:ascii="Verdana" w:hAnsi="Verdana"/>
          <w:color w:val="000000" w:themeColor="text1"/>
          <w:sz w:val="20"/>
          <w:szCs w:val="20"/>
          <w:lang w:eastAsia="en-IN"/>
        </w:rPr>
      </w:pPr>
      <w:r w:rsidRPr="00410C82">
        <w:rPr>
          <w:rFonts w:ascii="Verdana" w:hAnsi="Verdana"/>
          <w:b/>
          <w:bCs/>
          <w:color w:val="000000" w:themeColor="text1"/>
          <w:sz w:val="20"/>
          <w:szCs w:val="20"/>
          <w:lang w:eastAsia="en-IN"/>
        </w:rPr>
        <w:t>6. Transformer Networks</w:t>
      </w:r>
      <w:r w:rsidR="00410C82">
        <w:rPr>
          <w:rFonts w:ascii="Verdana" w:hAnsi="Verdana"/>
          <w:b/>
          <w:bCs/>
          <w:color w:val="000000" w:themeColor="text1"/>
          <w:sz w:val="20"/>
          <w:szCs w:val="20"/>
          <w:lang w:eastAsia="en-IN"/>
        </w:rPr>
        <w:t xml:space="preserve">- </w:t>
      </w:r>
      <w:r w:rsidR="00410C82" w:rsidRPr="00410C82">
        <w:rPr>
          <w:rFonts w:ascii="Verdana" w:hAnsi="Verdana"/>
          <w:color w:val="000000" w:themeColor="text1"/>
          <w:sz w:val="20"/>
          <w:szCs w:val="20"/>
          <w:lang w:eastAsia="en-IN"/>
        </w:rPr>
        <w:t>Transformer Networks has revolutionized NLP with self-attention mechanisms. Transformers excel at tasks like translation, text generation, and sentiment analysis, powering models like GPT and BERT.</w:t>
      </w:r>
    </w:p>
    <w:p w14:paraId="4BB6221E" w14:textId="421B67E4" w:rsidR="00410C82" w:rsidRDefault="00410C82" w:rsidP="00410C82">
      <w:pPr>
        <w:suppressAutoHyphens w:val="0"/>
        <w:spacing w:before="100" w:beforeAutospacing="1" w:after="100" w:afterAutospacing="1" w:line="360" w:lineRule="auto"/>
        <w:jc w:val="both"/>
        <w:rPr>
          <w:rFonts w:ascii="Verdana" w:hAnsi="Verdana"/>
          <w:sz w:val="20"/>
          <w:szCs w:val="20"/>
          <w:lang w:eastAsia="en-IN"/>
        </w:rPr>
      </w:pPr>
      <w:r>
        <w:rPr>
          <w:rFonts w:ascii="Verdana" w:hAnsi="Verdana"/>
          <w:sz w:val="20"/>
          <w:szCs w:val="20"/>
          <w:lang w:eastAsia="en-IN"/>
        </w:rPr>
        <w:t>Amongst various types of neural networks in our project we have used CNNs. We have used Faster RCNN and YOLOv9 which are types of CNN.</w:t>
      </w:r>
    </w:p>
    <w:p w14:paraId="629D3BB6" w14:textId="45089F4A" w:rsidR="00DC34DE" w:rsidRDefault="00DC34DE" w:rsidP="00410C82">
      <w:pPr>
        <w:suppressAutoHyphens w:val="0"/>
        <w:spacing w:before="100" w:beforeAutospacing="1" w:after="100" w:afterAutospacing="1" w:line="360" w:lineRule="auto"/>
        <w:jc w:val="both"/>
        <w:rPr>
          <w:rFonts w:ascii="Verdana" w:hAnsi="Verdana"/>
          <w:b/>
          <w:bCs/>
          <w:color w:val="000000" w:themeColor="text1"/>
          <w:sz w:val="20"/>
          <w:szCs w:val="20"/>
          <w:lang w:eastAsia="en-IN"/>
        </w:rPr>
      </w:pPr>
      <w:r w:rsidRPr="00410C82">
        <w:rPr>
          <w:rFonts w:ascii="Verdana" w:hAnsi="Verdana"/>
          <w:b/>
          <w:bCs/>
          <w:color w:val="000000" w:themeColor="text1"/>
          <w:sz w:val="20"/>
          <w:szCs w:val="20"/>
          <w:lang w:eastAsia="en-IN"/>
        </w:rPr>
        <w:t>Convolutional Neural Networks (CNNs)</w:t>
      </w:r>
      <w:r>
        <w:rPr>
          <w:rFonts w:ascii="Verdana" w:hAnsi="Verdana"/>
          <w:b/>
          <w:bCs/>
          <w:color w:val="000000" w:themeColor="text1"/>
          <w:sz w:val="20"/>
          <w:szCs w:val="20"/>
          <w:lang w:eastAsia="en-IN"/>
        </w:rPr>
        <w:t>:</w:t>
      </w:r>
    </w:p>
    <w:p w14:paraId="1E4EBF00" w14:textId="6459451F" w:rsidR="00DC34DE" w:rsidRPr="00DC34DE" w:rsidRDefault="00DC34DE" w:rsidP="00DC34DE">
      <w:pPr>
        <w:suppressAutoHyphens w:val="0"/>
        <w:spacing w:before="100" w:beforeAutospacing="1" w:after="100" w:afterAutospacing="1" w:line="360" w:lineRule="auto"/>
        <w:jc w:val="both"/>
        <w:rPr>
          <w:rFonts w:ascii="Verdana" w:hAnsi="Verdana"/>
          <w:color w:val="000000" w:themeColor="text1"/>
          <w:sz w:val="20"/>
          <w:szCs w:val="20"/>
          <w:lang w:val="en-IN" w:eastAsia="en-IN"/>
        </w:rPr>
      </w:pPr>
      <w:r w:rsidRPr="00DC34DE">
        <w:rPr>
          <w:rFonts w:ascii="Verdana" w:hAnsi="Verdana"/>
          <w:color w:val="000000" w:themeColor="text1"/>
          <w:sz w:val="20"/>
          <w:szCs w:val="20"/>
          <w:lang w:val="en-IN" w:eastAsia="en-IN"/>
        </w:rPr>
        <w:t>A Convolutional Neural Network (CNN) is a type of Deep Learning neural network architecture commonly used in Computer Vision. Computer vision is a field of Artificial Intelligence that enables a computer to understand and interpret the image or visual data.</w:t>
      </w:r>
    </w:p>
    <w:p w14:paraId="4E022F34" w14:textId="5C88C674" w:rsidR="00DC34DE" w:rsidRPr="00DC34DE" w:rsidRDefault="00DC34DE" w:rsidP="00DC34DE">
      <w:pPr>
        <w:suppressAutoHyphens w:val="0"/>
        <w:spacing w:before="100" w:beforeAutospacing="1" w:after="100" w:afterAutospacing="1" w:line="360" w:lineRule="auto"/>
        <w:jc w:val="both"/>
        <w:rPr>
          <w:rFonts w:ascii="Verdana" w:hAnsi="Verdana"/>
          <w:color w:val="000000" w:themeColor="text1"/>
          <w:sz w:val="20"/>
          <w:szCs w:val="20"/>
          <w:lang w:val="en-IN" w:eastAsia="en-IN"/>
        </w:rPr>
      </w:pPr>
      <w:r w:rsidRPr="00DC34DE">
        <w:rPr>
          <w:rFonts w:ascii="Verdana" w:hAnsi="Verdana"/>
          <w:color w:val="000000" w:themeColor="text1"/>
          <w:sz w:val="20"/>
          <w:szCs w:val="20"/>
          <w:lang w:val="en-IN" w:eastAsia="en-IN"/>
        </w:rPr>
        <w:t>When it comes to Machine Learning, Artificial Neural Networks perform really well. Neural Networks are used in various datasets like images, audio, and text. Different types of Neural Networks are used for different purposes, for example for predicting the sequence of words we use Recurrent Neural Networks more precisely an LSTM, similarly for image classification we use Convolution Neural networks. </w:t>
      </w:r>
    </w:p>
    <w:p w14:paraId="34D8D867" w14:textId="3AA3C713" w:rsidR="00DC34DE" w:rsidRDefault="00DC34DE" w:rsidP="00410C82">
      <w:pPr>
        <w:suppressAutoHyphens w:val="0"/>
        <w:spacing w:before="100" w:beforeAutospacing="1" w:after="100" w:afterAutospacing="1" w:line="360" w:lineRule="auto"/>
        <w:jc w:val="both"/>
        <w:rPr>
          <w:rFonts w:ascii="Verdana" w:hAnsi="Verdana"/>
          <w:color w:val="000000" w:themeColor="text1"/>
          <w:sz w:val="20"/>
          <w:szCs w:val="20"/>
          <w:lang w:eastAsia="en-IN"/>
        </w:rPr>
      </w:pPr>
      <w:r w:rsidRPr="00DC34DE">
        <w:rPr>
          <w:rFonts w:ascii="Verdana" w:hAnsi="Verdana"/>
          <w:color w:val="000000" w:themeColor="text1"/>
          <w:sz w:val="20"/>
          <w:szCs w:val="20"/>
          <w:lang w:eastAsia="en-IN"/>
        </w:rPr>
        <w:lastRenderedPageBreak/>
        <w:t>Convolutional Neural Network (CNN) is the extended version of artificial neural networks (ANN) which is predominantly used to extract the feature from the grid-like matrix dataset. For example</w:t>
      </w:r>
      <w:r>
        <w:rPr>
          <w:rFonts w:ascii="Verdana" w:hAnsi="Verdana"/>
          <w:color w:val="000000" w:themeColor="text1"/>
          <w:sz w:val="20"/>
          <w:szCs w:val="20"/>
          <w:lang w:eastAsia="en-IN"/>
        </w:rPr>
        <w:t>,</w:t>
      </w:r>
      <w:r w:rsidRPr="00DC34DE">
        <w:rPr>
          <w:rFonts w:ascii="Verdana" w:hAnsi="Verdana"/>
          <w:color w:val="000000" w:themeColor="text1"/>
          <w:sz w:val="20"/>
          <w:szCs w:val="20"/>
          <w:lang w:eastAsia="en-IN"/>
        </w:rPr>
        <w:t xml:space="preserve"> visual datasets like images or videos where data patterns play an extensive role.</w:t>
      </w:r>
    </w:p>
    <w:p w14:paraId="51D6719B" w14:textId="334B2BEB" w:rsidR="00391E89" w:rsidRDefault="00391E89" w:rsidP="00410C82">
      <w:pPr>
        <w:suppressAutoHyphens w:val="0"/>
        <w:spacing w:before="100" w:beforeAutospacing="1" w:after="100" w:afterAutospacing="1" w:line="360" w:lineRule="auto"/>
        <w:jc w:val="both"/>
        <w:rPr>
          <w:rFonts w:ascii="Verdana" w:hAnsi="Verdana"/>
          <w:color w:val="000000" w:themeColor="text1"/>
          <w:sz w:val="20"/>
          <w:szCs w:val="20"/>
          <w:lang w:eastAsia="en-IN"/>
        </w:rPr>
      </w:pPr>
      <w:r w:rsidRPr="00391E89">
        <w:rPr>
          <w:rFonts w:ascii="Verdana" w:hAnsi="Verdana"/>
          <w:color w:val="000000" w:themeColor="text1"/>
          <w:sz w:val="20"/>
          <w:szCs w:val="20"/>
          <w:lang w:eastAsia="en-IN"/>
        </w:rPr>
        <w:t>A Convolutional Neural Network (CNN) is a deep learning algorithm specifically designed for processing and analyzing visual data, such as images and videos. CNNs are highly effective in tasks like image classification, object detection, facial recognition, and more. They are inspired by the human visual system and are particularly well suited for handling structured grid-like data, like pixels in an image.</w:t>
      </w:r>
    </w:p>
    <w:p w14:paraId="1551F8D3" w14:textId="15CC3019" w:rsidR="00DC34DE" w:rsidRDefault="00DC34DE" w:rsidP="00DC34DE">
      <w:pPr>
        <w:suppressAutoHyphens w:val="0"/>
        <w:spacing w:before="100" w:beforeAutospacing="1" w:after="100" w:afterAutospacing="1" w:line="360" w:lineRule="auto"/>
        <w:jc w:val="both"/>
        <w:rPr>
          <w:rFonts w:ascii="Verdana" w:hAnsi="Verdana"/>
          <w:b/>
          <w:bCs/>
          <w:color w:val="000000" w:themeColor="text1"/>
          <w:sz w:val="20"/>
          <w:szCs w:val="20"/>
          <w:lang w:val="en-IN" w:eastAsia="en-IN"/>
        </w:rPr>
      </w:pPr>
      <w:r w:rsidRPr="00DC34DE">
        <w:rPr>
          <w:rFonts w:ascii="Verdana" w:hAnsi="Verdana"/>
          <w:b/>
          <w:bCs/>
          <w:color w:val="000000" w:themeColor="text1"/>
          <w:sz w:val="20"/>
          <w:szCs w:val="20"/>
          <w:lang w:val="en-IN" w:eastAsia="en-IN"/>
        </w:rPr>
        <w:t>CNN Architecture</w:t>
      </w:r>
      <w:r>
        <w:rPr>
          <w:rFonts w:ascii="Verdana" w:hAnsi="Verdana"/>
          <w:b/>
          <w:bCs/>
          <w:color w:val="000000" w:themeColor="text1"/>
          <w:sz w:val="20"/>
          <w:szCs w:val="20"/>
          <w:lang w:val="en-IN" w:eastAsia="en-IN"/>
        </w:rPr>
        <w:t>:</w:t>
      </w:r>
    </w:p>
    <w:p w14:paraId="10D176B5" w14:textId="0036E345" w:rsidR="00DC34DE" w:rsidRDefault="00DC34DE" w:rsidP="00391E89">
      <w:pPr>
        <w:suppressAutoHyphens w:val="0"/>
        <w:spacing w:before="100" w:beforeAutospacing="1" w:after="100" w:afterAutospacing="1" w:line="360" w:lineRule="auto"/>
        <w:jc w:val="both"/>
        <w:rPr>
          <w:rFonts w:ascii="Verdana" w:hAnsi="Verdana"/>
          <w:color w:val="000000" w:themeColor="text1"/>
          <w:sz w:val="20"/>
          <w:szCs w:val="20"/>
          <w:lang w:eastAsia="en-IN"/>
        </w:rPr>
      </w:pPr>
      <w:r w:rsidRPr="00DC34DE">
        <w:rPr>
          <w:rFonts w:ascii="Verdana" w:hAnsi="Verdana"/>
          <w:color w:val="000000" w:themeColor="text1"/>
          <w:sz w:val="20"/>
          <w:szCs w:val="20"/>
          <w:lang w:eastAsia="en-IN"/>
        </w:rPr>
        <w:t>Convolutional Neural Network consists of multiple layers like the input layer, Convolutional layer, Pooling layer, and fully connected layers.</w:t>
      </w:r>
      <w:r w:rsidR="00391E89">
        <w:rPr>
          <w:rFonts w:ascii="Verdana" w:hAnsi="Verdana"/>
          <w:color w:val="000000" w:themeColor="text1"/>
          <w:sz w:val="20"/>
          <w:szCs w:val="20"/>
          <w:lang w:eastAsia="en-IN"/>
        </w:rPr>
        <w:t xml:space="preserve"> T</w:t>
      </w:r>
      <w:r w:rsidRPr="00DC34DE">
        <w:rPr>
          <w:rFonts w:ascii="Verdana" w:hAnsi="Verdana"/>
          <w:color w:val="000000" w:themeColor="text1"/>
          <w:sz w:val="20"/>
          <w:szCs w:val="20"/>
          <w:lang w:eastAsia="en-IN"/>
        </w:rPr>
        <w:t>he Convolutional layer applies filters to the input image to extract features, the Pooling layer down</w:t>
      </w:r>
      <w:r>
        <w:rPr>
          <w:rFonts w:ascii="Verdana" w:hAnsi="Verdana"/>
          <w:color w:val="000000" w:themeColor="text1"/>
          <w:sz w:val="20"/>
          <w:szCs w:val="20"/>
          <w:lang w:eastAsia="en-IN"/>
        </w:rPr>
        <w:t xml:space="preserve"> </w:t>
      </w:r>
      <w:r w:rsidRPr="00DC34DE">
        <w:rPr>
          <w:rFonts w:ascii="Verdana" w:hAnsi="Verdana"/>
          <w:color w:val="000000" w:themeColor="text1"/>
          <w:sz w:val="20"/>
          <w:szCs w:val="20"/>
          <w:lang w:eastAsia="en-IN"/>
        </w:rPr>
        <w:t>samples the image to reduce computation, and the fully connected layer makes the final prediction. The network learns the optimal filters through backpropagation and gradient descent.</w:t>
      </w:r>
    </w:p>
    <w:p w14:paraId="0FA0AE39" w14:textId="69E86954" w:rsidR="00DC34DE" w:rsidRPr="00DC34DE" w:rsidRDefault="00391E89" w:rsidP="00DC34DE">
      <w:pPr>
        <w:suppressAutoHyphens w:val="0"/>
        <w:spacing w:before="100" w:beforeAutospacing="1" w:after="100" w:afterAutospacing="1" w:line="360" w:lineRule="auto"/>
        <w:jc w:val="both"/>
        <w:rPr>
          <w:rFonts w:ascii="Verdana" w:hAnsi="Verdana"/>
          <w:color w:val="000000" w:themeColor="text1"/>
          <w:sz w:val="20"/>
          <w:szCs w:val="20"/>
          <w:lang w:val="en-IN" w:eastAsia="en-IN"/>
        </w:rPr>
      </w:pPr>
      <w:r>
        <w:rPr>
          <w:rFonts w:ascii="Verdana" w:hAnsi="Verdana"/>
          <w:noProof/>
          <w:color w:val="000000" w:themeColor="text1"/>
          <w:sz w:val="20"/>
          <w:szCs w:val="20"/>
          <w:lang w:val="en-IN" w:eastAsia="en-IN"/>
        </w:rPr>
        <w:t xml:space="preserve">                                      </w:t>
      </w:r>
      <w:r>
        <w:rPr>
          <w:rFonts w:ascii="Verdana" w:hAnsi="Verdana"/>
          <w:noProof/>
          <w:color w:val="000000" w:themeColor="text1"/>
          <w:sz w:val="20"/>
          <w:szCs w:val="20"/>
          <w:lang w:val="en-IN" w:eastAsia="en-IN"/>
        </w:rPr>
        <w:drawing>
          <wp:inline distT="0" distB="0" distL="0" distR="0" wp14:anchorId="57B56496" wp14:editId="03CBB8AF">
            <wp:extent cx="5746750" cy="1809750"/>
            <wp:effectExtent l="76200" t="76200" r="139700" b="133350"/>
            <wp:docPr id="21177293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29380" name="Picture 2117729380"/>
                    <pic:cNvPicPr/>
                  </pic:nvPicPr>
                  <pic:blipFill rotWithShape="1">
                    <a:blip r:embed="rId48">
                      <a:extLst>
                        <a:ext uri="{28A0092B-C50C-407E-A947-70E740481C1C}">
                          <a14:useLocalDpi xmlns:a14="http://schemas.microsoft.com/office/drawing/2010/main" val="0"/>
                        </a:ext>
                      </a:extLst>
                    </a:blip>
                    <a:srcRect r="3508"/>
                    <a:stretch/>
                  </pic:blipFill>
                  <pic:spPr bwMode="auto">
                    <a:xfrm>
                      <a:off x="0" y="0"/>
                      <a:ext cx="5746750" cy="1809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832B86A" w14:textId="206E6401" w:rsidR="00410C82" w:rsidRDefault="00DC34DE" w:rsidP="00DC34DE">
      <w:pPr>
        <w:suppressAutoHyphens w:val="0"/>
        <w:spacing w:before="100" w:beforeAutospacing="1" w:after="100" w:afterAutospacing="1" w:line="360" w:lineRule="auto"/>
        <w:jc w:val="center"/>
        <w:rPr>
          <w:rFonts w:ascii="Verdana" w:hAnsi="Verdana"/>
          <w:b/>
          <w:bCs/>
          <w:color w:val="000000" w:themeColor="text1"/>
          <w:sz w:val="20"/>
          <w:szCs w:val="20"/>
          <w:lang w:eastAsia="en-IN"/>
        </w:rPr>
      </w:pPr>
      <w:r>
        <w:rPr>
          <w:rFonts w:ascii="Verdana" w:hAnsi="Verdana"/>
          <w:b/>
          <w:bCs/>
          <w:color w:val="000000" w:themeColor="text1"/>
          <w:sz w:val="20"/>
          <w:szCs w:val="20"/>
          <w:lang w:eastAsia="en-IN"/>
        </w:rPr>
        <w:t>Figure- 10.5.2</w:t>
      </w:r>
    </w:p>
    <w:p w14:paraId="2EEDD53C" w14:textId="77777777" w:rsidR="00391E89" w:rsidRDefault="00DC34DE" w:rsidP="00391E89">
      <w:pPr>
        <w:suppressAutoHyphens w:val="0"/>
        <w:spacing w:before="100" w:beforeAutospacing="1" w:after="100" w:afterAutospacing="1" w:line="360" w:lineRule="auto"/>
        <w:jc w:val="both"/>
        <w:rPr>
          <w:rFonts w:ascii="Segoe UI Symbol" w:hAnsi="Segoe UI Symbol" w:cs="Segoe UI Symbol"/>
          <w:color w:val="000000" w:themeColor="text1"/>
          <w:sz w:val="20"/>
          <w:szCs w:val="20"/>
          <w:lang w:eastAsia="en-IN"/>
        </w:rPr>
      </w:pPr>
      <w:r>
        <w:rPr>
          <w:rFonts w:ascii="Verdana" w:hAnsi="Verdana"/>
          <w:color w:val="000000" w:themeColor="text1"/>
          <w:sz w:val="20"/>
          <w:szCs w:val="20"/>
          <w:lang w:eastAsia="en-IN"/>
        </w:rPr>
        <w:t>The above figure (Figure- 10.5.2) represents CNN architecture.</w:t>
      </w:r>
      <w:r w:rsidR="00391E89" w:rsidRPr="00391E89">
        <w:t xml:space="preserve"> </w:t>
      </w:r>
      <w:r w:rsidR="00391E89" w:rsidRPr="00391E89">
        <w:rPr>
          <w:rFonts w:ascii="Verdana" w:hAnsi="Verdana"/>
          <w:color w:val="000000" w:themeColor="text1"/>
          <w:sz w:val="20"/>
          <w:szCs w:val="20"/>
          <w:lang w:eastAsia="en-IN"/>
        </w:rPr>
        <w:t xml:space="preserve">CNNs consist of multiple layers that work together to automatically learn and extract features from the input data. The key components of a CNN include: </w:t>
      </w:r>
    </w:p>
    <w:p w14:paraId="4230D65A" w14:textId="77777777" w:rsidR="00391E89" w:rsidRPr="00391E89" w:rsidRDefault="00391E89" w:rsidP="00391E89">
      <w:pPr>
        <w:pStyle w:val="ListParagraph"/>
        <w:numPr>
          <w:ilvl w:val="0"/>
          <w:numId w:val="109"/>
        </w:numPr>
        <w:suppressAutoHyphens w:val="0"/>
        <w:spacing w:before="100" w:beforeAutospacing="1" w:after="100" w:afterAutospacing="1" w:line="360" w:lineRule="auto"/>
        <w:jc w:val="both"/>
      </w:pPr>
      <w:r w:rsidRPr="00391E89">
        <w:rPr>
          <w:rFonts w:ascii="Verdana" w:hAnsi="Verdana"/>
          <w:b/>
          <w:bCs/>
          <w:color w:val="000000" w:themeColor="text1"/>
          <w:sz w:val="20"/>
          <w:szCs w:val="20"/>
          <w:lang w:eastAsia="en-IN"/>
        </w:rPr>
        <w:t>Convolutional Layers:</w:t>
      </w:r>
      <w:r w:rsidRPr="00391E89">
        <w:rPr>
          <w:rFonts w:ascii="Verdana" w:hAnsi="Verdana"/>
          <w:color w:val="000000" w:themeColor="text1"/>
          <w:sz w:val="20"/>
          <w:szCs w:val="20"/>
          <w:lang w:eastAsia="en-IN"/>
        </w:rPr>
        <w:t xml:space="preserve"> These layers are responsible for extracting important patterns and features from the input data. They use convolutional filters (also known as kernels) to perform operations on small regions of the input, sliding these filters across the entire image to detect various features like edges, textures, or more complex structures. </w:t>
      </w:r>
    </w:p>
    <w:p w14:paraId="037EC5D8" w14:textId="77777777" w:rsidR="00391E89" w:rsidRPr="00391E89" w:rsidRDefault="00391E89" w:rsidP="00391E89">
      <w:pPr>
        <w:pStyle w:val="ListParagraph"/>
        <w:numPr>
          <w:ilvl w:val="0"/>
          <w:numId w:val="109"/>
        </w:numPr>
        <w:suppressAutoHyphens w:val="0"/>
        <w:spacing w:before="100" w:beforeAutospacing="1" w:after="100" w:afterAutospacing="1" w:line="360" w:lineRule="auto"/>
        <w:jc w:val="both"/>
      </w:pPr>
      <w:r w:rsidRPr="00391E89">
        <w:rPr>
          <w:rFonts w:ascii="Verdana" w:hAnsi="Verdana"/>
          <w:b/>
          <w:bCs/>
          <w:color w:val="000000" w:themeColor="text1"/>
          <w:sz w:val="20"/>
          <w:szCs w:val="20"/>
          <w:lang w:eastAsia="en-IN"/>
        </w:rPr>
        <w:lastRenderedPageBreak/>
        <w:t>Activation Functions:</w:t>
      </w:r>
      <w:r w:rsidRPr="00391E89">
        <w:rPr>
          <w:rFonts w:ascii="Verdana" w:hAnsi="Verdana"/>
          <w:color w:val="000000" w:themeColor="text1"/>
          <w:sz w:val="20"/>
          <w:szCs w:val="20"/>
          <w:lang w:eastAsia="en-IN"/>
        </w:rPr>
        <w:t xml:space="preserve"> After each convolutional operation, an activation function is applied element-wise to introduce non-linearity into the model. Common activation functions used in CNNs include the Rectified Linear Unit (</w:t>
      </w:r>
      <w:proofErr w:type="spellStart"/>
      <w:r w:rsidRPr="00391E89">
        <w:rPr>
          <w:rFonts w:ascii="Verdana" w:hAnsi="Verdana"/>
          <w:color w:val="000000" w:themeColor="text1"/>
          <w:sz w:val="20"/>
          <w:szCs w:val="20"/>
          <w:lang w:eastAsia="en-IN"/>
        </w:rPr>
        <w:t>ReLU</w:t>
      </w:r>
      <w:proofErr w:type="spellEnd"/>
      <w:r w:rsidRPr="00391E89">
        <w:rPr>
          <w:rFonts w:ascii="Verdana" w:hAnsi="Verdana"/>
          <w:color w:val="000000" w:themeColor="text1"/>
          <w:sz w:val="20"/>
          <w:szCs w:val="20"/>
          <w:lang w:eastAsia="en-IN"/>
        </w:rPr>
        <w:t xml:space="preserve">), which helps capture complex relationships in the data. </w:t>
      </w:r>
    </w:p>
    <w:p w14:paraId="6AA2565C" w14:textId="0B1D70D8" w:rsidR="00DC34DE" w:rsidRPr="00391E89" w:rsidRDefault="00391E89" w:rsidP="00391E89">
      <w:pPr>
        <w:pStyle w:val="ListParagraph"/>
        <w:numPr>
          <w:ilvl w:val="0"/>
          <w:numId w:val="109"/>
        </w:numPr>
        <w:suppressAutoHyphens w:val="0"/>
        <w:spacing w:before="100" w:beforeAutospacing="1" w:after="100" w:afterAutospacing="1" w:line="360" w:lineRule="auto"/>
        <w:jc w:val="both"/>
      </w:pPr>
      <w:r w:rsidRPr="00391E89">
        <w:rPr>
          <w:rFonts w:ascii="Verdana" w:hAnsi="Verdana"/>
          <w:color w:val="000000" w:themeColor="text1"/>
          <w:sz w:val="20"/>
          <w:szCs w:val="20"/>
          <w:lang w:eastAsia="en-IN"/>
        </w:rPr>
        <w:t xml:space="preserve"> </w:t>
      </w:r>
      <w:r w:rsidRPr="00391E89">
        <w:rPr>
          <w:rFonts w:ascii="Verdana" w:hAnsi="Verdana"/>
          <w:b/>
          <w:bCs/>
          <w:color w:val="000000" w:themeColor="text1"/>
          <w:sz w:val="20"/>
          <w:szCs w:val="20"/>
          <w:lang w:eastAsia="en-IN"/>
        </w:rPr>
        <w:t>Pooling Layers:</w:t>
      </w:r>
      <w:r w:rsidRPr="00391E89">
        <w:rPr>
          <w:rFonts w:ascii="Verdana" w:hAnsi="Verdana"/>
          <w:color w:val="000000" w:themeColor="text1"/>
          <w:sz w:val="20"/>
          <w:szCs w:val="20"/>
          <w:lang w:eastAsia="en-IN"/>
        </w:rPr>
        <w:t xml:space="preserve"> Pooling layers (e.g., Max-Pooling or Average-Pooling) reduce the spatial dimensions of the data. They help make the network computationally efficient and reduce overfitting by selecting the most important information from each region.</w:t>
      </w:r>
    </w:p>
    <w:p w14:paraId="74E6852D" w14:textId="77777777" w:rsidR="00391E89" w:rsidRDefault="00391E89" w:rsidP="00391E89">
      <w:pPr>
        <w:pStyle w:val="ListParagraph"/>
        <w:numPr>
          <w:ilvl w:val="0"/>
          <w:numId w:val="109"/>
        </w:numPr>
        <w:suppressAutoHyphens w:val="0"/>
        <w:spacing w:before="100" w:beforeAutospacing="1" w:after="100" w:afterAutospacing="1" w:line="360" w:lineRule="auto"/>
        <w:jc w:val="both"/>
        <w:rPr>
          <w:rFonts w:ascii="Verdana" w:hAnsi="Verdana"/>
          <w:sz w:val="20"/>
          <w:szCs w:val="20"/>
        </w:rPr>
      </w:pPr>
      <w:r w:rsidRPr="00391E89">
        <w:rPr>
          <w:rFonts w:ascii="Verdana" w:hAnsi="Verdana"/>
          <w:b/>
          <w:bCs/>
          <w:sz w:val="20"/>
          <w:szCs w:val="20"/>
        </w:rPr>
        <w:t>Fully Connected Layers:</w:t>
      </w:r>
      <w:r w:rsidRPr="00391E89">
        <w:rPr>
          <w:rFonts w:ascii="Verdana" w:hAnsi="Verdana"/>
          <w:sz w:val="20"/>
          <w:szCs w:val="20"/>
        </w:rPr>
        <w:t xml:space="preserve"> These layers connect every neuron in one layer to every neuron in the next layer, similar to traditional neural networks. They combine the features learned by previous layers to make predictions.</w:t>
      </w:r>
    </w:p>
    <w:p w14:paraId="14F077B1" w14:textId="77777777" w:rsidR="00391E89" w:rsidRDefault="00391E89" w:rsidP="00391E89">
      <w:pPr>
        <w:pStyle w:val="ListParagraph"/>
        <w:numPr>
          <w:ilvl w:val="0"/>
          <w:numId w:val="109"/>
        </w:numPr>
        <w:suppressAutoHyphens w:val="0"/>
        <w:spacing w:before="100" w:beforeAutospacing="1" w:after="100" w:afterAutospacing="1" w:line="360" w:lineRule="auto"/>
        <w:jc w:val="both"/>
        <w:rPr>
          <w:rFonts w:ascii="Verdana" w:hAnsi="Verdana"/>
          <w:sz w:val="20"/>
          <w:szCs w:val="20"/>
        </w:rPr>
      </w:pPr>
      <w:r w:rsidRPr="00391E89">
        <w:rPr>
          <w:rFonts w:ascii="Verdana" w:hAnsi="Verdana"/>
          <w:b/>
          <w:bCs/>
          <w:sz w:val="20"/>
          <w:szCs w:val="20"/>
        </w:rPr>
        <w:t>Output Layer:</w:t>
      </w:r>
      <w:r w:rsidRPr="00391E89">
        <w:rPr>
          <w:rFonts w:ascii="Verdana" w:hAnsi="Verdana"/>
          <w:sz w:val="20"/>
          <w:szCs w:val="20"/>
        </w:rPr>
        <w:t xml:space="preserve"> The final layer produces the network's predictions. In classification tasks, this layer often uses a SoftMax activation function to obtain class probabilities, allowing the model to decide about which class an input belongs to. </w:t>
      </w:r>
    </w:p>
    <w:p w14:paraId="183FE51B" w14:textId="77777777" w:rsidR="00391E89" w:rsidRDefault="00391E89" w:rsidP="00391E89">
      <w:pPr>
        <w:suppressAutoHyphens w:val="0"/>
        <w:spacing w:before="100" w:beforeAutospacing="1" w:after="100" w:afterAutospacing="1" w:line="360" w:lineRule="auto"/>
        <w:jc w:val="both"/>
        <w:rPr>
          <w:rFonts w:ascii="Verdana" w:hAnsi="Verdana"/>
          <w:sz w:val="20"/>
          <w:szCs w:val="20"/>
        </w:rPr>
      </w:pPr>
      <w:r w:rsidRPr="00391E89">
        <w:rPr>
          <w:rFonts w:ascii="Verdana" w:hAnsi="Verdana"/>
          <w:sz w:val="20"/>
          <w:szCs w:val="20"/>
        </w:rPr>
        <w:t xml:space="preserve">CNNs are trained through a process called backpropagation, where the network learns to adjust its internal parameters (weights and biases) based on the difference between its predictions and the ground truth labels. This training process involves minimizing a loss function, and it continues until the model achieves satisfactory performance on a given task. The depth and complexity of a CNN can vary depending on the problem and the dataset. </w:t>
      </w:r>
    </w:p>
    <w:p w14:paraId="7F9A687B" w14:textId="77777777" w:rsidR="00391E89" w:rsidRDefault="00391E89" w:rsidP="00391E89">
      <w:pPr>
        <w:suppressAutoHyphens w:val="0"/>
        <w:spacing w:before="100" w:beforeAutospacing="1" w:after="100" w:afterAutospacing="1" w:line="360" w:lineRule="auto"/>
        <w:jc w:val="both"/>
        <w:rPr>
          <w:rFonts w:ascii="Verdana" w:hAnsi="Verdana"/>
          <w:sz w:val="20"/>
          <w:szCs w:val="20"/>
        </w:rPr>
      </w:pPr>
      <w:r w:rsidRPr="00391E89">
        <w:rPr>
          <w:rFonts w:ascii="Verdana" w:hAnsi="Verdana"/>
          <w:sz w:val="20"/>
          <w:szCs w:val="20"/>
        </w:rPr>
        <w:t xml:space="preserve">CNNs have revolutionized computer vision tasks and are widely used in various applications, from autonomous driving to medical image analysis. Their ability to automatically learn hierarchical features from raw data makes them a powerful tool for visual data analysis. </w:t>
      </w:r>
    </w:p>
    <w:p w14:paraId="6B58FFAE" w14:textId="77777777" w:rsidR="00632EC9" w:rsidRDefault="00391E89" w:rsidP="00391E89">
      <w:pPr>
        <w:suppressAutoHyphens w:val="0"/>
        <w:spacing w:before="100" w:beforeAutospacing="1" w:after="100" w:afterAutospacing="1" w:line="360" w:lineRule="auto"/>
        <w:jc w:val="both"/>
        <w:rPr>
          <w:rFonts w:ascii="Segoe UI Symbol" w:hAnsi="Segoe UI Symbol" w:cs="Segoe UI Symbol"/>
          <w:sz w:val="20"/>
          <w:szCs w:val="20"/>
        </w:rPr>
      </w:pPr>
      <w:r w:rsidRPr="00391E89">
        <w:rPr>
          <w:rFonts w:ascii="Verdana" w:hAnsi="Verdana"/>
          <w:sz w:val="20"/>
          <w:szCs w:val="20"/>
        </w:rPr>
        <w:t xml:space="preserve">In the Convolutional layer, filters are applied to the input image to extract essential features. The subsequent Pooling layer down samples the image, reducing computational complexity. Finally, the fully connected layer makes the ultimate prediction. Within the Convolutional layer, we implement techniques such as padding, stride, and </w:t>
      </w:r>
      <w:proofErr w:type="spellStart"/>
      <w:r w:rsidRPr="00391E89">
        <w:rPr>
          <w:rFonts w:ascii="Verdana" w:hAnsi="Verdana"/>
          <w:sz w:val="20"/>
          <w:szCs w:val="20"/>
        </w:rPr>
        <w:t>ReLu</w:t>
      </w:r>
      <w:proofErr w:type="spellEnd"/>
      <w:r w:rsidRPr="00391E89">
        <w:rPr>
          <w:rFonts w:ascii="Verdana" w:hAnsi="Verdana"/>
          <w:sz w:val="20"/>
          <w:szCs w:val="20"/>
        </w:rPr>
        <w:t xml:space="preserve"> functions. In the Max Pooling layer, various pooling methods like max pooling, average pooling, sum pooling, and global max pooling are employed to diminish image size This reduction in size not only optimizes computational efficiency but also eliminates extraneous data, thereby enhancing prediction accuracy. </w:t>
      </w:r>
    </w:p>
    <w:p w14:paraId="4BB8E55A" w14:textId="77777777" w:rsidR="00632EC9" w:rsidRDefault="00391E89" w:rsidP="00391E89">
      <w:pPr>
        <w:suppressAutoHyphens w:val="0"/>
        <w:spacing w:before="100" w:beforeAutospacing="1" w:after="100" w:afterAutospacing="1" w:line="360" w:lineRule="auto"/>
        <w:jc w:val="both"/>
        <w:rPr>
          <w:rFonts w:ascii="Verdana" w:hAnsi="Verdana"/>
          <w:sz w:val="20"/>
          <w:szCs w:val="20"/>
        </w:rPr>
      </w:pPr>
      <w:r w:rsidRPr="00632EC9">
        <w:rPr>
          <w:rFonts w:ascii="Verdana" w:hAnsi="Verdana"/>
          <w:b/>
          <w:bCs/>
          <w:sz w:val="20"/>
          <w:szCs w:val="20"/>
        </w:rPr>
        <w:t>Transfer Learning:</w:t>
      </w:r>
      <w:r w:rsidRPr="00391E89">
        <w:rPr>
          <w:rFonts w:ascii="Verdana" w:hAnsi="Verdana"/>
          <w:sz w:val="20"/>
          <w:szCs w:val="20"/>
        </w:rPr>
        <w:t xml:space="preserve"> </w:t>
      </w:r>
    </w:p>
    <w:p w14:paraId="74500C55" w14:textId="169ACD0B" w:rsidR="00391E89" w:rsidRDefault="00391E89" w:rsidP="00391E89">
      <w:pPr>
        <w:suppressAutoHyphens w:val="0"/>
        <w:spacing w:before="100" w:beforeAutospacing="1" w:after="100" w:afterAutospacing="1" w:line="360" w:lineRule="auto"/>
        <w:jc w:val="both"/>
        <w:rPr>
          <w:rFonts w:ascii="Verdana" w:hAnsi="Verdana"/>
          <w:sz w:val="20"/>
          <w:szCs w:val="20"/>
        </w:rPr>
      </w:pPr>
      <w:r w:rsidRPr="00391E89">
        <w:rPr>
          <w:rFonts w:ascii="Verdana" w:hAnsi="Verdana"/>
          <w:sz w:val="20"/>
          <w:szCs w:val="20"/>
        </w:rPr>
        <w:t>Transfer learning is a powerful technique in Convolutional Neural Networks (CNNs) where a pretrained model, developed for a task, is reused as the starting point for a new model on a related task. Instead of training a CNN from scratch, transfer learning leverages the knowledge gained from solving one problem and applies it to a different but related problem.</w:t>
      </w:r>
    </w:p>
    <w:p w14:paraId="01B95522" w14:textId="77777777" w:rsidR="00632EC9" w:rsidRDefault="00632EC9" w:rsidP="00632EC9">
      <w:pPr>
        <w:suppressAutoHyphens w:val="0"/>
        <w:spacing w:before="100" w:beforeAutospacing="1" w:after="100" w:afterAutospacing="1" w:line="360" w:lineRule="auto"/>
        <w:jc w:val="both"/>
        <w:rPr>
          <w:rFonts w:ascii="Verdana" w:hAnsi="Verdana"/>
          <w:sz w:val="20"/>
          <w:szCs w:val="20"/>
        </w:rPr>
      </w:pPr>
      <w:r w:rsidRPr="00632EC9">
        <w:rPr>
          <w:rFonts w:ascii="Verdana" w:hAnsi="Verdana"/>
          <w:sz w:val="20"/>
          <w:szCs w:val="20"/>
        </w:rPr>
        <w:lastRenderedPageBreak/>
        <w:t xml:space="preserve">Here's how transfer learning typically works in CNNs: </w:t>
      </w:r>
    </w:p>
    <w:p w14:paraId="2F1566AA" w14:textId="77777777" w:rsidR="00632EC9" w:rsidRDefault="00632EC9" w:rsidP="00632EC9">
      <w:pPr>
        <w:suppressAutoHyphens w:val="0"/>
        <w:spacing w:before="100" w:beforeAutospacing="1" w:after="100" w:afterAutospacing="1" w:line="360" w:lineRule="auto"/>
        <w:jc w:val="both"/>
        <w:rPr>
          <w:rFonts w:ascii="Verdana" w:hAnsi="Verdana"/>
          <w:sz w:val="20"/>
          <w:szCs w:val="20"/>
        </w:rPr>
      </w:pPr>
      <w:r w:rsidRPr="00632EC9">
        <w:rPr>
          <w:rFonts w:ascii="Verdana" w:hAnsi="Verdana"/>
          <w:b/>
          <w:bCs/>
          <w:sz w:val="20"/>
          <w:szCs w:val="20"/>
        </w:rPr>
        <w:t>1. Pre-trained Model Selection:</w:t>
      </w:r>
      <w:r w:rsidRPr="00632EC9">
        <w:rPr>
          <w:rFonts w:ascii="Verdana" w:hAnsi="Verdana"/>
          <w:sz w:val="20"/>
          <w:szCs w:val="20"/>
        </w:rPr>
        <w:t xml:space="preserve"> Choose a pre-trained CNN model that has been trained on a large dataset, such as ImageNet. Models like VGG, </w:t>
      </w:r>
      <w:proofErr w:type="spellStart"/>
      <w:r w:rsidRPr="00632EC9">
        <w:rPr>
          <w:rFonts w:ascii="Verdana" w:hAnsi="Verdana"/>
          <w:sz w:val="20"/>
          <w:szCs w:val="20"/>
        </w:rPr>
        <w:t>ResNet</w:t>
      </w:r>
      <w:proofErr w:type="spellEnd"/>
      <w:r w:rsidRPr="00632EC9">
        <w:rPr>
          <w:rFonts w:ascii="Verdana" w:hAnsi="Verdana"/>
          <w:sz w:val="20"/>
          <w:szCs w:val="20"/>
        </w:rPr>
        <w:t xml:space="preserve">, Inception, and </w:t>
      </w:r>
      <w:proofErr w:type="spellStart"/>
      <w:r w:rsidRPr="00632EC9">
        <w:rPr>
          <w:rFonts w:ascii="Verdana" w:hAnsi="Verdana"/>
          <w:sz w:val="20"/>
          <w:szCs w:val="20"/>
        </w:rPr>
        <w:t>MobileNet</w:t>
      </w:r>
      <w:proofErr w:type="spellEnd"/>
      <w:r w:rsidRPr="00632EC9">
        <w:rPr>
          <w:rFonts w:ascii="Verdana" w:hAnsi="Verdana"/>
          <w:sz w:val="20"/>
          <w:szCs w:val="20"/>
        </w:rPr>
        <w:t xml:space="preserve"> are commonly used due to their effectiveness and availability. </w:t>
      </w:r>
    </w:p>
    <w:p w14:paraId="042CD6E6" w14:textId="77777777" w:rsidR="00632EC9" w:rsidRDefault="00632EC9" w:rsidP="00632EC9">
      <w:pPr>
        <w:suppressAutoHyphens w:val="0"/>
        <w:spacing w:before="100" w:beforeAutospacing="1" w:after="100" w:afterAutospacing="1" w:line="360" w:lineRule="auto"/>
        <w:jc w:val="both"/>
        <w:rPr>
          <w:rFonts w:ascii="Verdana" w:hAnsi="Verdana"/>
          <w:sz w:val="20"/>
          <w:szCs w:val="20"/>
        </w:rPr>
      </w:pPr>
      <w:r w:rsidRPr="00632EC9">
        <w:rPr>
          <w:rFonts w:ascii="Verdana" w:hAnsi="Verdana"/>
          <w:b/>
          <w:bCs/>
          <w:sz w:val="20"/>
          <w:szCs w:val="20"/>
        </w:rPr>
        <w:t>2. Feature Extraction:</w:t>
      </w:r>
      <w:r w:rsidRPr="00632EC9">
        <w:rPr>
          <w:rFonts w:ascii="Verdana" w:hAnsi="Verdana"/>
          <w:sz w:val="20"/>
          <w:szCs w:val="20"/>
        </w:rPr>
        <w:t xml:space="preserve"> Remove the final classification layers of the pre-trained model, leaving the convolutional base intact. This base consists of layers that learn to extract hierarchical features from input images. These features are general and transferable across different tasks. </w:t>
      </w:r>
    </w:p>
    <w:p w14:paraId="077121D3" w14:textId="77777777" w:rsidR="00632EC9" w:rsidRDefault="00632EC9" w:rsidP="00632EC9">
      <w:pPr>
        <w:suppressAutoHyphens w:val="0"/>
        <w:spacing w:before="100" w:beforeAutospacing="1" w:after="100" w:afterAutospacing="1" w:line="360" w:lineRule="auto"/>
        <w:jc w:val="both"/>
        <w:rPr>
          <w:rFonts w:ascii="Verdana" w:hAnsi="Verdana"/>
          <w:sz w:val="20"/>
          <w:szCs w:val="20"/>
        </w:rPr>
      </w:pPr>
      <w:r w:rsidRPr="00632EC9">
        <w:rPr>
          <w:rFonts w:ascii="Verdana" w:hAnsi="Verdana"/>
          <w:b/>
          <w:bCs/>
          <w:sz w:val="20"/>
          <w:szCs w:val="20"/>
        </w:rPr>
        <w:t>3. Fine-tuning:</w:t>
      </w:r>
      <w:r w:rsidRPr="00632EC9">
        <w:rPr>
          <w:rFonts w:ascii="Verdana" w:hAnsi="Verdana"/>
          <w:sz w:val="20"/>
          <w:szCs w:val="20"/>
        </w:rPr>
        <w:t xml:space="preserve"> Add new classification layers (often a fully connected layer followed by a SoftMax layer) on top of the convolutional base. These new layers are then trained using a smaller dataset specific to the new task. During training, the weights of the convolutional base layers may be finetuned along with the new classification layers. </w:t>
      </w:r>
    </w:p>
    <w:p w14:paraId="07E6D4ED" w14:textId="77777777" w:rsidR="00632EC9" w:rsidRDefault="00632EC9" w:rsidP="00632EC9">
      <w:pPr>
        <w:suppressAutoHyphens w:val="0"/>
        <w:spacing w:before="100" w:beforeAutospacing="1" w:after="100" w:afterAutospacing="1" w:line="360" w:lineRule="auto"/>
        <w:jc w:val="both"/>
        <w:rPr>
          <w:rFonts w:ascii="Verdana" w:hAnsi="Verdana"/>
          <w:sz w:val="20"/>
          <w:szCs w:val="20"/>
        </w:rPr>
      </w:pPr>
      <w:r w:rsidRPr="00632EC9">
        <w:rPr>
          <w:rFonts w:ascii="Verdana" w:hAnsi="Verdana"/>
          <w:sz w:val="20"/>
          <w:szCs w:val="20"/>
        </w:rPr>
        <w:t xml:space="preserve">Transfer learning offers several advantages: </w:t>
      </w:r>
    </w:p>
    <w:p w14:paraId="6F493FCB" w14:textId="35313072" w:rsidR="00632EC9" w:rsidRDefault="00632EC9" w:rsidP="00632EC9">
      <w:pPr>
        <w:suppressAutoHyphens w:val="0"/>
        <w:spacing w:before="100" w:beforeAutospacing="1" w:after="100" w:afterAutospacing="1" w:line="360" w:lineRule="auto"/>
        <w:jc w:val="both"/>
        <w:rPr>
          <w:rFonts w:ascii="Verdana" w:hAnsi="Verdana"/>
          <w:sz w:val="20"/>
          <w:szCs w:val="20"/>
        </w:rPr>
      </w:pPr>
      <w:r>
        <w:rPr>
          <w:rFonts w:ascii="Verdana" w:hAnsi="Verdana"/>
          <w:b/>
          <w:bCs/>
          <w:sz w:val="20"/>
          <w:szCs w:val="20"/>
        </w:rPr>
        <w:t xml:space="preserve">1. </w:t>
      </w:r>
      <w:r w:rsidRPr="00632EC9">
        <w:rPr>
          <w:rFonts w:ascii="Verdana" w:hAnsi="Verdana"/>
          <w:b/>
          <w:bCs/>
          <w:sz w:val="20"/>
          <w:szCs w:val="20"/>
        </w:rPr>
        <w:t>Reduced Training Time:</w:t>
      </w:r>
      <w:r w:rsidRPr="00632EC9">
        <w:rPr>
          <w:rFonts w:ascii="Verdana" w:hAnsi="Verdana"/>
          <w:sz w:val="20"/>
          <w:szCs w:val="20"/>
        </w:rPr>
        <w:t xml:space="preserve"> Since the pre-trained model has already learned generic features from a large dataset, training on a new dataset requires less time and computational resources. </w:t>
      </w:r>
    </w:p>
    <w:p w14:paraId="61854A86" w14:textId="5715603E" w:rsidR="00632EC9" w:rsidRDefault="00632EC9" w:rsidP="00632EC9">
      <w:pPr>
        <w:suppressAutoHyphens w:val="0"/>
        <w:spacing w:before="100" w:beforeAutospacing="1" w:after="100" w:afterAutospacing="1" w:line="360" w:lineRule="auto"/>
        <w:jc w:val="both"/>
        <w:rPr>
          <w:rFonts w:ascii="Verdana" w:hAnsi="Verdana"/>
          <w:sz w:val="20"/>
          <w:szCs w:val="20"/>
        </w:rPr>
      </w:pPr>
      <w:r>
        <w:rPr>
          <w:rFonts w:ascii="Verdana" w:hAnsi="Verdana"/>
          <w:b/>
          <w:bCs/>
          <w:sz w:val="20"/>
          <w:szCs w:val="20"/>
        </w:rPr>
        <w:t xml:space="preserve">2. </w:t>
      </w:r>
      <w:r w:rsidRPr="00632EC9">
        <w:rPr>
          <w:rFonts w:ascii="Verdana" w:hAnsi="Verdana"/>
          <w:b/>
          <w:bCs/>
          <w:sz w:val="20"/>
          <w:szCs w:val="20"/>
        </w:rPr>
        <w:t>Better Performance:</w:t>
      </w:r>
      <w:r w:rsidRPr="00632EC9">
        <w:rPr>
          <w:rFonts w:ascii="Verdana" w:hAnsi="Verdana"/>
          <w:sz w:val="20"/>
          <w:szCs w:val="20"/>
        </w:rPr>
        <w:t xml:space="preserve"> Transfer learning often leads to better generalization and performance, especially when the new dataset is small or similar to the original dataset used for pre-training. </w:t>
      </w:r>
    </w:p>
    <w:p w14:paraId="085B3400" w14:textId="29973EA5" w:rsidR="00632EC9" w:rsidRDefault="00632EC9" w:rsidP="00632EC9">
      <w:pPr>
        <w:suppressAutoHyphens w:val="0"/>
        <w:spacing w:before="100" w:beforeAutospacing="1" w:after="100" w:afterAutospacing="1" w:line="360" w:lineRule="auto"/>
        <w:jc w:val="both"/>
        <w:rPr>
          <w:rFonts w:ascii="Verdana" w:hAnsi="Verdana"/>
          <w:sz w:val="20"/>
          <w:szCs w:val="20"/>
        </w:rPr>
      </w:pPr>
      <w:r>
        <w:rPr>
          <w:rFonts w:ascii="Verdana" w:hAnsi="Verdana"/>
          <w:b/>
          <w:bCs/>
          <w:sz w:val="20"/>
          <w:szCs w:val="20"/>
        </w:rPr>
        <w:t xml:space="preserve">3. </w:t>
      </w:r>
      <w:r w:rsidRPr="00632EC9">
        <w:rPr>
          <w:rFonts w:ascii="Verdana" w:hAnsi="Verdana"/>
          <w:b/>
          <w:bCs/>
          <w:sz w:val="20"/>
          <w:szCs w:val="20"/>
        </w:rPr>
        <w:t>Effective Feature Representation:</w:t>
      </w:r>
      <w:r w:rsidRPr="00632EC9">
        <w:rPr>
          <w:rFonts w:ascii="Verdana" w:hAnsi="Verdana"/>
          <w:sz w:val="20"/>
          <w:szCs w:val="20"/>
        </w:rPr>
        <w:t xml:space="preserve"> The convolutional base of the pre-trained model serves as an effective feature extractor, capturing hierarchical representations of the input data. </w:t>
      </w:r>
    </w:p>
    <w:p w14:paraId="5D623138" w14:textId="5188CE32" w:rsidR="00DC34DE" w:rsidRDefault="00632EC9" w:rsidP="00632EC9">
      <w:pPr>
        <w:suppressAutoHyphens w:val="0"/>
        <w:spacing w:before="100" w:beforeAutospacing="1" w:after="100" w:afterAutospacing="1" w:line="360" w:lineRule="auto"/>
        <w:jc w:val="both"/>
        <w:rPr>
          <w:rFonts w:ascii="Verdana" w:hAnsi="Verdana"/>
          <w:sz w:val="20"/>
          <w:szCs w:val="20"/>
        </w:rPr>
      </w:pPr>
      <w:r w:rsidRPr="00632EC9">
        <w:rPr>
          <w:rFonts w:ascii="Verdana" w:hAnsi="Verdana"/>
          <w:sz w:val="20"/>
          <w:szCs w:val="20"/>
        </w:rPr>
        <w:t xml:space="preserve">In the proposed system, Transfer Learning with pretrained Convolutional Neural Network (CNN) models offers significant advantages by simplifying feature extraction from a source task like ImageNet. This allows the model to leverage learned representations for the target task, leading to a notable reduction in training time. This efficient approach skips intensive initial training, saving both time and computational resources. Notable pretrained models used in our proposed system encompass </w:t>
      </w:r>
      <w:proofErr w:type="spellStart"/>
      <w:r>
        <w:rPr>
          <w:rFonts w:ascii="Verdana" w:hAnsi="Verdana"/>
          <w:sz w:val="20"/>
          <w:szCs w:val="20"/>
        </w:rPr>
        <w:t>MobileNet</w:t>
      </w:r>
      <w:proofErr w:type="spellEnd"/>
      <w:r>
        <w:rPr>
          <w:rFonts w:ascii="Verdana" w:hAnsi="Verdana"/>
          <w:sz w:val="20"/>
          <w:szCs w:val="20"/>
        </w:rPr>
        <w:t>.</w:t>
      </w:r>
    </w:p>
    <w:p w14:paraId="28C487CF" w14:textId="77777777" w:rsidR="00632EC9" w:rsidRDefault="00632EC9" w:rsidP="00632EC9">
      <w:pPr>
        <w:suppressAutoHyphens w:val="0"/>
        <w:spacing w:before="100" w:beforeAutospacing="1" w:after="100" w:afterAutospacing="1" w:line="360" w:lineRule="auto"/>
        <w:jc w:val="both"/>
        <w:rPr>
          <w:rFonts w:ascii="Verdana" w:hAnsi="Verdana"/>
          <w:sz w:val="20"/>
          <w:szCs w:val="20"/>
        </w:rPr>
      </w:pPr>
    </w:p>
    <w:p w14:paraId="1C45F50F" w14:textId="77777777" w:rsidR="00632EC9" w:rsidRDefault="00632EC9" w:rsidP="00632EC9">
      <w:pPr>
        <w:suppressAutoHyphens w:val="0"/>
        <w:spacing w:before="100" w:beforeAutospacing="1" w:after="100" w:afterAutospacing="1" w:line="360" w:lineRule="auto"/>
        <w:jc w:val="both"/>
        <w:rPr>
          <w:rFonts w:ascii="Verdana" w:hAnsi="Verdana"/>
          <w:sz w:val="20"/>
          <w:szCs w:val="20"/>
        </w:rPr>
      </w:pPr>
    </w:p>
    <w:p w14:paraId="4B8C5A71" w14:textId="308261D1" w:rsidR="00632EC9" w:rsidRDefault="00632EC9" w:rsidP="00632EC9">
      <w:pPr>
        <w:suppressAutoHyphens w:val="0"/>
        <w:spacing w:before="100" w:beforeAutospacing="1" w:after="100" w:afterAutospacing="1" w:line="360" w:lineRule="auto"/>
        <w:jc w:val="both"/>
        <w:rPr>
          <w:rFonts w:ascii="Verdana" w:hAnsi="Verdana"/>
          <w:b/>
          <w:bCs/>
          <w:sz w:val="20"/>
          <w:szCs w:val="20"/>
        </w:rPr>
      </w:pPr>
      <w:proofErr w:type="spellStart"/>
      <w:r>
        <w:rPr>
          <w:rFonts w:ascii="Verdana" w:hAnsi="Verdana"/>
          <w:b/>
          <w:bCs/>
          <w:sz w:val="20"/>
          <w:szCs w:val="20"/>
        </w:rPr>
        <w:lastRenderedPageBreak/>
        <w:t>MobileNet</w:t>
      </w:r>
      <w:proofErr w:type="spellEnd"/>
      <w:r>
        <w:rPr>
          <w:rFonts w:ascii="Verdana" w:hAnsi="Verdana"/>
          <w:b/>
          <w:bCs/>
          <w:sz w:val="20"/>
          <w:szCs w:val="20"/>
        </w:rPr>
        <w:t>:</w:t>
      </w:r>
    </w:p>
    <w:p w14:paraId="1E630371" w14:textId="77777777" w:rsidR="00632EC9" w:rsidRPr="00632EC9" w:rsidRDefault="00632EC9" w:rsidP="00632EC9">
      <w:pPr>
        <w:suppressAutoHyphens w:val="0"/>
        <w:spacing w:before="100" w:beforeAutospacing="1" w:after="100" w:afterAutospacing="1" w:line="360" w:lineRule="auto"/>
        <w:jc w:val="both"/>
        <w:rPr>
          <w:rFonts w:ascii="Verdana" w:hAnsi="Verdana"/>
          <w:sz w:val="20"/>
          <w:szCs w:val="20"/>
          <w:lang w:val="en-IN"/>
        </w:rPr>
      </w:pPr>
      <w:proofErr w:type="spellStart"/>
      <w:r w:rsidRPr="00632EC9">
        <w:rPr>
          <w:rFonts w:ascii="Verdana" w:hAnsi="Verdana"/>
          <w:sz w:val="20"/>
          <w:szCs w:val="20"/>
          <w:lang w:val="en-IN"/>
        </w:rPr>
        <w:t>MobileNet</w:t>
      </w:r>
      <w:proofErr w:type="spellEnd"/>
      <w:r w:rsidRPr="00632EC9">
        <w:rPr>
          <w:rFonts w:ascii="Verdana" w:hAnsi="Verdana"/>
          <w:sz w:val="20"/>
          <w:szCs w:val="20"/>
          <w:lang w:val="en-IN"/>
        </w:rPr>
        <w:t xml:space="preserve"> is a pre-trained model designed for efficient deep learning tasks, particularly in mobile and embedded devices. It is a family of lightweight convolutional neural networks (CNNs) optimized for speed and low-power applications.</w:t>
      </w:r>
    </w:p>
    <w:p w14:paraId="5787D10E" w14:textId="77777777" w:rsidR="00632EC9" w:rsidRPr="00632EC9" w:rsidRDefault="00632EC9" w:rsidP="00632EC9">
      <w:pPr>
        <w:suppressAutoHyphens w:val="0"/>
        <w:spacing w:before="100" w:beforeAutospacing="1" w:after="100" w:afterAutospacing="1" w:line="360" w:lineRule="auto"/>
        <w:jc w:val="both"/>
        <w:rPr>
          <w:rFonts w:ascii="Verdana" w:hAnsi="Verdana"/>
          <w:b/>
          <w:bCs/>
          <w:sz w:val="20"/>
          <w:szCs w:val="20"/>
          <w:lang w:val="en-IN"/>
        </w:rPr>
      </w:pPr>
      <w:r w:rsidRPr="00632EC9">
        <w:rPr>
          <w:rFonts w:ascii="Verdana" w:hAnsi="Verdana"/>
          <w:b/>
          <w:bCs/>
          <w:sz w:val="20"/>
          <w:szCs w:val="20"/>
          <w:lang w:val="en-IN"/>
        </w:rPr>
        <w:t xml:space="preserve">Key Features of </w:t>
      </w:r>
      <w:proofErr w:type="spellStart"/>
      <w:r w:rsidRPr="00632EC9">
        <w:rPr>
          <w:rFonts w:ascii="Verdana" w:hAnsi="Verdana"/>
          <w:b/>
          <w:bCs/>
          <w:sz w:val="20"/>
          <w:szCs w:val="20"/>
          <w:lang w:val="en-IN"/>
        </w:rPr>
        <w:t>MobileNet</w:t>
      </w:r>
      <w:proofErr w:type="spellEnd"/>
      <w:r w:rsidRPr="00632EC9">
        <w:rPr>
          <w:rFonts w:ascii="Verdana" w:hAnsi="Verdana"/>
          <w:b/>
          <w:bCs/>
          <w:sz w:val="20"/>
          <w:szCs w:val="20"/>
          <w:lang w:val="en-IN"/>
        </w:rPr>
        <w:t>:</w:t>
      </w:r>
    </w:p>
    <w:p w14:paraId="106BD91C" w14:textId="77777777" w:rsidR="00632EC9" w:rsidRPr="00632EC9" w:rsidRDefault="00632EC9" w:rsidP="00632EC9">
      <w:pPr>
        <w:numPr>
          <w:ilvl w:val="0"/>
          <w:numId w:val="110"/>
        </w:numPr>
        <w:suppressAutoHyphens w:val="0"/>
        <w:spacing w:before="100" w:beforeAutospacing="1" w:after="100" w:afterAutospacing="1" w:line="360" w:lineRule="auto"/>
        <w:jc w:val="both"/>
        <w:rPr>
          <w:rFonts w:ascii="Verdana" w:hAnsi="Verdana"/>
          <w:sz w:val="20"/>
          <w:szCs w:val="20"/>
          <w:lang w:val="en-IN"/>
        </w:rPr>
      </w:pPr>
      <w:r w:rsidRPr="00632EC9">
        <w:rPr>
          <w:rFonts w:ascii="Verdana" w:hAnsi="Verdana"/>
          <w:b/>
          <w:bCs/>
          <w:sz w:val="20"/>
          <w:szCs w:val="20"/>
          <w:lang w:val="en-IN"/>
        </w:rPr>
        <w:t>Pre-trained on ImageNet</w:t>
      </w:r>
      <w:r w:rsidRPr="00632EC9">
        <w:rPr>
          <w:rFonts w:ascii="Verdana" w:hAnsi="Verdana"/>
          <w:sz w:val="20"/>
          <w:szCs w:val="20"/>
          <w:lang w:val="en-IN"/>
        </w:rPr>
        <w:t xml:space="preserve"> – </w:t>
      </w:r>
      <w:proofErr w:type="spellStart"/>
      <w:r w:rsidRPr="00632EC9">
        <w:rPr>
          <w:rFonts w:ascii="Verdana" w:hAnsi="Verdana"/>
          <w:sz w:val="20"/>
          <w:szCs w:val="20"/>
          <w:lang w:val="en-IN"/>
        </w:rPr>
        <w:t>MobileNet</w:t>
      </w:r>
      <w:proofErr w:type="spellEnd"/>
      <w:r w:rsidRPr="00632EC9">
        <w:rPr>
          <w:rFonts w:ascii="Verdana" w:hAnsi="Verdana"/>
          <w:sz w:val="20"/>
          <w:szCs w:val="20"/>
          <w:lang w:val="en-IN"/>
        </w:rPr>
        <w:t xml:space="preserve"> models are pre-trained on large datasets like ImageNet, making them useful for transfer learning.</w:t>
      </w:r>
    </w:p>
    <w:p w14:paraId="1474C48B" w14:textId="77777777" w:rsidR="00632EC9" w:rsidRPr="00632EC9" w:rsidRDefault="00632EC9" w:rsidP="00632EC9">
      <w:pPr>
        <w:numPr>
          <w:ilvl w:val="0"/>
          <w:numId w:val="110"/>
        </w:numPr>
        <w:suppressAutoHyphens w:val="0"/>
        <w:spacing w:before="100" w:beforeAutospacing="1" w:after="100" w:afterAutospacing="1" w:line="360" w:lineRule="auto"/>
        <w:jc w:val="both"/>
        <w:rPr>
          <w:rFonts w:ascii="Verdana" w:hAnsi="Verdana"/>
          <w:sz w:val="20"/>
          <w:szCs w:val="20"/>
          <w:lang w:val="en-IN"/>
        </w:rPr>
      </w:pPr>
      <w:proofErr w:type="spellStart"/>
      <w:r w:rsidRPr="00632EC9">
        <w:rPr>
          <w:rFonts w:ascii="Verdana" w:hAnsi="Verdana"/>
          <w:b/>
          <w:bCs/>
          <w:sz w:val="20"/>
          <w:szCs w:val="20"/>
          <w:lang w:val="en-IN"/>
        </w:rPr>
        <w:t>Depthwise</w:t>
      </w:r>
      <w:proofErr w:type="spellEnd"/>
      <w:r w:rsidRPr="00632EC9">
        <w:rPr>
          <w:rFonts w:ascii="Verdana" w:hAnsi="Verdana"/>
          <w:b/>
          <w:bCs/>
          <w:sz w:val="20"/>
          <w:szCs w:val="20"/>
          <w:lang w:val="en-IN"/>
        </w:rPr>
        <w:t xml:space="preserve"> Separable Convolutions</w:t>
      </w:r>
      <w:r w:rsidRPr="00632EC9">
        <w:rPr>
          <w:rFonts w:ascii="Verdana" w:hAnsi="Verdana"/>
          <w:sz w:val="20"/>
          <w:szCs w:val="20"/>
          <w:lang w:val="en-IN"/>
        </w:rPr>
        <w:t xml:space="preserve"> – Uses a special type of convolution to reduce computational cost while maintaining accuracy.</w:t>
      </w:r>
    </w:p>
    <w:p w14:paraId="5EA4B2E7" w14:textId="77777777" w:rsidR="00632EC9" w:rsidRPr="00632EC9" w:rsidRDefault="00632EC9" w:rsidP="00632EC9">
      <w:pPr>
        <w:numPr>
          <w:ilvl w:val="0"/>
          <w:numId w:val="110"/>
        </w:numPr>
        <w:suppressAutoHyphens w:val="0"/>
        <w:spacing w:before="100" w:beforeAutospacing="1" w:after="100" w:afterAutospacing="1" w:line="360" w:lineRule="auto"/>
        <w:jc w:val="both"/>
        <w:rPr>
          <w:rFonts w:ascii="Verdana" w:hAnsi="Verdana"/>
          <w:sz w:val="20"/>
          <w:szCs w:val="20"/>
          <w:lang w:val="en-IN"/>
        </w:rPr>
      </w:pPr>
      <w:r w:rsidRPr="00632EC9">
        <w:rPr>
          <w:rFonts w:ascii="Verdana" w:hAnsi="Verdana"/>
          <w:b/>
          <w:bCs/>
          <w:sz w:val="20"/>
          <w:szCs w:val="20"/>
          <w:lang w:val="en-IN"/>
        </w:rPr>
        <w:t>Lightweight &amp; Fast</w:t>
      </w:r>
      <w:r w:rsidRPr="00632EC9">
        <w:rPr>
          <w:rFonts w:ascii="Verdana" w:hAnsi="Verdana"/>
          <w:sz w:val="20"/>
          <w:szCs w:val="20"/>
          <w:lang w:val="en-IN"/>
        </w:rPr>
        <w:t xml:space="preserve"> – Designed for real-time applications on mobile and edge devices.</w:t>
      </w:r>
    </w:p>
    <w:p w14:paraId="6F7040C6" w14:textId="77777777" w:rsidR="00632EC9" w:rsidRPr="00632EC9" w:rsidRDefault="00632EC9" w:rsidP="00632EC9">
      <w:pPr>
        <w:numPr>
          <w:ilvl w:val="0"/>
          <w:numId w:val="110"/>
        </w:numPr>
        <w:suppressAutoHyphens w:val="0"/>
        <w:spacing w:before="100" w:beforeAutospacing="1" w:after="100" w:afterAutospacing="1" w:line="360" w:lineRule="auto"/>
        <w:jc w:val="both"/>
        <w:rPr>
          <w:rFonts w:ascii="Verdana" w:hAnsi="Verdana"/>
          <w:sz w:val="20"/>
          <w:szCs w:val="20"/>
          <w:lang w:val="en-IN"/>
        </w:rPr>
      </w:pPr>
      <w:r w:rsidRPr="00632EC9">
        <w:rPr>
          <w:rFonts w:ascii="Verdana" w:hAnsi="Verdana"/>
          <w:b/>
          <w:bCs/>
          <w:sz w:val="20"/>
          <w:szCs w:val="20"/>
          <w:lang w:val="en-IN"/>
        </w:rPr>
        <w:t>Variants</w:t>
      </w:r>
      <w:r w:rsidRPr="00632EC9">
        <w:rPr>
          <w:rFonts w:ascii="Verdana" w:hAnsi="Verdana"/>
          <w:sz w:val="20"/>
          <w:szCs w:val="20"/>
          <w:lang w:val="en-IN"/>
        </w:rPr>
        <w:t xml:space="preserve"> – Includes MobileNetV1, MobileNetV2, and MobileNetV3, with improvements in efficiency and accuracy.</w:t>
      </w:r>
    </w:p>
    <w:p w14:paraId="57529489" w14:textId="26666820" w:rsidR="00632EC9" w:rsidRDefault="00632EC9" w:rsidP="00632EC9">
      <w:pPr>
        <w:numPr>
          <w:ilvl w:val="0"/>
          <w:numId w:val="110"/>
        </w:numPr>
        <w:suppressAutoHyphens w:val="0"/>
        <w:spacing w:before="100" w:beforeAutospacing="1" w:after="100" w:afterAutospacing="1" w:line="360" w:lineRule="auto"/>
        <w:jc w:val="both"/>
        <w:rPr>
          <w:rFonts w:ascii="Verdana" w:hAnsi="Verdana"/>
          <w:sz w:val="20"/>
          <w:szCs w:val="20"/>
          <w:lang w:val="en-IN"/>
        </w:rPr>
      </w:pPr>
      <w:r w:rsidRPr="00632EC9">
        <w:rPr>
          <w:rFonts w:ascii="Verdana" w:hAnsi="Verdana"/>
          <w:b/>
          <w:bCs/>
          <w:sz w:val="20"/>
          <w:szCs w:val="20"/>
          <w:lang w:val="en-IN"/>
        </w:rPr>
        <w:t>Transfer Learning</w:t>
      </w:r>
      <w:r w:rsidRPr="00632EC9">
        <w:rPr>
          <w:rFonts w:ascii="Verdana" w:hAnsi="Verdana"/>
          <w:sz w:val="20"/>
          <w:szCs w:val="20"/>
          <w:lang w:val="en-IN"/>
        </w:rPr>
        <w:t xml:space="preserve"> – Commonly used in TensorFlow and </w:t>
      </w:r>
      <w:proofErr w:type="spellStart"/>
      <w:r w:rsidRPr="00632EC9">
        <w:rPr>
          <w:rFonts w:ascii="Verdana" w:hAnsi="Verdana"/>
          <w:sz w:val="20"/>
          <w:szCs w:val="20"/>
          <w:lang w:val="en-IN"/>
        </w:rPr>
        <w:t>PyTorch</w:t>
      </w:r>
      <w:proofErr w:type="spellEnd"/>
      <w:r w:rsidRPr="00632EC9">
        <w:rPr>
          <w:rFonts w:ascii="Verdana" w:hAnsi="Verdana"/>
          <w:sz w:val="20"/>
          <w:szCs w:val="20"/>
          <w:lang w:val="en-IN"/>
        </w:rPr>
        <w:t xml:space="preserve"> for tasks like image classification, object detection, and segmentation.</w:t>
      </w:r>
    </w:p>
    <w:p w14:paraId="008F2A16" w14:textId="77777777" w:rsidR="00632EC9" w:rsidRPr="00632EC9" w:rsidRDefault="00632EC9" w:rsidP="00632EC9">
      <w:pPr>
        <w:suppressAutoHyphens w:val="0"/>
        <w:spacing w:line="360" w:lineRule="auto"/>
        <w:jc w:val="both"/>
        <w:rPr>
          <w:rFonts w:ascii="Verdana" w:hAnsi="Verdana"/>
          <w:b/>
          <w:bCs/>
          <w:sz w:val="20"/>
          <w:szCs w:val="20"/>
          <w:lang w:val="en-IN"/>
        </w:rPr>
      </w:pPr>
      <w:r w:rsidRPr="00632EC9">
        <w:rPr>
          <w:rFonts w:ascii="Verdana" w:hAnsi="Verdana"/>
          <w:b/>
          <w:bCs/>
          <w:sz w:val="20"/>
          <w:szCs w:val="20"/>
          <w:lang w:val="en-IN"/>
        </w:rPr>
        <w:t>Advantages of CNNs:</w:t>
      </w:r>
    </w:p>
    <w:p w14:paraId="0F4E3B67" w14:textId="77777777" w:rsidR="00632EC9" w:rsidRPr="00632EC9" w:rsidRDefault="00632EC9" w:rsidP="00632EC9">
      <w:pPr>
        <w:numPr>
          <w:ilvl w:val="0"/>
          <w:numId w:val="111"/>
        </w:numPr>
        <w:suppressAutoHyphens w:val="0"/>
        <w:spacing w:line="360" w:lineRule="auto"/>
        <w:jc w:val="both"/>
        <w:rPr>
          <w:rFonts w:ascii="Verdana" w:hAnsi="Verdana"/>
          <w:sz w:val="20"/>
          <w:szCs w:val="20"/>
          <w:lang w:val="en-IN"/>
        </w:rPr>
      </w:pPr>
      <w:r w:rsidRPr="00632EC9">
        <w:rPr>
          <w:rFonts w:ascii="Verdana" w:hAnsi="Verdana"/>
          <w:sz w:val="20"/>
          <w:szCs w:val="20"/>
          <w:lang w:val="en-IN"/>
        </w:rPr>
        <w:t>Good at detecting patterns and features in images, videos, and audio signals.</w:t>
      </w:r>
    </w:p>
    <w:p w14:paraId="474994BE" w14:textId="77777777" w:rsidR="00632EC9" w:rsidRPr="00632EC9" w:rsidRDefault="00632EC9" w:rsidP="00632EC9">
      <w:pPr>
        <w:numPr>
          <w:ilvl w:val="0"/>
          <w:numId w:val="112"/>
        </w:numPr>
        <w:suppressAutoHyphens w:val="0"/>
        <w:spacing w:line="360" w:lineRule="auto"/>
        <w:jc w:val="both"/>
        <w:rPr>
          <w:rFonts w:ascii="Verdana" w:hAnsi="Verdana"/>
          <w:sz w:val="20"/>
          <w:szCs w:val="20"/>
          <w:lang w:val="en-IN"/>
        </w:rPr>
      </w:pPr>
      <w:r w:rsidRPr="00632EC9">
        <w:rPr>
          <w:rFonts w:ascii="Verdana" w:hAnsi="Verdana"/>
          <w:sz w:val="20"/>
          <w:szCs w:val="20"/>
          <w:lang w:val="en-IN"/>
        </w:rPr>
        <w:t>Robust to translation, rotation, and scaling invariance.</w:t>
      </w:r>
    </w:p>
    <w:p w14:paraId="6CDC1673" w14:textId="77777777" w:rsidR="00632EC9" w:rsidRPr="00632EC9" w:rsidRDefault="00632EC9" w:rsidP="00632EC9">
      <w:pPr>
        <w:numPr>
          <w:ilvl w:val="0"/>
          <w:numId w:val="113"/>
        </w:numPr>
        <w:suppressAutoHyphens w:val="0"/>
        <w:spacing w:line="360" w:lineRule="auto"/>
        <w:jc w:val="both"/>
        <w:rPr>
          <w:rFonts w:ascii="Verdana" w:hAnsi="Verdana"/>
          <w:sz w:val="20"/>
          <w:szCs w:val="20"/>
          <w:lang w:val="en-IN"/>
        </w:rPr>
      </w:pPr>
      <w:r w:rsidRPr="00632EC9">
        <w:rPr>
          <w:rFonts w:ascii="Verdana" w:hAnsi="Verdana"/>
          <w:sz w:val="20"/>
          <w:szCs w:val="20"/>
          <w:lang w:val="en-IN"/>
        </w:rPr>
        <w:t>End-to-end training, no need for manual feature extraction.</w:t>
      </w:r>
    </w:p>
    <w:p w14:paraId="52561EA1" w14:textId="77777777" w:rsidR="00632EC9" w:rsidRPr="00632EC9" w:rsidRDefault="00632EC9" w:rsidP="00632EC9">
      <w:pPr>
        <w:numPr>
          <w:ilvl w:val="0"/>
          <w:numId w:val="114"/>
        </w:numPr>
        <w:tabs>
          <w:tab w:val="num" w:pos="720"/>
        </w:tabs>
        <w:suppressAutoHyphens w:val="0"/>
        <w:spacing w:line="360" w:lineRule="auto"/>
        <w:jc w:val="both"/>
        <w:rPr>
          <w:rFonts w:ascii="Verdana" w:hAnsi="Verdana"/>
          <w:sz w:val="20"/>
          <w:szCs w:val="20"/>
          <w:lang w:val="en-IN"/>
        </w:rPr>
      </w:pPr>
      <w:r w:rsidRPr="00632EC9">
        <w:rPr>
          <w:rFonts w:ascii="Verdana" w:hAnsi="Verdana"/>
          <w:sz w:val="20"/>
          <w:szCs w:val="20"/>
          <w:lang w:val="en-IN"/>
        </w:rPr>
        <w:t>Can handle large amounts of data and achieve high accuracy.</w:t>
      </w:r>
    </w:p>
    <w:p w14:paraId="4CE1F335" w14:textId="77777777" w:rsidR="00632EC9" w:rsidRPr="00632EC9" w:rsidRDefault="00632EC9" w:rsidP="00632EC9">
      <w:pPr>
        <w:suppressAutoHyphens w:val="0"/>
        <w:spacing w:line="360" w:lineRule="auto"/>
        <w:jc w:val="both"/>
        <w:rPr>
          <w:rFonts w:ascii="Verdana" w:hAnsi="Verdana"/>
          <w:b/>
          <w:bCs/>
          <w:sz w:val="20"/>
          <w:szCs w:val="20"/>
          <w:lang w:val="en-IN"/>
        </w:rPr>
      </w:pPr>
      <w:r w:rsidRPr="00632EC9">
        <w:rPr>
          <w:rFonts w:ascii="Verdana" w:hAnsi="Verdana"/>
          <w:b/>
          <w:bCs/>
          <w:sz w:val="20"/>
          <w:szCs w:val="20"/>
          <w:lang w:val="en-IN"/>
        </w:rPr>
        <w:t>Disadvantages of CNNs:</w:t>
      </w:r>
    </w:p>
    <w:p w14:paraId="133C279A" w14:textId="77777777" w:rsidR="00632EC9" w:rsidRPr="00632EC9" w:rsidRDefault="00632EC9" w:rsidP="00632EC9">
      <w:pPr>
        <w:numPr>
          <w:ilvl w:val="0"/>
          <w:numId w:val="115"/>
        </w:numPr>
        <w:tabs>
          <w:tab w:val="num" w:pos="720"/>
        </w:tabs>
        <w:suppressAutoHyphens w:val="0"/>
        <w:spacing w:line="360" w:lineRule="auto"/>
        <w:jc w:val="both"/>
        <w:rPr>
          <w:rFonts w:ascii="Verdana" w:hAnsi="Verdana"/>
          <w:sz w:val="20"/>
          <w:szCs w:val="20"/>
          <w:lang w:val="en-IN"/>
        </w:rPr>
      </w:pPr>
      <w:r w:rsidRPr="00632EC9">
        <w:rPr>
          <w:rFonts w:ascii="Verdana" w:hAnsi="Verdana"/>
          <w:sz w:val="20"/>
          <w:szCs w:val="20"/>
          <w:lang w:val="en-IN"/>
        </w:rPr>
        <w:t>Computationally expensive to train and require a lot of memory.</w:t>
      </w:r>
    </w:p>
    <w:p w14:paraId="05C7EF47" w14:textId="77777777" w:rsidR="00632EC9" w:rsidRPr="00632EC9" w:rsidRDefault="00632EC9" w:rsidP="00632EC9">
      <w:pPr>
        <w:numPr>
          <w:ilvl w:val="0"/>
          <w:numId w:val="116"/>
        </w:numPr>
        <w:tabs>
          <w:tab w:val="num" w:pos="720"/>
        </w:tabs>
        <w:suppressAutoHyphens w:val="0"/>
        <w:spacing w:line="360" w:lineRule="auto"/>
        <w:jc w:val="both"/>
        <w:rPr>
          <w:rFonts w:ascii="Verdana" w:hAnsi="Verdana"/>
          <w:sz w:val="20"/>
          <w:szCs w:val="20"/>
          <w:lang w:val="en-IN"/>
        </w:rPr>
      </w:pPr>
      <w:r w:rsidRPr="00632EC9">
        <w:rPr>
          <w:rFonts w:ascii="Verdana" w:hAnsi="Verdana"/>
          <w:sz w:val="20"/>
          <w:szCs w:val="20"/>
          <w:lang w:val="en-IN"/>
        </w:rPr>
        <w:t>Can be prone to overfitting if not enough data or proper regularization is used.</w:t>
      </w:r>
    </w:p>
    <w:p w14:paraId="62333056" w14:textId="03F68D65" w:rsidR="00632EC9" w:rsidRPr="00632EC9" w:rsidRDefault="00632EC9" w:rsidP="00632EC9">
      <w:pPr>
        <w:numPr>
          <w:ilvl w:val="0"/>
          <w:numId w:val="117"/>
        </w:numPr>
        <w:tabs>
          <w:tab w:val="num" w:pos="720"/>
        </w:tabs>
        <w:suppressAutoHyphens w:val="0"/>
        <w:spacing w:line="360" w:lineRule="auto"/>
        <w:jc w:val="both"/>
        <w:rPr>
          <w:rFonts w:ascii="Verdana" w:hAnsi="Verdana"/>
          <w:sz w:val="20"/>
          <w:szCs w:val="20"/>
          <w:lang w:val="en-IN"/>
        </w:rPr>
      </w:pPr>
      <w:r w:rsidRPr="00632EC9">
        <w:rPr>
          <w:rFonts w:ascii="Verdana" w:hAnsi="Verdana"/>
          <w:sz w:val="20"/>
          <w:szCs w:val="20"/>
          <w:lang w:val="en-IN"/>
        </w:rPr>
        <w:t>Requires large amounts of label</w:t>
      </w:r>
      <w:r>
        <w:rPr>
          <w:rFonts w:ascii="Verdana" w:hAnsi="Verdana"/>
          <w:sz w:val="20"/>
          <w:szCs w:val="20"/>
          <w:lang w:val="en-IN"/>
        </w:rPr>
        <w:t>l</w:t>
      </w:r>
      <w:r w:rsidRPr="00632EC9">
        <w:rPr>
          <w:rFonts w:ascii="Verdana" w:hAnsi="Verdana"/>
          <w:sz w:val="20"/>
          <w:szCs w:val="20"/>
          <w:lang w:val="en-IN"/>
        </w:rPr>
        <w:t>ed data.</w:t>
      </w:r>
    </w:p>
    <w:p w14:paraId="60D24043" w14:textId="77777777" w:rsidR="00632EC9" w:rsidRPr="00632EC9" w:rsidRDefault="00632EC9" w:rsidP="00632EC9">
      <w:pPr>
        <w:numPr>
          <w:ilvl w:val="0"/>
          <w:numId w:val="118"/>
        </w:numPr>
        <w:tabs>
          <w:tab w:val="num" w:pos="720"/>
        </w:tabs>
        <w:suppressAutoHyphens w:val="0"/>
        <w:spacing w:line="360" w:lineRule="auto"/>
        <w:jc w:val="both"/>
        <w:rPr>
          <w:rFonts w:ascii="Verdana" w:hAnsi="Verdana"/>
          <w:sz w:val="20"/>
          <w:szCs w:val="20"/>
          <w:lang w:val="en-IN"/>
        </w:rPr>
      </w:pPr>
      <w:r w:rsidRPr="00632EC9">
        <w:rPr>
          <w:rFonts w:ascii="Verdana" w:hAnsi="Verdana"/>
          <w:sz w:val="20"/>
          <w:szCs w:val="20"/>
          <w:lang w:val="en-IN"/>
        </w:rPr>
        <w:t>Interpretability is limited, it’s hard to understand what the network has learned.</w:t>
      </w:r>
    </w:p>
    <w:p w14:paraId="07A71DFE" w14:textId="6B76983B" w:rsidR="00D302F4" w:rsidRDefault="00D302F4" w:rsidP="00632EC9">
      <w:pPr>
        <w:suppressAutoHyphens w:val="0"/>
        <w:jc w:val="both"/>
        <w:rPr>
          <w:rFonts w:ascii="Verdana" w:hAnsi="Verdana"/>
          <w:b/>
          <w:bCs/>
          <w:sz w:val="20"/>
          <w:szCs w:val="20"/>
          <w:lang w:val="en-IN" w:eastAsia="en-IN"/>
        </w:rPr>
      </w:pPr>
      <w:r>
        <w:rPr>
          <w:rFonts w:ascii="Verdana" w:hAnsi="Verdana"/>
          <w:b/>
          <w:bCs/>
          <w:sz w:val="20"/>
          <w:szCs w:val="20"/>
          <w:lang w:val="en-IN" w:eastAsia="en-IN"/>
        </w:rPr>
        <w:t>Deep Learning Applications:</w:t>
      </w:r>
    </w:p>
    <w:p w14:paraId="13CDD144" w14:textId="77777777" w:rsidR="00D302F4" w:rsidRPr="00D302F4" w:rsidRDefault="00D302F4" w:rsidP="00632EC9">
      <w:pPr>
        <w:suppressAutoHyphens w:val="0"/>
        <w:spacing w:before="100" w:beforeAutospacing="1" w:after="100" w:afterAutospacing="1" w:line="360" w:lineRule="auto"/>
        <w:jc w:val="both"/>
        <w:rPr>
          <w:rFonts w:ascii="Verdana" w:hAnsi="Verdana"/>
          <w:sz w:val="20"/>
          <w:szCs w:val="20"/>
          <w:lang w:val="en-IN" w:eastAsia="en-IN"/>
        </w:rPr>
      </w:pPr>
      <w:r w:rsidRPr="00D302F4">
        <w:rPr>
          <w:rFonts w:ascii="Verdana" w:hAnsi="Verdana"/>
          <w:sz w:val="20"/>
          <w:szCs w:val="20"/>
          <w:lang w:val="en-IN" w:eastAsia="en-IN"/>
        </w:rPr>
        <w:t>1. Computer vision</w:t>
      </w:r>
    </w:p>
    <w:p w14:paraId="713A3275" w14:textId="77777777" w:rsidR="00D302F4" w:rsidRPr="00D302F4" w:rsidRDefault="00D302F4" w:rsidP="00632EC9">
      <w:pPr>
        <w:suppressAutoHyphens w:val="0"/>
        <w:spacing w:before="100" w:beforeAutospacing="1" w:after="100" w:afterAutospacing="1" w:line="360" w:lineRule="auto"/>
        <w:jc w:val="both"/>
        <w:rPr>
          <w:rFonts w:ascii="Verdana" w:hAnsi="Verdana"/>
          <w:sz w:val="20"/>
          <w:szCs w:val="20"/>
          <w:lang w:val="en-IN" w:eastAsia="en-IN"/>
        </w:rPr>
      </w:pPr>
      <w:r w:rsidRPr="00D302F4">
        <w:rPr>
          <w:rFonts w:ascii="Verdana" w:hAnsi="Verdana"/>
          <w:sz w:val="20"/>
          <w:szCs w:val="20"/>
          <w:lang w:val="en-IN" w:eastAsia="en-IN"/>
        </w:rPr>
        <w:t>2. Natural language processing (NLP)</w:t>
      </w:r>
    </w:p>
    <w:p w14:paraId="4D1DC5B9" w14:textId="00FBFEBE" w:rsidR="00D302F4" w:rsidRPr="00D302F4" w:rsidRDefault="00D302F4" w:rsidP="00632EC9">
      <w:pPr>
        <w:suppressAutoHyphens w:val="0"/>
        <w:spacing w:before="100" w:beforeAutospacing="1" w:after="100" w:afterAutospacing="1" w:line="360" w:lineRule="auto"/>
        <w:jc w:val="both"/>
        <w:rPr>
          <w:rFonts w:ascii="Verdana" w:hAnsi="Verdana"/>
          <w:sz w:val="20"/>
          <w:szCs w:val="20"/>
          <w:lang w:val="en-IN" w:eastAsia="en-IN"/>
        </w:rPr>
      </w:pPr>
      <w:r w:rsidRPr="00D302F4">
        <w:rPr>
          <w:rFonts w:ascii="Verdana" w:hAnsi="Verdana"/>
          <w:sz w:val="20"/>
          <w:szCs w:val="20"/>
          <w:lang w:val="en-IN" w:eastAsia="en-IN"/>
        </w:rPr>
        <w:t>3. Gaming</w:t>
      </w:r>
    </w:p>
    <w:p w14:paraId="5D0E08D9" w14:textId="4CD9C4FA" w:rsidR="00410C82" w:rsidRPr="00D302F4" w:rsidRDefault="00D302F4" w:rsidP="00632EC9">
      <w:pPr>
        <w:suppressAutoHyphens w:val="0"/>
        <w:spacing w:before="100" w:beforeAutospacing="1" w:after="100" w:afterAutospacing="1" w:line="360" w:lineRule="auto"/>
        <w:jc w:val="both"/>
        <w:rPr>
          <w:rFonts w:ascii="Verdana" w:hAnsi="Verdana"/>
          <w:sz w:val="20"/>
          <w:szCs w:val="20"/>
          <w:lang w:val="en-IN" w:eastAsia="en-IN"/>
        </w:rPr>
      </w:pPr>
      <w:r w:rsidRPr="00D302F4">
        <w:rPr>
          <w:rFonts w:ascii="Verdana" w:hAnsi="Verdana"/>
          <w:sz w:val="20"/>
          <w:szCs w:val="20"/>
          <w:lang w:val="en-IN" w:eastAsia="en-IN"/>
        </w:rPr>
        <w:t>4. Robotics</w:t>
      </w:r>
    </w:p>
    <w:p w14:paraId="455F6ADC" w14:textId="77777777" w:rsidR="00632EC9" w:rsidRDefault="00632EC9" w:rsidP="00D302F4">
      <w:pPr>
        <w:suppressAutoHyphens w:val="0"/>
        <w:spacing w:before="100" w:beforeAutospacing="1" w:after="100" w:afterAutospacing="1" w:line="360" w:lineRule="auto"/>
        <w:jc w:val="both"/>
        <w:rPr>
          <w:rFonts w:ascii="Verdana" w:hAnsi="Verdana"/>
          <w:b/>
          <w:bCs/>
          <w:sz w:val="20"/>
          <w:szCs w:val="20"/>
          <w:lang w:val="en-IN" w:eastAsia="en-IN"/>
        </w:rPr>
      </w:pPr>
    </w:p>
    <w:p w14:paraId="44FBC8CA" w14:textId="77777777" w:rsidR="00632EC9" w:rsidRDefault="00632EC9" w:rsidP="00D302F4">
      <w:pPr>
        <w:suppressAutoHyphens w:val="0"/>
        <w:spacing w:before="100" w:beforeAutospacing="1" w:after="100" w:afterAutospacing="1" w:line="360" w:lineRule="auto"/>
        <w:jc w:val="both"/>
        <w:rPr>
          <w:rFonts w:ascii="Verdana" w:hAnsi="Verdana"/>
          <w:b/>
          <w:bCs/>
          <w:sz w:val="20"/>
          <w:szCs w:val="20"/>
          <w:lang w:val="en-IN" w:eastAsia="en-IN"/>
        </w:rPr>
      </w:pPr>
    </w:p>
    <w:p w14:paraId="795D03A1" w14:textId="78934645" w:rsidR="00D302F4" w:rsidRPr="00D302F4" w:rsidRDefault="00D302F4" w:rsidP="00D302F4">
      <w:pPr>
        <w:suppressAutoHyphens w:val="0"/>
        <w:spacing w:before="100" w:beforeAutospacing="1" w:after="100" w:afterAutospacing="1" w:line="360" w:lineRule="auto"/>
        <w:jc w:val="both"/>
        <w:rPr>
          <w:rFonts w:ascii="Verdana" w:hAnsi="Verdana"/>
          <w:b/>
          <w:bCs/>
          <w:sz w:val="20"/>
          <w:szCs w:val="20"/>
          <w:lang w:val="en-IN" w:eastAsia="en-IN"/>
        </w:rPr>
      </w:pPr>
      <w:r w:rsidRPr="00D302F4">
        <w:rPr>
          <w:rFonts w:ascii="Verdana" w:hAnsi="Verdana"/>
          <w:b/>
          <w:bCs/>
          <w:sz w:val="20"/>
          <w:szCs w:val="20"/>
          <w:lang w:val="en-IN" w:eastAsia="en-IN"/>
        </w:rPr>
        <w:lastRenderedPageBreak/>
        <w:t>Advantages of Deep Learning</w:t>
      </w:r>
    </w:p>
    <w:p w14:paraId="006137B2" w14:textId="77777777" w:rsidR="00D302F4" w:rsidRDefault="00D302F4" w:rsidP="00D302F4">
      <w:pPr>
        <w:numPr>
          <w:ilvl w:val="0"/>
          <w:numId w:val="100"/>
        </w:numPr>
        <w:suppressAutoHyphens w:val="0"/>
        <w:spacing w:before="100" w:beforeAutospacing="1" w:after="100" w:afterAutospacing="1" w:line="360" w:lineRule="auto"/>
        <w:jc w:val="both"/>
        <w:rPr>
          <w:rFonts w:ascii="Verdana" w:hAnsi="Verdana"/>
          <w:sz w:val="20"/>
          <w:szCs w:val="20"/>
          <w:lang w:val="en-IN" w:eastAsia="en-IN"/>
        </w:rPr>
      </w:pPr>
      <w:r w:rsidRPr="00D302F4">
        <w:rPr>
          <w:rFonts w:ascii="Verdana" w:hAnsi="Verdana"/>
          <w:b/>
          <w:bCs/>
          <w:sz w:val="20"/>
          <w:szCs w:val="20"/>
          <w:lang w:val="en-IN" w:eastAsia="en-IN"/>
        </w:rPr>
        <w:t>High accuracy:</w:t>
      </w:r>
      <w:r w:rsidRPr="00D302F4">
        <w:rPr>
          <w:rFonts w:ascii="Verdana" w:hAnsi="Verdana"/>
          <w:sz w:val="20"/>
          <w:szCs w:val="20"/>
          <w:lang w:val="en-IN" w:eastAsia="en-IN"/>
        </w:rPr>
        <w:t> Deep Learning algorithms can achieve state-of-the-art performance in various tasks, such as image recognition and natural language processing.</w:t>
      </w:r>
    </w:p>
    <w:p w14:paraId="2CA2530D" w14:textId="77777777" w:rsidR="00D302F4" w:rsidRDefault="00D302F4" w:rsidP="00410C82">
      <w:pPr>
        <w:numPr>
          <w:ilvl w:val="0"/>
          <w:numId w:val="100"/>
        </w:numPr>
        <w:suppressAutoHyphens w:val="0"/>
        <w:spacing w:before="100" w:beforeAutospacing="1" w:after="100" w:afterAutospacing="1" w:line="360" w:lineRule="auto"/>
        <w:jc w:val="both"/>
        <w:rPr>
          <w:rFonts w:ascii="Verdana" w:hAnsi="Verdana"/>
          <w:sz w:val="20"/>
          <w:szCs w:val="20"/>
          <w:lang w:val="en-IN" w:eastAsia="en-IN"/>
        </w:rPr>
      </w:pPr>
      <w:r w:rsidRPr="00D302F4">
        <w:rPr>
          <w:rFonts w:ascii="Verdana" w:hAnsi="Verdana"/>
          <w:b/>
          <w:bCs/>
          <w:sz w:val="20"/>
          <w:szCs w:val="20"/>
          <w:lang w:val="en-IN" w:eastAsia="en-IN"/>
        </w:rPr>
        <w:t>Automated feature engineering: </w:t>
      </w:r>
      <w:r w:rsidRPr="00D302F4">
        <w:rPr>
          <w:rFonts w:ascii="Verdana" w:hAnsi="Verdana"/>
          <w:sz w:val="20"/>
          <w:szCs w:val="20"/>
          <w:lang w:val="en-IN" w:eastAsia="en-IN"/>
        </w:rPr>
        <w:t>Deep Learning algorithms can automatically discover and learn relevant features from data without the need for manual feature engineering.</w:t>
      </w:r>
    </w:p>
    <w:p w14:paraId="6A58D3B7" w14:textId="77777777" w:rsidR="00D302F4" w:rsidRDefault="00D302F4" w:rsidP="00410C82">
      <w:pPr>
        <w:numPr>
          <w:ilvl w:val="0"/>
          <w:numId w:val="100"/>
        </w:numPr>
        <w:suppressAutoHyphens w:val="0"/>
        <w:spacing w:before="100" w:beforeAutospacing="1" w:after="100" w:afterAutospacing="1" w:line="360" w:lineRule="auto"/>
        <w:jc w:val="both"/>
        <w:rPr>
          <w:rFonts w:ascii="Verdana" w:hAnsi="Verdana"/>
          <w:sz w:val="20"/>
          <w:szCs w:val="20"/>
          <w:lang w:val="en-IN" w:eastAsia="en-IN"/>
        </w:rPr>
      </w:pPr>
      <w:r w:rsidRPr="00D302F4">
        <w:rPr>
          <w:rFonts w:ascii="Verdana" w:hAnsi="Verdana"/>
          <w:b/>
          <w:bCs/>
          <w:sz w:val="20"/>
          <w:szCs w:val="20"/>
          <w:lang w:val="en-IN" w:eastAsia="en-IN"/>
        </w:rPr>
        <w:t>Scalability:</w:t>
      </w:r>
      <w:r w:rsidRPr="00D302F4">
        <w:rPr>
          <w:rFonts w:ascii="Verdana" w:hAnsi="Verdana"/>
          <w:sz w:val="20"/>
          <w:szCs w:val="20"/>
          <w:lang w:val="en-IN" w:eastAsia="en-IN"/>
        </w:rPr>
        <w:t> Deep Learning models can scale to handle large and complex datasets, and can learn from massive amounts of data.</w:t>
      </w:r>
    </w:p>
    <w:p w14:paraId="6CBF1255" w14:textId="77777777" w:rsidR="00D302F4" w:rsidRDefault="00D302F4" w:rsidP="00410C82">
      <w:pPr>
        <w:numPr>
          <w:ilvl w:val="0"/>
          <w:numId w:val="100"/>
        </w:numPr>
        <w:suppressAutoHyphens w:val="0"/>
        <w:spacing w:before="100" w:beforeAutospacing="1" w:after="100" w:afterAutospacing="1" w:line="360" w:lineRule="auto"/>
        <w:jc w:val="both"/>
        <w:rPr>
          <w:rFonts w:ascii="Verdana" w:hAnsi="Verdana"/>
          <w:sz w:val="20"/>
          <w:szCs w:val="20"/>
          <w:lang w:val="en-IN" w:eastAsia="en-IN"/>
        </w:rPr>
      </w:pPr>
      <w:r w:rsidRPr="00D302F4">
        <w:rPr>
          <w:rFonts w:ascii="Verdana" w:hAnsi="Verdana"/>
          <w:b/>
          <w:bCs/>
          <w:sz w:val="20"/>
          <w:szCs w:val="20"/>
          <w:lang w:val="en-IN" w:eastAsia="en-IN"/>
        </w:rPr>
        <w:t>Flexibility:</w:t>
      </w:r>
      <w:r w:rsidRPr="00D302F4">
        <w:rPr>
          <w:rFonts w:ascii="Verdana" w:hAnsi="Verdana"/>
          <w:sz w:val="20"/>
          <w:szCs w:val="20"/>
          <w:lang w:val="en-IN" w:eastAsia="en-IN"/>
        </w:rPr>
        <w:t> Deep Learning models can be applied to a wide range of tasks and can handle various types of data, such as images, text, and speech.</w:t>
      </w:r>
    </w:p>
    <w:p w14:paraId="07F19F66" w14:textId="04CE32CE" w:rsidR="00D302F4" w:rsidRPr="00410C82" w:rsidRDefault="00D302F4" w:rsidP="00D302F4">
      <w:pPr>
        <w:numPr>
          <w:ilvl w:val="0"/>
          <w:numId w:val="100"/>
        </w:numPr>
        <w:suppressAutoHyphens w:val="0"/>
        <w:spacing w:before="100" w:beforeAutospacing="1" w:after="100" w:afterAutospacing="1" w:line="360" w:lineRule="auto"/>
        <w:jc w:val="both"/>
        <w:rPr>
          <w:rFonts w:ascii="Verdana" w:hAnsi="Verdana"/>
          <w:sz w:val="20"/>
          <w:szCs w:val="20"/>
          <w:lang w:val="en-IN" w:eastAsia="en-IN"/>
        </w:rPr>
      </w:pPr>
      <w:r w:rsidRPr="00D302F4">
        <w:rPr>
          <w:rFonts w:ascii="Verdana" w:hAnsi="Verdana"/>
          <w:b/>
          <w:bCs/>
          <w:sz w:val="20"/>
          <w:szCs w:val="20"/>
          <w:lang w:val="en-IN" w:eastAsia="en-IN"/>
        </w:rPr>
        <w:t>Continual improvement:</w:t>
      </w:r>
      <w:r w:rsidRPr="00D302F4">
        <w:rPr>
          <w:rFonts w:ascii="Verdana" w:hAnsi="Verdana"/>
          <w:sz w:val="20"/>
          <w:szCs w:val="20"/>
          <w:lang w:val="en-IN" w:eastAsia="en-IN"/>
        </w:rPr>
        <w:t> Deep Learning models can continually improve their performance as more data becomes available.</w:t>
      </w:r>
    </w:p>
    <w:p w14:paraId="2300C23F" w14:textId="4F082EA0" w:rsidR="00D302F4" w:rsidRDefault="00D302F4" w:rsidP="00D302F4">
      <w:pPr>
        <w:suppressAutoHyphens w:val="0"/>
        <w:spacing w:before="100" w:beforeAutospacing="1" w:after="100" w:afterAutospacing="1" w:line="360" w:lineRule="auto"/>
        <w:jc w:val="both"/>
        <w:rPr>
          <w:rFonts w:ascii="Verdana" w:hAnsi="Verdana"/>
          <w:b/>
          <w:bCs/>
          <w:sz w:val="20"/>
          <w:szCs w:val="20"/>
          <w:lang w:val="en-IN" w:eastAsia="en-IN"/>
        </w:rPr>
      </w:pPr>
      <w:r w:rsidRPr="00D302F4">
        <w:rPr>
          <w:rFonts w:ascii="Verdana" w:hAnsi="Verdana"/>
          <w:b/>
          <w:bCs/>
          <w:sz w:val="20"/>
          <w:szCs w:val="20"/>
          <w:lang w:val="en-IN" w:eastAsia="en-IN"/>
        </w:rPr>
        <w:t>Disadvantages of Deep Learning</w:t>
      </w:r>
    </w:p>
    <w:p w14:paraId="0C9DFB20" w14:textId="77777777" w:rsidR="00632EC9" w:rsidRPr="00632EC9" w:rsidRDefault="00D302F4" w:rsidP="00632EC9">
      <w:pPr>
        <w:pStyle w:val="ListParagraph"/>
        <w:numPr>
          <w:ilvl w:val="0"/>
          <w:numId w:val="119"/>
        </w:numPr>
        <w:suppressAutoHyphens w:val="0"/>
        <w:spacing w:before="100" w:beforeAutospacing="1" w:after="100" w:afterAutospacing="1" w:line="360" w:lineRule="auto"/>
        <w:jc w:val="both"/>
        <w:rPr>
          <w:rFonts w:ascii="Verdana" w:hAnsi="Verdana"/>
          <w:b/>
          <w:bCs/>
          <w:sz w:val="20"/>
          <w:szCs w:val="20"/>
          <w:lang w:val="en-IN" w:eastAsia="en-IN"/>
        </w:rPr>
      </w:pPr>
      <w:r w:rsidRPr="00632EC9">
        <w:rPr>
          <w:rFonts w:ascii="Verdana" w:hAnsi="Verdana"/>
          <w:b/>
          <w:bCs/>
          <w:sz w:val="20"/>
          <w:szCs w:val="20"/>
          <w:lang w:val="en-IN" w:eastAsia="en-IN"/>
        </w:rPr>
        <w:t>High computational requirements: </w:t>
      </w:r>
      <w:r w:rsidRPr="00632EC9">
        <w:rPr>
          <w:rFonts w:ascii="Verdana" w:hAnsi="Verdana"/>
          <w:sz w:val="20"/>
          <w:szCs w:val="20"/>
          <w:lang w:val="en-IN" w:eastAsia="en-IN"/>
        </w:rPr>
        <w:t>Deep Learning AI models require large amounts of data and computational resources to train and optimize.</w:t>
      </w:r>
    </w:p>
    <w:p w14:paraId="78920FEA" w14:textId="77777777" w:rsidR="00632EC9" w:rsidRPr="00632EC9" w:rsidRDefault="00D302F4" w:rsidP="00632EC9">
      <w:pPr>
        <w:pStyle w:val="ListParagraph"/>
        <w:numPr>
          <w:ilvl w:val="0"/>
          <w:numId w:val="119"/>
        </w:numPr>
        <w:suppressAutoHyphens w:val="0"/>
        <w:spacing w:before="100" w:beforeAutospacing="1" w:after="100" w:afterAutospacing="1" w:line="360" w:lineRule="auto"/>
        <w:jc w:val="both"/>
        <w:rPr>
          <w:rFonts w:ascii="Verdana" w:hAnsi="Verdana"/>
          <w:b/>
          <w:bCs/>
          <w:sz w:val="20"/>
          <w:szCs w:val="20"/>
          <w:lang w:val="en-IN" w:eastAsia="en-IN"/>
        </w:rPr>
      </w:pPr>
      <w:r w:rsidRPr="00632EC9">
        <w:rPr>
          <w:rFonts w:ascii="Verdana" w:hAnsi="Verdana"/>
          <w:b/>
          <w:bCs/>
          <w:sz w:val="20"/>
          <w:szCs w:val="20"/>
          <w:lang w:val="en-IN" w:eastAsia="en-IN"/>
        </w:rPr>
        <w:t>Requires large amounts of labelled data</w:t>
      </w:r>
      <w:r w:rsidRPr="00632EC9">
        <w:rPr>
          <w:rFonts w:ascii="Verdana" w:hAnsi="Verdana"/>
          <w:sz w:val="20"/>
          <w:szCs w:val="20"/>
          <w:lang w:val="en-IN" w:eastAsia="en-IN"/>
        </w:rPr>
        <w:t>: Deep Learning models often require a large amount of labelled data for training, which can be expensive and time- consuming to acquire.</w:t>
      </w:r>
    </w:p>
    <w:p w14:paraId="7AE8A164" w14:textId="77777777" w:rsidR="00632EC9" w:rsidRPr="00632EC9" w:rsidRDefault="00D302F4" w:rsidP="00632EC9">
      <w:pPr>
        <w:pStyle w:val="ListParagraph"/>
        <w:numPr>
          <w:ilvl w:val="0"/>
          <w:numId w:val="119"/>
        </w:numPr>
        <w:suppressAutoHyphens w:val="0"/>
        <w:spacing w:before="100" w:beforeAutospacing="1" w:after="100" w:afterAutospacing="1" w:line="360" w:lineRule="auto"/>
        <w:jc w:val="both"/>
        <w:rPr>
          <w:rFonts w:ascii="Verdana" w:hAnsi="Verdana"/>
          <w:b/>
          <w:bCs/>
          <w:sz w:val="20"/>
          <w:szCs w:val="20"/>
          <w:lang w:val="en-IN" w:eastAsia="en-IN"/>
        </w:rPr>
      </w:pPr>
      <w:r w:rsidRPr="00632EC9">
        <w:rPr>
          <w:rFonts w:ascii="Verdana" w:hAnsi="Verdana"/>
          <w:b/>
          <w:bCs/>
          <w:sz w:val="20"/>
          <w:szCs w:val="20"/>
          <w:lang w:val="en-IN" w:eastAsia="en-IN"/>
        </w:rPr>
        <w:t>Interpretability:</w:t>
      </w:r>
      <w:r w:rsidRPr="00632EC9">
        <w:rPr>
          <w:rFonts w:ascii="Verdana" w:hAnsi="Verdana"/>
          <w:sz w:val="20"/>
          <w:szCs w:val="20"/>
          <w:lang w:val="en-IN" w:eastAsia="en-IN"/>
        </w:rPr>
        <w:t> Deep Learning models can be challenging to interpret, making it difficult to understand how they make decisions.</w:t>
      </w:r>
    </w:p>
    <w:p w14:paraId="3DB82627" w14:textId="77777777" w:rsidR="00632EC9" w:rsidRPr="00632EC9" w:rsidRDefault="00D302F4" w:rsidP="00632EC9">
      <w:pPr>
        <w:pStyle w:val="ListParagraph"/>
        <w:numPr>
          <w:ilvl w:val="0"/>
          <w:numId w:val="119"/>
        </w:numPr>
        <w:suppressAutoHyphens w:val="0"/>
        <w:spacing w:before="100" w:beforeAutospacing="1" w:after="100" w:afterAutospacing="1" w:line="360" w:lineRule="auto"/>
        <w:jc w:val="both"/>
        <w:rPr>
          <w:rFonts w:ascii="Verdana" w:hAnsi="Verdana"/>
          <w:b/>
          <w:bCs/>
          <w:sz w:val="20"/>
          <w:szCs w:val="20"/>
          <w:lang w:val="en-IN" w:eastAsia="en-IN"/>
        </w:rPr>
      </w:pPr>
      <w:r w:rsidRPr="00632EC9">
        <w:rPr>
          <w:rFonts w:ascii="Verdana" w:hAnsi="Verdana"/>
          <w:b/>
          <w:bCs/>
          <w:sz w:val="20"/>
          <w:szCs w:val="20"/>
          <w:lang w:val="en-IN" w:eastAsia="en-IN"/>
        </w:rPr>
        <w:t>Overfitting:</w:t>
      </w:r>
      <w:r w:rsidRPr="00632EC9">
        <w:rPr>
          <w:rFonts w:ascii="Verdana" w:hAnsi="Verdana"/>
          <w:sz w:val="20"/>
          <w:szCs w:val="20"/>
          <w:lang w:val="en-IN" w:eastAsia="en-IN"/>
        </w:rPr>
        <w:t> Deep Learning models can sometimes overfit to the training data, resulting in poor performance on new and unseen data.</w:t>
      </w:r>
    </w:p>
    <w:p w14:paraId="5ED3BC9F" w14:textId="468D81C4" w:rsidR="00D302F4" w:rsidRPr="00632EC9" w:rsidRDefault="00D302F4" w:rsidP="00632EC9">
      <w:pPr>
        <w:pStyle w:val="ListParagraph"/>
        <w:numPr>
          <w:ilvl w:val="0"/>
          <w:numId w:val="119"/>
        </w:numPr>
        <w:suppressAutoHyphens w:val="0"/>
        <w:spacing w:before="100" w:beforeAutospacing="1" w:after="100" w:afterAutospacing="1" w:line="360" w:lineRule="auto"/>
        <w:jc w:val="both"/>
        <w:rPr>
          <w:rFonts w:ascii="Verdana" w:hAnsi="Verdana"/>
          <w:b/>
          <w:bCs/>
          <w:sz w:val="20"/>
          <w:szCs w:val="20"/>
          <w:lang w:val="en-IN" w:eastAsia="en-IN"/>
        </w:rPr>
      </w:pPr>
      <w:r w:rsidRPr="00632EC9">
        <w:rPr>
          <w:rFonts w:ascii="Verdana" w:hAnsi="Verdana"/>
          <w:b/>
          <w:bCs/>
          <w:sz w:val="20"/>
          <w:szCs w:val="20"/>
          <w:lang w:val="en-IN" w:eastAsia="en-IN"/>
        </w:rPr>
        <w:t>Black-box nature</w:t>
      </w:r>
      <w:r w:rsidRPr="00632EC9">
        <w:rPr>
          <w:rFonts w:ascii="Verdana" w:hAnsi="Verdana"/>
          <w:sz w:val="20"/>
          <w:szCs w:val="20"/>
          <w:lang w:val="en-IN" w:eastAsia="en-IN"/>
        </w:rPr>
        <w:t>: Deep Learning models are often treated as black boxes, making it difficult to understand how they work and how they arrived at their predictions.</w:t>
      </w:r>
    </w:p>
    <w:p w14:paraId="7A394645" w14:textId="77777777" w:rsidR="00410C82" w:rsidRDefault="00410C82" w:rsidP="00D83A4A">
      <w:pPr>
        <w:suppressAutoHyphens w:val="0"/>
        <w:spacing w:before="100" w:beforeAutospacing="1" w:after="100" w:afterAutospacing="1" w:line="360" w:lineRule="auto"/>
        <w:rPr>
          <w:rFonts w:ascii="Verdana" w:hAnsi="Verdana"/>
          <w:b/>
          <w:bCs/>
          <w:sz w:val="20"/>
          <w:szCs w:val="20"/>
          <w:lang w:val="en-IN" w:eastAsia="en-IN"/>
        </w:rPr>
      </w:pPr>
    </w:p>
    <w:sectPr w:rsidR="00410C82" w:rsidSect="00C10BAD">
      <w:type w:val="continuous"/>
      <w:pgSz w:w="11906" w:h="16838"/>
      <w:pgMar w:top="1440" w:right="1267" w:bottom="1440" w:left="126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D5FE8" w14:textId="77777777" w:rsidR="00B5329B" w:rsidRDefault="00B5329B" w:rsidP="00664589">
      <w:r>
        <w:separator/>
      </w:r>
    </w:p>
  </w:endnote>
  <w:endnote w:type="continuationSeparator" w:id="0">
    <w:p w14:paraId="4C511188" w14:textId="77777777" w:rsidR="00B5329B" w:rsidRDefault="00B5329B" w:rsidP="00664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04113"/>
      <w:docPartObj>
        <w:docPartGallery w:val="Page Numbers (Bottom of Page)"/>
        <w:docPartUnique/>
      </w:docPartObj>
    </w:sdtPr>
    <w:sdtEndPr>
      <w:rPr>
        <w:rFonts w:ascii="Verdana" w:hAnsi="Verdana"/>
        <w:noProof/>
        <w:sz w:val="20"/>
        <w:szCs w:val="20"/>
      </w:rPr>
    </w:sdtEndPr>
    <w:sdtContent>
      <w:p w14:paraId="5E885118" w14:textId="4498539F" w:rsidR="00246140" w:rsidRPr="00E6387B" w:rsidRDefault="00E6387B" w:rsidP="00E6387B">
        <w:pPr>
          <w:pStyle w:val="Footer"/>
          <w:rPr>
            <w:rFonts w:ascii="Verdana" w:hAnsi="Verdana"/>
            <w:sz w:val="20"/>
            <w:szCs w:val="20"/>
          </w:rPr>
        </w:pPr>
        <w:r w:rsidRPr="00E6387B">
          <w:rPr>
            <w:rFonts w:ascii="Verdana" w:hAnsi="Verdana"/>
            <w:sz w:val="20"/>
            <w:szCs w:val="20"/>
          </w:rPr>
          <w:t xml:space="preserve">SVECW-CSE </w:t>
        </w:r>
        <w:r>
          <w:rPr>
            <w:rFonts w:ascii="Verdana" w:hAnsi="Verdana"/>
            <w:sz w:val="20"/>
            <w:szCs w:val="20"/>
          </w:rPr>
          <w:t xml:space="preserve">                                                                                                               </w:t>
        </w:r>
        <w:r w:rsidR="00246140" w:rsidRPr="00E6387B">
          <w:rPr>
            <w:rFonts w:ascii="Verdana" w:hAnsi="Verdana"/>
            <w:sz w:val="20"/>
            <w:szCs w:val="20"/>
          </w:rPr>
          <w:fldChar w:fldCharType="begin"/>
        </w:r>
        <w:r w:rsidR="00246140" w:rsidRPr="00E6387B">
          <w:rPr>
            <w:rFonts w:ascii="Verdana" w:hAnsi="Verdana"/>
            <w:sz w:val="20"/>
            <w:szCs w:val="20"/>
          </w:rPr>
          <w:instrText xml:space="preserve"> PAGE   \* MERGEFORMAT </w:instrText>
        </w:r>
        <w:r w:rsidR="00246140" w:rsidRPr="00E6387B">
          <w:rPr>
            <w:rFonts w:ascii="Verdana" w:hAnsi="Verdana"/>
            <w:sz w:val="20"/>
            <w:szCs w:val="20"/>
          </w:rPr>
          <w:fldChar w:fldCharType="separate"/>
        </w:r>
        <w:r w:rsidR="00246140" w:rsidRPr="00E6387B">
          <w:rPr>
            <w:rFonts w:ascii="Verdana" w:hAnsi="Verdana"/>
            <w:noProof/>
            <w:sz w:val="20"/>
            <w:szCs w:val="20"/>
          </w:rPr>
          <w:t>2</w:t>
        </w:r>
        <w:r w:rsidR="00246140" w:rsidRPr="00E6387B">
          <w:rPr>
            <w:rFonts w:ascii="Verdana" w:hAnsi="Verdana"/>
            <w:noProof/>
            <w:sz w:val="20"/>
            <w:szCs w:val="20"/>
          </w:rPr>
          <w:fldChar w:fldCharType="end"/>
        </w:r>
      </w:p>
    </w:sdtContent>
  </w:sdt>
  <w:p w14:paraId="43205BA6" w14:textId="77777777" w:rsidR="00C24A6E" w:rsidRDefault="00C24A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17C2A" w14:textId="77777777" w:rsidR="00B5329B" w:rsidRDefault="00B5329B" w:rsidP="00664589">
      <w:r>
        <w:separator/>
      </w:r>
    </w:p>
  </w:footnote>
  <w:footnote w:type="continuationSeparator" w:id="0">
    <w:p w14:paraId="45CEC239" w14:textId="77777777" w:rsidR="00B5329B" w:rsidRDefault="00B5329B" w:rsidP="00664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0128E" w14:textId="2482A37A" w:rsidR="00C24A6E" w:rsidRPr="00246140" w:rsidRDefault="00246140">
    <w:pPr>
      <w:pStyle w:val="Header"/>
      <w:rPr>
        <w:rFonts w:ascii="Verdana" w:hAnsi="Verdana"/>
        <w:sz w:val="20"/>
        <w:szCs w:val="20"/>
      </w:rPr>
    </w:pPr>
    <w:r>
      <w:rPr>
        <w:rFonts w:ascii="Verdana" w:hAnsi="Verdana"/>
        <w:sz w:val="20"/>
        <w:szCs w:val="20"/>
      </w:rPr>
      <w:t>Enhanced Underwater Fish Detection: A Comparative Study of YOLOv9 and Faster R</w:t>
    </w:r>
    <w:r w:rsidR="00E6387B">
      <w:rPr>
        <w:rFonts w:ascii="Verdana" w:hAnsi="Verdana"/>
        <w:sz w:val="20"/>
        <w:szCs w:val="20"/>
      </w:rPr>
      <w:t>-</w:t>
    </w:r>
    <w:r>
      <w:rPr>
        <w:rFonts w:ascii="Verdana" w:hAnsi="Verdana"/>
        <w:sz w:val="20"/>
        <w:szCs w:val="20"/>
      </w:rPr>
      <w:t>CNN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720"/>
        </w:tabs>
        <w:ind w:left="720" w:hanging="360"/>
      </w:pPr>
      <w:rPr>
        <w:rFonts w:cs="Verdana"/>
        <w:b/>
      </w:rPr>
    </w:lvl>
  </w:abstractNum>
  <w:abstractNum w:abstractNumId="1" w15:restartNumberingAfterBreak="0">
    <w:nsid w:val="00000002"/>
    <w:multiLevelType w:val="multilevel"/>
    <w:tmpl w:val="00000002"/>
    <w:lvl w:ilvl="0">
      <w:start w:val="1"/>
      <w:numFmt w:val="decimal"/>
      <w:lvlText w:val="%1."/>
      <w:lvlJc w:val="left"/>
      <w:pPr>
        <w:tabs>
          <w:tab w:val="num" w:pos="720"/>
        </w:tabs>
        <w:ind w:left="720" w:hanging="360"/>
      </w:pPr>
      <w:rPr>
        <w:rFonts w:ascii="Verdana" w:hAnsi="Verdana" w:cs="Verdana"/>
        <w:sz w:val="20"/>
        <w:szCs w:val="20"/>
      </w:rPr>
    </w:lvl>
    <w:lvl w:ilvl="1">
      <w:start w:val="1"/>
      <w:numFmt w:val="decimal"/>
      <w:lvlText w:val="%1.%2"/>
      <w:lvlJc w:val="left"/>
      <w:pPr>
        <w:tabs>
          <w:tab w:val="num" w:pos="2404"/>
        </w:tabs>
        <w:ind w:left="2404" w:hanging="420"/>
      </w:pPr>
      <w:rPr>
        <w:rFonts w:ascii="Verdana" w:hAnsi="Verdana" w:cs="Verdana"/>
        <w:sz w:val="20"/>
        <w:szCs w:val="20"/>
      </w:rPr>
    </w:lvl>
    <w:lvl w:ilvl="2">
      <w:start w:val="1"/>
      <w:numFmt w:val="decimal"/>
      <w:lvlText w:val="%1.%2.%3"/>
      <w:lvlJc w:val="left"/>
      <w:pPr>
        <w:tabs>
          <w:tab w:val="num" w:pos="3129"/>
        </w:tabs>
        <w:ind w:left="3129" w:hanging="720"/>
      </w:pPr>
      <w:rPr>
        <w:rFonts w:ascii="Verdana" w:hAnsi="Verdana" w:cs="Verdana"/>
        <w:sz w:val="20"/>
        <w:szCs w:val="20"/>
      </w:rPr>
    </w:lvl>
    <w:lvl w:ilvl="3">
      <w:start w:val="1"/>
      <w:numFmt w:val="decimal"/>
      <w:lvlText w:val="%1.%2.%3.%4"/>
      <w:lvlJc w:val="left"/>
      <w:pPr>
        <w:tabs>
          <w:tab w:val="num" w:pos="2160"/>
        </w:tabs>
        <w:ind w:left="2160" w:hanging="720"/>
      </w:pPr>
      <w:rPr>
        <w:rFonts w:ascii="Verdana" w:hAnsi="Verdana" w:cs="Verdana"/>
        <w:sz w:val="20"/>
        <w:szCs w:val="20"/>
      </w:rPr>
    </w:lvl>
    <w:lvl w:ilvl="4">
      <w:start w:val="1"/>
      <w:numFmt w:val="decimal"/>
      <w:lvlText w:val="%1.%2.%3.%4.%5"/>
      <w:lvlJc w:val="left"/>
      <w:pPr>
        <w:tabs>
          <w:tab w:val="num" w:pos="2880"/>
        </w:tabs>
        <w:ind w:left="2880" w:hanging="1080"/>
      </w:pPr>
      <w:rPr>
        <w:rFonts w:ascii="Verdana" w:hAnsi="Verdana" w:cs="Verdana"/>
        <w:sz w:val="20"/>
        <w:szCs w:val="20"/>
      </w:rPr>
    </w:lvl>
    <w:lvl w:ilvl="5">
      <w:start w:val="1"/>
      <w:numFmt w:val="decimal"/>
      <w:lvlText w:val="%1.%2.%3.%4.%5.%6"/>
      <w:lvlJc w:val="left"/>
      <w:pPr>
        <w:tabs>
          <w:tab w:val="num" w:pos="3240"/>
        </w:tabs>
        <w:ind w:left="3240" w:hanging="1080"/>
      </w:pPr>
      <w:rPr>
        <w:rFonts w:ascii="Verdana" w:hAnsi="Verdana" w:cs="Verdana"/>
        <w:sz w:val="20"/>
        <w:szCs w:val="20"/>
      </w:rPr>
    </w:lvl>
    <w:lvl w:ilvl="6">
      <w:start w:val="1"/>
      <w:numFmt w:val="decimal"/>
      <w:lvlText w:val="%1.%2.%3.%4.%5.%6.%7"/>
      <w:lvlJc w:val="left"/>
      <w:pPr>
        <w:tabs>
          <w:tab w:val="num" w:pos="3960"/>
        </w:tabs>
        <w:ind w:left="3960" w:hanging="1440"/>
      </w:pPr>
      <w:rPr>
        <w:rFonts w:ascii="Verdana" w:hAnsi="Verdana" w:cs="Verdana"/>
        <w:sz w:val="20"/>
        <w:szCs w:val="20"/>
      </w:rPr>
    </w:lvl>
    <w:lvl w:ilvl="7">
      <w:start w:val="1"/>
      <w:numFmt w:val="decimal"/>
      <w:lvlText w:val="%1.%2.%3.%4.%5.%6.%7.%8"/>
      <w:lvlJc w:val="left"/>
      <w:pPr>
        <w:tabs>
          <w:tab w:val="num" w:pos="4320"/>
        </w:tabs>
        <w:ind w:left="4320" w:hanging="1440"/>
      </w:pPr>
      <w:rPr>
        <w:rFonts w:ascii="Verdana" w:hAnsi="Verdana" w:cs="Verdana"/>
        <w:sz w:val="20"/>
        <w:szCs w:val="20"/>
      </w:rPr>
    </w:lvl>
    <w:lvl w:ilvl="8">
      <w:start w:val="1"/>
      <w:numFmt w:val="decimal"/>
      <w:lvlText w:val="%1.%2.%3.%4.%5.%6.%7.%8.%9"/>
      <w:lvlJc w:val="left"/>
      <w:pPr>
        <w:tabs>
          <w:tab w:val="num" w:pos="5040"/>
        </w:tabs>
        <w:ind w:left="5040" w:hanging="1800"/>
      </w:pPr>
      <w:rPr>
        <w:rFonts w:ascii="Verdana" w:hAnsi="Verdana" w:cs="Verdana"/>
        <w:sz w:val="20"/>
        <w:szCs w:val="20"/>
      </w:rPr>
    </w:lvl>
  </w:abstractNum>
  <w:abstractNum w:abstractNumId="2" w15:restartNumberingAfterBreak="0">
    <w:nsid w:val="00000003"/>
    <w:multiLevelType w:val="multilevel"/>
    <w:tmpl w:val="00000003"/>
    <w:name w:val="WW8Num3"/>
    <w:lvl w:ilvl="0">
      <w:start w:val="1"/>
      <w:numFmt w:val="decimal"/>
      <w:lvlText w:val="%1."/>
      <w:lvlJc w:val="left"/>
      <w:pPr>
        <w:tabs>
          <w:tab w:val="num" w:pos="720"/>
        </w:tabs>
        <w:ind w:left="720" w:hanging="360"/>
      </w:pPr>
      <w:rPr>
        <w:rFonts w:ascii="Verdana" w:hAnsi="Verdana" w:cs="Verdana"/>
        <w:color w:val="auto"/>
        <w:sz w:val="20"/>
        <w:szCs w:val="20"/>
      </w:rPr>
    </w:lvl>
    <w:lvl w:ilvl="1">
      <w:start w:val="1"/>
      <w:numFmt w:val="lowerLetter"/>
      <w:lvlText w:val="%2."/>
      <w:lvlJc w:val="left"/>
      <w:pPr>
        <w:tabs>
          <w:tab w:val="num" w:pos="1440"/>
        </w:tabs>
        <w:ind w:left="1440" w:hanging="360"/>
      </w:pPr>
      <w:rPr>
        <w:rFonts w:cs="Verdana"/>
        <w:b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2C4448F"/>
    <w:multiLevelType w:val="multilevel"/>
    <w:tmpl w:val="77602114"/>
    <w:lvl w:ilvl="0">
      <w:start w:val="5"/>
      <w:numFmt w:val="decimal"/>
      <w:lvlText w:val="%1"/>
      <w:lvlJc w:val="left"/>
      <w:pPr>
        <w:ind w:left="560" w:hanging="560"/>
      </w:pPr>
      <w:rPr>
        <w:rFonts w:hint="default"/>
      </w:rPr>
    </w:lvl>
    <w:lvl w:ilvl="1">
      <w:start w:val="3"/>
      <w:numFmt w:val="decimal"/>
      <w:lvlText w:val="%1.%2"/>
      <w:lvlJc w:val="left"/>
      <w:pPr>
        <w:ind w:left="1000" w:hanging="720"/>
      </w:pPr>
      <w:rPr>
        <w:rFonts w:hint="default"/>
      </w:rPr>
    </w:lvl>
    <w:lvl w:ilvl="2">
      <w:start w:val="1"/>
      <w:numFmt w:val="decimal"/>
      <w:lvlText w:val="%1.%2.%3"/>
      <w:lvlJc w:val="left"/>
      <w:pPr>
        <w:ind w:left="1280" w:hanging="720"/>
      </w:pPr>
      <w:rPr>
        <w:rFonts w:hint="default"/>
        <w:b/>
        <w:bCs/>
      </w:rPr>
    </w:lvl>
    <w:lvl w:ilvl="3">
      <w:start w:val="1"/>
      <w:numFmt w:val="decimal"/>
      <w:lvlText w:val="%1.%2.%3.%4"/>
      <w:lvlJc w:val="left"/>
      <w:pPr>
        <w:ind w:left="1920" w:hanging="1080"/>
      </w:pPr>
      <w:rPr>
        <w:rFonts w:hint="default"/>
      </w:rPr>
    </w:lvl>
    <w:lvl w:ilvl="4">
      <w:start w:val="1"/>
      <w:numFmt w:val="decimal"/>
      <w:lvlText w:val="%1.%2.%3.%4.%5"/>
      <w:lvlJc w:val="left"/>
      <w:pPr>
        <w:ind w:left="2560" w:hanging="144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480" w:hanging="1800"/>
      </w:pPr>
      <w:rPr>
        <w:rFonts w:hint="default"/>
      </w:rPr>
    </w:lvl>
    <w:lvl w:ilvl="7">
      <w:start w:val="1"/>
      <w:numFmt w:val="decimal"/>
      <w:lvlText w:val="%1.%2.%3.%4.%5.%6.%7.%8"/>
      <w:lvlJc w:val="left"/>
      <w:pPr>
        <w:ind w:left="4120" w:hanging="2160"/>
      </w:pPr>
      <w:rPr>
        <w:rFonts w:hint="default"/>
      </w:rPr>
    </w:lvl>
    <w:lvl w:ilvl="8">
      <w:start w:val="1"/>
      <w:numFmt w:val="decimal"/>
      <w:lvlText w:val="%1.%2.%3.%4.%5.%6.%7.%8.%9"/>
      <w:lvlJc w:val="left"/>
      <w:pPr>
        <w:ind w:left="4400" w:hanging="2160"/>
      </w:pPr>
      <w:rPr>
        <w:rFonts w:hint="default"/>
      </w:rPr>
    </w:lvl>
  </w:abstractNum>
  <w:abstractNum w:abstractNumId="5" w15:restartNumberingAfterBreak="0">
    <w:nsid w:val="04670329"/>
    <w:multiLevelType w:val="hybridMultilevel"/>
    <w:tmpl w:val="3B0CC918"/>
    <w:lvl w:ilvl="0" w:tplc="56D8F33E">
      <w:start w:val="1"/>
      <w:numFmt w:val="decimal"/>
      <w:lvlText w:val="%1."/>
      <w:lvlJc w:val="lef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05565EEB"/>
    <w:multiLevelType w:val="hybridMultilevel"/>
    <w:tmpl w:val="64B2989A"/>
    <w:lvl w:ilvl="0" w:tplc="F54C04A4">
      <w:start w:val="1"/>
      <w:numFmt w:val="bullet"/>
      <w:lvlText w:val=""/>
      <w:lvlJc w:val="left"/>
      <w:pPr>
        <w:tabs>
          <w:tab w:val="num" w:pos="720"/>
        </w:tabs>
        <w:ind w:left="720" w:hanging="360"/>
      </w:pPr>
      <w:rPr>
        <w:rFonts w:ascii="Wingdings" w:hAnsi="Wingdings" w:hint="default"/>
      </w:rPr>
    </w:lvl>
    <w:lvl w:ilvl="1" w:tplc="883E2ED8" w:tentative="1">
      <w:start w:val="1"/>
      <w:numFmt w:val="bullet"/>
      <w:lvlText w:val=""/>
      <w:lvlJc w:val="left"/>
      <w:pPr>
        <w:tabs>
          <w:tab w:val="num" w:pos="1440"/>
        </w:tabs>
        <w:ind w:left="1440" w:hanging="360"/>
      </w:pPr>
      <w:rPr>
        <w:rFonts w:ascii="Wingdings" w:hAnsi="Wingdings" w:hint="default"/>
      </w:rPr>
    </w:lvl>
    <w:lvl w:ilvl="2" w:tplc="6806179E" w:tentative="1">
      <w:start w:val="1"/>
      <w:numFmt w:val="bullet"/>
      <w:lvlText w:val=""/>
      <w:lvlJc w:val="left"/>
      <w:pPr>
        <w:tabs>
          <w:tab w:val="num" w:pos="2160"/>
        </w:tabs>
        <w:ind w:left="2160" w:hanging="360"/>
      </w:pPr>
      <w:rPr>
        <w:rFonts w:ascii="Wingdings" w:hAnsi="Wingdings" w:hint="default"/>
      </w:rPr>
    </w:lvl>
    <w:lvl w:ilvl="3" w:tplc="9166778C" w:tentative="1">
      <w:start w:val="1"/>
      <w:numFmt w:val="bullet"/>
      <w:lvlText w:val=""/>
      <w:lvlJc w:val="left"/>
      <w:pPr>
        <w:tabs>
          <w:tab w:val="num" w:pos="2880"/>
        </w:tabs>
        <w:ind w:left="2880" w:hanging="360"/>
      </w:pPr>
      <w:rPr>
        <w:rFonts w:ascii="Wingdings" w:hAnsi="Wingdings" w:hint="default"/>
      </w:rPr>
    </w:lvl>
    <w:lvl w:ilvl="4" w:tplc="A5ECCE08" w:tentative="1">
      <w:start w:val="1"/>
      <w:numFmt w:val="bullet"/>
      <w:lvlText w:val=""/>
      <w:lvlJc w:val="left"/>
      <w:pPr>
        <w:tabs>
          <w:tab w:val="num" w:pos="3600"/>
        </w:tabs>
        <w:ind w:left="3600" w:hanging="360"/>
      </w:pPr>
      <w:rPr>
        <w:rFonts w:ascii="Wingdings" w:hAnsi="Wingdings" w:hint="default"/>
      </w:rPr>
    </w:lvl>
    <w:lvl w:ilvl="5" w:tplc="86807E56" w:tentative="1">
      <w:start w:val="1"/>
      <w:numFmt w:val="bullet"/>
      <w:lvlText w:val=""/>
      <w:lvlJc w:val="left"/>
      <w:pPr>
        <w:tabs>
          <w:tab w:val="num" w:pos="4320"/>
        </w:tabs>
        <w:ind w:left="4320" w:hanging="360"/>
      </w:pPr>
      <w:rPr>
        <w:rFonts w:ascii="Wingdings" w:hAnsi="Wingdings" w:hint="default"/>
      </w:rPr>
    </w:lvl>
    <w:lvl w:ilvl="6" w:tplc="50F89CCA" w:tentative="1">
      <w:start w:val="1"/>
      <w:numFmt w:val="bullet"/>
      <w:lvlText w:val=""/>
      <w:lvlJc w:val="left"/>
      <w:pPr>
        <w:tabs>
          <w:tab w:val="num" w:pos="5040"/>
        </w:tabs>
        <w:ind w:left="5040" w:hanging="360"/>
      </w:pPr>
      <w:rPr>
        <w:rFonts w:ascii="Wingdings" w:hAnsi="Wingdings" w:hint="default"/>
      </w:rPr>
    </w:lvl>
    <w:lvl w:ilvl="7" w:tplc="8FB80B7A" w:tentative="1">
      <w:start w:val="1"/>
      <w:numFmt w:val="bullet"/>
      <w:lvlText w:val=""/>
      <w:lvlJc w:val="left"/>
      <w:pPr>
        <w:tabs>
          <w:tab w:val="num" w:pos="5760"/>
        </w:tabs>
        <w:ind w:left="5760" w:hanging="360"/>
      </w:pPr>
      <w:rPr>
        <w:rFonts w:ascii="Wingdings" w:hAnsi="Wingdings" w:hint="default"/>
      </w:rPr>
    </w:lvl>
    <w:lvl w:ilvl="8" w:tplc="C7C66B0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6FB7936"/>
    <w:multiLevelType w:val="hybridMultilevel"/>
    <w:tmpl w:val="AA42405C"/>
    <w:lvl w:ilvl="0" w:tplc="8A3820AE">
      <w:start w:val="1"/>
      <w:numFmt w:val="bullet"/>
      <w:lvlText w:val=""/>
      <w:lvlJc w:val="left"/>
      <w:pPr>
        <w:tabs>
          <w:tab w:val="num" w:pos="720"/>
        </w:tabs>
        <w:ind w:left="720" w:hanging="360"/>
      </w:pPr>
      <w:rPr>
        <w:rFonts w:ascii="Wingdings" w:hAnsi="Wingdings" w:hint="default"/>
      </w:rPr>
    </w:lvl>
    <w:lvl w:ilvl="1" w:tplc="3566DD68" w:tentative="1">
      <w:start w:val="1"/>
      <w:numFmt w:val="bullet"/>
      <w:lvlText w:val=""/>
      <w:lvlJc w:val="left"/>
      <w:pPr>
        <w:tabs>
          <w:tab w:val="num" w:pos="1440"/>
        </w:tabs>
        <w:ind w:left="1440" w:hanging="360"/>
      </w:pPr>
      <w:rPr>
        <w:rFonts w:ascii="Wingdings" w:hAnsi="Wingdings" w:hint="default"/>
      </w:rPr>
    </w:lvl>
    <w:lvl w:ilvl="2" w:tplc="6A248252" w:tentative="1">
      <w:start w:val="1"/>
      <w:numFmt w:val="bullet"/>
      <w:lvlText w:val=""/>
      <w:lvlJc w:val="left"/>
      <w:pPr>
        <w:tabs>
          <w:tab w:val="num" w:pos="2160"/>
        </w:tabs>
        <w:ind w:left="2160" w:hanging="360"/>
      </w:pPr>
      <w:rPr>
        <w:rFonts w:ascii="Wingdings" w:hAnsi="Wingdings" w:hint="default"/>
      </w:rPr>
    </w:lvl>
    <w:lvl w:ilvl="3" w:tplc="00E83636" w:tentative="1">
      <w:start w:val="1"/>
      <w:numFmt w:val="bullet"/>
      <w:lvlText w:val=""/>
      <w:lvlJc w:val="left"/>
      <w:pPr>
        <w:tabs>
          <w:tab w:val="num" w:pos="2880"/>
        </w:tabs>
        <w:ind w:left="2880" w:hanging="360"/>
      </w:pPr>
      <w:rPr>
        <w:rFonts w:ascii="Wingdings" w:hAnsi="Wingdings" w:hint="default"/>
      </w:rPr>
    </w:lvl>
    <w:lvl w:ilvl="4" w:tplc="3FB09030" w:tentative="1">
      <w:start w:val="1"/>
      <w:numFmt w:val="bullet"/>
      <w:lvlText w:val=""/>
      <w:lvlJc w:val="left"/>
      <w:pPr>
        <w:tabs>
          <w:tab w:val="num" w:pos="3600"/>
        </w:tabs>
        <w:ind w:left="3600" w:hanging="360"/>
      </w:pPr>
      <w:rPr>
        <w:rFonts w:ascii="Wingdings" w:hAnsi="Wingdings" w:hint="default"/>
      </w:rPr>
    </w:lvl>
    <w:lvl w:ilvl="5" w:tplc="055CD466" w:tentative="1">
      <w:start w:val="1"/>
      <w:numFmt w:val="bullet"/>
      <w:lvlText w:val=""/>
      <w:lvlJc w:val="left"/>
      <w:pPr>
        <w:tabs>
          <w:tab w:val="num" w:pos="4320"/>
        </w:tabs>
        <w:ind w:left="4320" w:hanging="360"/>
      </w:pPr>
      <w:rPr>
        <w:rFonts w:ascii="Wingdings" w:hAnsi="Wingdings" w:hint="default"/>
      </w:rPr>
    </w:lvl>
    <w:lvl w:ilvl="6" w:tplc="FBDE3DB6" w:tentative="1">
      <w:start w:val="1"/>
      <w:numFmt w:val="bullet"/>
      <w:lvlText w:val=""/>
      <w:lvlJc w:val="left"/>
      <w:pPr>
        <w:tabs>
          <w:tab w:val="num" w:pos="5040"/>
        </w:tabs>
        <w:ind w:left="5040" w:hanging="360"/>
      </w:pPr>
      <w:rPr>
        <w:rFonts w:ascii="Wingdings" w:hAnsi="Wingdings" w:hint="default"/>
      </w:rPr>
    </w:lvl>
    <w:lvl w:ilvl="7" w:tplc="B9FA303C" w:tentative="1">
      <w:start w:val="1"/>
      <w:numFmt w:val="bullet"/>
      <w:lvlText w:val=""/>
      <w:lvlJc w:val="left"/>
      <w:pPr>
        <w:tabs>
          <w:tab w:val="num" w:pos="5760"/>
        </w:tabs>
        <w:ind w:left="5760" w:hanging="360"/>
      </w:pPr>
      <w:rPr>
        <w:rFonts w:ascii="Wingdings" w:hAnsi="Wingdings" w:hint="default"/>
      </w:rPr>
    </w:lvl>
    <w:lvl w:ilvl="8" w:tplc="E7869C8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977490F"/>
    <w:multiLevelType w:val="hybridMultilevel"/>
    <w:tmpl w:val="34F643CC"/>
    <w:lvl w:ilvl="0" w:tplc="4314A5D0">
      <w:start w:val="1"/>
      <w:numFmt w:val="bullet"/>
      <w:lvlText w:val=""/>
      <w:lvlJc w:val="left"/>
      <w:pPr>
        <w:tabs>
          <w:tab w:val="num" w:pos="720"/>
        </w:tabs>
        <w:ind w:left="720" w:hanging="360"/>
      </w:pPr>
      <w:rPr>
        <w:rFonts w:ascii="Wingdings" w:hAnsi="Wingdings" w:hint="default"/>
      </w:rPr>
    </w:lvl>
    <w:lvl w:ilvl="1" w:tplc="A8A686E0" w:tentative="1">
      <w:start w:val="1"/>
      <w:numFmt w:val="bullet"/>
      <w:lvlText w:val=""/>
      <w:lvlJc w:val="left"/>
      <w:pPr>
        <w:tabs>
          <w:tab w:val="num" w:pos="1440"/>
        </w:tabs>
        <w:ind w:left="1440" w:hanging="360"/>
      </w:pPr>
      <w:rPr>
        <w:rFonts w:ascii="Wingdings" w:hAnsi="Wingdings" w:hint="default"/>
      </w:rPr>
    </w:lvl>
    <w:lvl w:ilvl="2" w:tplc="B5669990" w:tentative="1">
      <w:start w:val="1"/>
      <w:numFmt w:val="bullet"/>
      <w:lvlText w:val=""/>
      <w:lvlJc w:val="left"/>
      <w:pPr>
        <w:tabs>
          <w:tab w:val="num" w:pos="2160"/>
        </w:tabs>
        <w:ind w:left="2160" w:hanging="360"/>
      </w:pPr>
      <w:rPr>
        <w:rFonts w:ascii="Wingdings" w:hAnsi="Wingdings" w:hint="default"/>
      </w:rPr>
    </w:lvl>
    <w:lvl w:ilvl="3" w:tplc="B652F39C" w:tentative="1">
      <w:start w:val="1"/>
      <w:numFmt w:val="bullet"/>
      <w:lvlText w:val=""/>
      <w:lvlJc w:val="left"/>
      <w:pPr>
        <w:tabs>
          <w:tab w:val="num" w:pos="2880"/>
        </w:tabs>
        <w:ind w:left="2880" w:hanging="360"/>
      </w:pPr>
      <w:rPr>
        <w:rFonts w:ascii="Wingdings" w:hAnsi="Wingdings" w:hint="default"/>
      </w:rPr>
    </w:lvl>
    <w:lvl w:ilvl="4" w:tplc="313649EA" w:tentative="1">
      <w:start w:val="1"/>
      <w:numFmt w:val="bullet"/>
      <w:lvlText w:val=""/>
      <w:lvlJc w:val="left"/>
      <w:pPr>
        <w:tabs>
          <w:tab w:val="num" w:pos="3600"/>
        </w:tabs>
        <w:ind w:left="3600" w:hanging="360"/>
      </w:pPr>
      <w:rPr>
        <w:rFonts w:ascii="Wingdings" w:hAnsi="Wingdings" w:hint="default"/>
      </w:rPr>
    </w:lvl>
    <w:lvl w:ilvl="5" w:tplc="1C6849E0" w:tentative="1">
      <w:start w:val="1"/>
      <w:numFmt w:val="bullet"/>
      <w:lvlText w:val=""/>
      <w:lvlJc w:val="left"/>
      <w:pPr>
        <w:tabs>
          <w:tab w:val="num" w:pos="4320"/>
        </w:tabs>
        <w:ind w:left="4320" w:hanging="360"/>
      </w:pPr>
      <w:rPr>
        <w:rFonts w:ascii="Wingdings" w:hAnsi="Wingdings" w:hint="default"/>
      </w:rPr>
    </w:lvl>
    <w:lvl w:ilvl="6" w:tplc="7B8ADEAA" w:tentative="1">
      <w:start w:val="1"/>
      <w:numFmt w:val="bullet"/>
      <w:lvlText w:val=""/>
      <w:lvlJc w:val="left"/>
      <w:pPr>
        <w:tabs>
          <w:tab w:val="num" w:pos="5040"/>
        </w:tabs>
        <w:ind w:left="5040" w:hanging="360"/>
      </w:pPr>
      <w:rPr>
        <w:rFonts w:ascii="Wingdings" w:hAnsi="Wingdings" w:hint="default"/>
      </w:rPr>
    </w:lvl>
    <w:lvl w:ilvl="7" w:tplc="9A88DC9A" w:tentative="1">
      <w:start w:val="1"/>
      <w:numFmt w:val="bullet"/>
      <w:lvlText w:val=""/>
      <w:lvlJc w:val="left"/>
      <w:pPr>
        <w:tabs>
          <w:tab w:val="num" w:pos="5760"/>
        </w:tabs>
        <w:ind w:left="5760" w:hanging="360"/>
      </w:pPr>
      <w:rPr>
        <w:rFonts w:ascii="Wingdings" w:hAnsi="Wingdings" w:hint="default"/>
      </w:rPr>
    </w:lvl>
    <w:lvl w:ilvl="8" w:tplc="9F2ABC2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AC90063"/>
    <w:multiLevelType w:val="hybridMultilevel"/>
    <w:tmpl w:val="0AF8447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0B9625B6"/>
    <w:multiLevelType w:val="multilevel"/>
    <w:tmpl w:val="F2EE1E9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C037B78"/>
    <w:multiLevelType w:val="hybridMultilevel"/>
    <w:tmpl w:val="49E2F1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F1140DB"/>
    <w:multiLevelType w:val="hybridMultilevel"/>
    <w:tmpl w:val="8F66A41E"/>
    <w:lvl w:ilvl="0" w:tplc="1FE2A1F8">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4B4E84"/>
    <w:multiLevelType w:val="multilevel"/>
    <w:tmpl w:val="BEF43F54"/>
    <w:lvl w:ilvl="0">
      <w:start w:val="6"/>
      <w:numFmt w:val="decimal"/>
      <w:lvlText w:val="%1"/>
      <w:lvlJc w:val="left"/>
      <w:pPr>
        <w:ind w:left="720" w:hanging="720"/>
      </w:pPr>
      <w:rPr>
        <w:rFonts w:hint="default"/>
      </w:rPr>
    </w:lvl>
    <w:lvl w:ilvl="1">
      <w:start w:val="4"/>
      <w:numFmt w:val="decimal"/>
      <w:lvlText w:val="%1.%2"/>
      <w:lvlJc w:val="left"/>
      <w:pPr>
        <w:ind w:left="1120" w:hanging="1080"/>
      </w:pPr>
      <w:rPr>
        <w:rFonts w:hint="default"/>
      </w:rPr>
    </w:lvl>
    <w:lvl w:ilvl="2">
      <w:start w:val="2"/>
      <w:numFmt w:val="decimal"/>
      <w:lvlText w:val="%1.%2.%3"/>
      <w:lvlJc w:val="left"/>
      <w:pPr>
        <w:ind w:left="1880" w:hanging="1800"/>
      </w:pPr>
      <w:rPr>
        <w:rFonts w:hint="default"/>
      </w:rPr>
    </w:lvl>
    <w:lvl w:ilvl="3">
      <w:start w:val="1"/>
      <w:numFmt w:val="decimal"/>
      <w:lvlText w:val="%1.%2.%3.%4"/>
      <w:lvlJc w:val="left"/>
      <w:pPr>
        <w:ind w:left="2280" w:hanging="2160"/>
      </w:pPr>
      <w:rPr>
        <w:rFonts w:hint="default"/>
      </w:rPr>
    </w:lvl>
    <w:lvl w:ilvl="4">
      <w:start w:val="1"/>
      <w:numFmt w:val="decimal"/>
      <w:lvlText w:val="%1.%2.%3.%4.%5"/>
      <w:lvlJc w:val="left"/>
      <w:pPr>
        <w:ind w:left="3040" w:hanging="2880"/>
      </w:pPr>
      <w:rPr>
        <w:rFonts w:hint="default"/>
      </w:rPr>
    </w:lvl>
    <w:lvl w:ilvl="5">
      <w:start w:val="1"/>
      <w:numFmt w:val="decimal"/>
      <w:lvlText w:val="%1.%2.%3.%4.%5.%6"/>
      <w:lvlJc w:val="left"/>
      <w:pPr>
        <w:ind w:left="3440" w:hanging="3240"/>
      </w:pPr>
      <w:rPr>
        <w:rFonts w:hint="default"/>
      </w:rPr>
    </w:lvl>
    <w:lvl w:ilvl="6">
      <w:start w:val="1"/>
      <w:numFmt w:val="decimal"/>
      <w:lvlText w:val="%1.%2.%3.%4.%5.%6.%7"/>
      <w:lvlJc w:val="left"/>
      <w:pPr>
        <w:ind w:left="4200" w:hanging="3960"/>
      </w:pPr>
      <w:rPr>
        <w:rFonts w:hint="default"/>
      </w:rPr>
    </w:lvl>
    <w:lvl w:ilvl="7">
      <w:start w:val="1"/>
      <w:numFmt w:val="decimal"/>
      <w:lvlText w:val="%1.%2.%3.%4.%5.%6.%7.%8"/>
      <w:lvlJc w:val="left"/>
      <w:pPr>
        <w:ind w:left="4600" w:hanging="4320"/>
      </w:pPr>
      <w:rPr>
        <w:rFonts w:hint="default"/>
      </w:rPr>
    </w:lvl>
    <w:lvl w:ilvl="8">
      <w:start w:val="1"/>
      <w:numFmt w:val="decimal"/>
      <w:lvlText w:val="%1.%2.%3.%4.%5.%6.%7.%8.%9"/>
      <w:lvlJc w:val="left"/>
      <w:pPr>
        <w:ind w:left="5360" w:hanging="5040"/>
      </w:pPr>
      <w:rPr>
        <w:rFonts w:hint="default"/>
      </w:rPr>
    </w:lvl>
  </w:abstractNum>
  <w:abstractNum w:abstractNumId="14"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11191C51"/>
    <w:multiLevelType w:val="hybridMultilevel"/>
    <w:tmpl w:val="FAA06750"/>
    <w:lvl w:ilvl="0" w:tplc="04EC0998">
      <w:start w:val="1"/>
      <w:numFmt w:val="bullet"/>
      <w:lvlText w:val=""/>
      <w:lvlJc w:val="left"/>
      <w:pPr>
        <w:tabs>
          <w:tab w:val="num" w:pos="720"/>
        </w:tabs>
        <w:ind w:left="720" w:hanging="360"/>
      </w:pPr>
      <w:rPr>
        <w:rFonts w:ascii="Wingdings" w:hAnsi="Wingdings" w:hint="default"/>
      </w:rPr>
    </w:lvl>
    <w:lvl w:ilvl="1" w:tplc="46B01A56" w:tentative="1">
      <w:start w:val="1"/>
      <w:numFmt w:val="bullet"/>
      <w:lvlText w:val=""/>
      <w:lvlJc w:val="left"/>
      <w:pPr>
        <w:tabs>
          <w:tab w:val="num" w:pos="1440"/>
        </w:tabs>
        <w:ind w:left="1440" w:hanging="360"/>
      </w:pPr>
      <w:rPr>
        <w:rFonts w:ascii="Wingdings" w:hAnsi="Wingdings" w:hint="default"/>
      </w:rPr>
    </w:lvl>
    <w:lvl w:ilvl="2" w:tplc="BAE0DB64" w:tentative="1">
      <w:start w:val="1"/>
      <w:numFmt w:val="bullet"/>
      <w:lvlText w:val=""/>
      <w:lvlJc w:val="left"/>
      <w:pPr>
        <w:tabs>
          <w:tab w:val="num" w:pos="2160"/>
        </w:tabs>
        <w:ind w:left="2160" w:hanging="360"/>
      </w:pPr>
      <w:rPr>
        <w:rFonts w:ascii="Wingdings" w:hAnsi="Wingdings" w:hint="default"/>
      </w:rPr>
    </w:lvl>
    <w:lvl w:ilvl="3" w:tplc="4B508EBA" w:tentative="1">
      <w:start w:val="1"/>
      <w:numFmt w:val="bullet"/>
      <w:lvlText w:val=""/>
      <w:lvlJc w:val="left"/>
      <w:pPr>
        <w:tabs>
          <w:tab w:val="num" w:pos="2880"/>
        </w:tabs>
        <w:ind w:left="2880" w:hanging="360"/>
      </w:pPr>
      <w:rPr>
        <w:rFonts w:ascii="Wingdings" w:hAnsi="Wingdings" w:hint="default"/>
      </w:rPr>
    </w:lvl>
    <w:lvl w:ilvl="4" w:tplc="E58234A2" w:tentative="1">
      <w:start w:val="1"/>
      <w:numFmt w:val="bullet"/>
      <w:lvlText w:val=""/>
      <w:lvlJc w:val="left"/>
      <w:pPr>
        <w:tabs>
          <w:tab w:val="num" w:pos="3600"/>
        </w:tabs>
        <w:ind w:left="3600" w:hanging="360"/>
      </w:pPr>
      <w:rPr>
        <w:rFonts w:ascii="Wingdings" w:hAnsi="Wingdings" w:hint="default"/>
      </w:rPr>
    </w:lvl>
    <w:lvl w:ilvl="5" w:tplc="A19ED73C" w:tentative="1">
      <w:start w:val="1"/>
      <w:numFmt w:val="bullet"/>
      <w:lvlText w:val=""/>
      <w:lvlJc w:val="left"/>
      <w:pPr>
        <w:tabs>
          <w:tab w:val="num" w:pos="4320"/>
        </w:tabs>
        <w:ind w:left="4320" w:hanging="360"/>
      </w:pPr>
      <w:rPr>
        <w:rFonts w:ascii="Wingdings" w:hAnsi="Wingdings" w:hint="default"/>
      </w:rPr>
    </w:lvl>
    <w:lvl w:ilvl="6" w:tplc="A57AB1A6" w:tentative="1">
      <w:start w:val="1"/>
      <w:numFmt w:val="bullet"/>
      <w:lvlText w:val=""/>
      <w:lvlJc w:val="left"/>
      <w:pPr>
        <w:tabs>
          <w:tab w:val="num" w:pos="5040"/>
        </w:tabs>
        <w:ind w:left="5040" w:hanging="360"/>
      </w:pPr>
      <w:rPr>
        <w:rFonts w:ascii="Wingdings" w:hAnsi="Wingdings" w:hint="default"/>
      </w:rPr>
    </w:lvl>
    <w:lvl w:ilvl="7" w:tplc="E176EFD2" w:tentative="1">
      <w:start w:val="1"/>
      <w:numFmt w:val="bullet"/>
      <w:lvlText w:val=""/>
      <w:lvlJc w:val="left"/>
      <w:pPr>
        <w:tabs>
          <w:tab w:val="num" w:pos="5760"/>
        </w:tabs>
        <w:ind w:left="5760" w:hanging="360"/>
      </w:pPr>
      <w:rPr>
        <w:rFonts w:ascii="Wingdings" w:hAnsi="Wingdings" w:hint="default"/>
      </w:rPr>
    </w:lvl>
    <w:lvl w:ilvl="8" w:tplc="D2188C3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1407471"/>
    <w:multiLevelType w:val="hybridMultilevel"/>
    <w:tmpl w:val="A91E65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Times New Roman"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Times New Roman"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Times New Roman" w:hint="default"/>
      </w:rPr>
    </w:lvl>
    <w:lvl w:ilvl="8">
      <w:start w:val="1"/>
      <w:numFmt w:val="bullet"/>
      <w:lvlText w:val=""/>
      <w:lvlJc w:val="left"/>
      <w:pPr>
        <w:tabs>
          <w:tab w:val="left" w:pos="6480"/>
        </w:tabs>
        <w:ind w:left="6480" w:hanging="360"/>
      </w:pPr>
      <w:rPr>
        <w:rFonts w:ascii="Wingdings" w:hAnsi="Wingdings" w:hint="default"/>
      </w:rPr>
    </w:lvl>
  </w:abstractNum>
  <w:abstractNum w:abstractNumId="18" w15:restartNumberingAfterBreak="0">
    <w:nsid w:val="151B6EC2"/>
    <w:multiLevelType w:val="hybridMultilevel"/>
    <w:tmpl w:val="B88E9DA6"/>
    <w:lvl w:ilvl="0" w:tplc="7E18FB9A">
      <w:start w:val="1"/>
      <w:numFmt w:val="bullet"/>
      <w:lvlText w:val=""/>
      <w:lvlJc w:val="left"/>
      <w:pPr>
        <w:tabs>
          <w:tab w:val="num" w:pos="720"/>
        </w:tabs>
        <w:ind w:left="720" w:hanging="360"/>
      </w:pPr>
      <w:rPr>
        <w:rFonts w:ascii="Wingdings" w:hAnsi="Wingdings" w:hint="default"/>
      </w:rPr>
    </w:lvl>
    <w:lvl w:ilvl="1" w:tplc="07EC680C" w:tentative="1">
      <w:start w:val="1"/>
      <w:numFmt w:val="bullet"/>
      <w:lvlText w:val=""/>
      <w:lvlJc w:val="left"/>
      <w:pPr>
        <w:tabs>
          <w:tab w:val="num" w:pos="1440"/>
        </w:tabs>
        <w:ind w:left="1440" w:hanging="360"/>
      </w:pPr>
      <w:rPr>
        <w:rFonts w:ascii="Wingdings" w:hAnsi="Wingdings" w:hint="default"/>
      </w:rPr>
    </w:lvl>
    <w:lvl w:ilvl="2" w:tplc="3126DB50" w:tentative="1">
      <w:start w:val="1"/>
      <w:numFmt w:val="bullet"/>
      <w:lvlText w:val=""/>
      <w:lvlJc w:val="left"/>
      <w:pPr>
        <w:tabs>
          <w:tab w:val="num" w:pos="2160"/>
        </w:tabs>
        <w:ind w:left="2160" w:hanging="360"/>
      </w:pPr>
      <w:rPr>
        <w:rFonts w:ascii="Wingdings" w:hAnsi="Wingdings" w:hint="default"/>
      </w:rPr>
    </w:lvl>
    <w:lvl w:ilvl="3" w:tplc="2CE81A56" w:tentative="1">
      <w:start w:val="1"/>
      <w:numFmt w:val="bullet"/>
      <w:lvlText w:val=""/>
      <w:lvlJc w:val="left"/>
      <w:pPr>
        <w:tabs>
          <w:tab w:val="num" w:pos="2880"/>
        </w:tabs>
        <w:ind w:left="2880" w:hanging="360"/>
      </w:pPr>
      <w:rPr>
        <w:rFonts w:ascii="Wingdings" w:hAnsi="Wingdings" w:hint="default"/>
      </w:rPr>
    </w:lvl>
    <w:lvl w:ilvl="4" w:tplc="AA6A1E62" w:tentative="1">
      <w:start w:val="1"/>
      <w:numFmt w:val="bullet"/>
      <w:lvlText w:val=""/>
      <w:lvlJc w:val="left"/>
      <w:pPr>
        <w:tabs>
          <w:tab w:val="num" w:pos="3600"/>
        </w:tabs>
        <w:ind w:left="3600" w:hanging="360"/>
      </w:pPr>
      <w:rPr>
        <w:rFonts w:ascii="Wingdings" w:hAnsi="Wingdings" w:hint="default"/>
      </w:rPr>
    </w:lvl>
    <w:lvl w:ilvl="5" w:tplc="ECAC343C" w:tentative="1">
      <w:start w:val="1"/>
      <w:numFmt w:val="bullet"/>
      <w:lvlText w:val=""/>
      <w:lvlJc w:val="left"/>
      <w:pPr>
        <w:tabs>
          <w:tab w:val="num" w:pos="4320"/>
        </w:tabs>
        <w:ind w:left="4320" w:hanging="360"/>
      </w:pPr>
      <w:rPr>
        <w:rFonts w:ascii="Wingdings" w:hAnsi="Wingdings" w:hint="default"/>
      </w:rPr>
    </w:lvl>
    <w:lvl w:ilvl="6" w:tplc="3EB894E6" w:tentative="1">
      <w:start w:val="1"/>
      <w:numFmt w:val="bullet"/>
      <w:lvlText w:val=""/>
      <w:lvlJc w:val="left"/>
      <w:pPr>
        <w:tabs>
          <w:tab w:val="num" w:pos="5040"/>
        </w:tabs>
        <w:ind w:left="5040" w:hanging="360"/>
      </w:pPr>
      <w:rPr>
        <w:rFonts w:ascii="Wingdings" w:hAnsi="Wingdings" w:hint="default"/>
      </w:rPr>
    </w:lvl>
    <w:lvl w:ilvl="7" w:tplc="E9FA9C44" w:tentative="1">
      <w:start w:val="1"/>
      <w:numFmt w:val="bullet"/>
      <w:lvlText w:val=""/>
      <w:lvlJc w:val="left"/>
      <w:pPr>
        <w:tabs>
          <w:tab w:val="num" w:pos="5760"/>
        </w:tabs>
        <w:ind w:left="5760" w:hanging="360"/>
      </w:pPr>
      <w:rPr>
        <w:rFonts w:ascii="Wingdings" w:hAnsi="Wingdings" w:hint="default"/>
      </w:rPr>
    </w:lvl>
    <w:lvl w:ilvl="8" w:tplc="43A4391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8081F1D"/>
    <w:multiLevelType w:val="multilevel"/>
    <w:tmpl w:val="BF7462F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0" w15:restartNumberingAfterBreak="0">
    <w:nsid w:val="195B7F4B"/>
    <w:multiLevelType w:val="multilevel"/>
    <w:tmpl w:val="8062C7E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1" w15:restartNumberingAfterBreak="0">
    <w:nsid w:val="197E31C6"/>
    <w:multiLevelType w:val="hybridMultilevel"/>
    <w:tmpl w:val="2F3C58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9947EED"/>
    <w:multiLevelType w:val="hybridMultilevel"/>
    <w:tmpl w:val="5A04D570"/>
    <w:lvl w:ilvl="0" w:tplc="BB264D80">
      <w:start w:val="1"/>
      <w:numFmt w:val="bullet"/>
      <w:lvlText w:val=""/>
      <w:lvlJc w:val="left"/>
      <w:pPr>
        <w:tabs>
          <w:tab w:val="num" w:pos="720"/>
        </w:tabs>
        <w:ind w:left="720" w:hanging="360"/>
      </w:pPr>
      <w:rPr>
        <w:rFonts w:ascii="Wingdings" w:hAnsi="Wingdings" w:hint="default"/>
      </w:rPr>
    </w:lvl>
    <w:lvl w:ilvl="1" w:tplc="997E18C8" w:tentative="1">
      <w:start w:val="1"/>
      <w:numFmt w:val="bullet"/>
      <w:lvlText w:val=""/>
      <w:lvlJc w:val="left"/>
      <w:pPr>
        <w:tabs>
          <w:tab w:val="num" w:pos="1440"/>
        </w:tabs>
        <w:ind w:left="1440" w:hanging="360"/>
      </w:pPr>
      <w:rPr>
        <w:rFonts w:ascii="Wingdings" w:hAnsi="Wingdings" w:hint="default"/>
      </w:rPr>
    </w:lvl>
    <w:lvl w:ilvl="2" w:tplc="39A26F6A" w:tentative="1">
      <w:start w:val="1"/>
      <w:numFmt w:val="bullet"/>
      <w:lvlText w:val=""/>
      <w:lvlJc w:val="left"/>
      <w:pPr>
        <w:tabs>
          <w:tab w:val="num" w:pos="2160"/>
        </w:tabs>
        <w:ind w:left="2160" w:hanging="360"/>
      </w:pPr>
      <w:rPr>
        <w:rFonts w:ascii="Wingdings" w:hAnsi="Wingdings" w:hint="default"/>
      </w:rPr>
    </w:lvl>
    <w:lvl w:ilvl="3" w:tplc="B81692A6" w:tentative="1">
      <w:start w:val="1"/>
      <w:numFmt w:val="bullet"/>
      <w:lvlText w:val=""/>
      <w:lvlJc w:val="left"/>
      <w:pPr>
        <w:tabs>
          <w:tab w:val="num" w:pos="2880"/>
        </w:tabs>
        <w:ind w:left="2880" w:hanging="360"/>
      </w:pPr>
      <w:rPr>
        <w:rFonts w:ascii="Wingdings" w:hAnsi="Wingdings" w:hint="default"/>
      </w:rPr>
    </w:lvl>
    <w:lvl w:ilvl="4" w:tplc="8F726F38" w:tentative="1">
      <w:start w:val="1"/>
      <w:numFmt w:val="bullet"/>
      <w:lvlText w:val=""/>
      <w:lvlJc w:val="left"/>
      <w:pPr>
        <w:tabs>
          <w:tab w:val="num" w:pos="3600"/>
        </w:tabs>
        <w:ind w:left="3600" w:hanging="360"/>
      </w:pPr>
      <w:rPr>
        <w:rFonts w:ascii="Wingdings" w:hAnsi="Wingdings" w:hint="default"/>
      </w:rPr>
    </w:lvl>
    <w:lvl w:ilvl="5" w:tplc="193C7104" w:tentative="1">
      <w:start w:val="1"/>
      <w:numFmt w:val="bullet"/>
      <w:lvlText w:val=""/>
      <w:lvlJc w:val="left"/>
      <w:pPr>
        <w:tabs>
          <w:tab w:val="num" w:pos="4320"/>
        </w:tabs>
        <w:ind w:left="4320" w:hanging="360"/>
      </w:pPr>
      <w:rPr>
        <w:rFonts w:ascii="Wingdings" w:hAnsi="Wingdings" w:hint="default"/>
      </w:rPr>
    </w:lvl>
    <w:lvl w:ilvl="6" w:tplc="203035FC" w:tentative="1">
      <w:start w:val="1"/>
      <w:numFmt w:val="bullet"/>
      <w:lvlText w:val=""/>
      <w:lvlJc w:val="left"/>
      <w:pPr>
        <w:tabs>
          <w:tab w:val="num" w:pos="5040"/>
        </w:tabs>
        <w:ind w:left="5040" w:hanging="360"/>
      </w:pPr>
      <w:rPr>
        <w:rFonts w:ascii="Wingdings" w:hAnsi="Wingdings" w:hint="default"/>
      </w:rPr>
    </w:lvl>
    <w:lvl w:ilvl="7" w:tplc="744E329C" w:tentative="1">
      <w:start w:val="1"/>
      <w:numFmt w:val="bullet"/>
      <w:lvlText w:val=""/>
      <w:lvlJc w:val="left"/>
      <w:pPr>
        <w:tabs>
          <w:tab w:val="num" w:pos="5760"/>
        </w:tabs>
        <w:ind w:left="5760" w:hanging="360"/>
      </w:pPr>
      <w:rPr>
        <w:rFonts w:ascii="Wingdings" w:hAnsi="Wingdings" w:hint="default"/>
      </w:rPr>
    </w:lvl>
    <w:lvl w:ilvl="8" w:tplc="F970D53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A526580"/>
    <w:multiLevelType w:val="hybridMultilevel"/>
    <w:tmpl w:val="89B0C9D0"/>
    <w:lvl w:ilvl="0" w:tplc="AE50A2F2">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1BDA2BC9"/>
    <w:multiLevelType w:val="multilevel"/>
    <w:tmpl w:val="18A4D34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5" w15:restartNumberingAfterBreak="0">
    <w:nsid w:val="1D16025A"/>
    <w:multiLevelType w:val="multilevel"/>
    <w:tmpl w:val="D7A6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81020A"/>
    <w:multiLevelType w:val="hybridMultilevel"/>
    <w:tmpl w:val="E996DB50"/>
    <w:lvl w:ilvl="0" w:tplc="40090001">
      <w:start w:val="1"/>
      <w:numFmt w:val="bullet"/>
      <w:lvlText w:val=""/>
      <w:lvlJc w:val="left"/>
      <w:pPr>
        <w:ind w:left="1267" w:hanging="360"/>
      </w:pPr>
      <w:rPr>
        <w:rFonts w:ascii="Symbol" w:hAnsi="Symbol" w:hint="default"/>
      </w:rPr>
    </w:lvl>
    <w:lvl w:ilvl="1" w:tplc="40090003" w:tentative="1">
      <w:start w:val="1"/>
      <w:numFmt w:val="bullet"/>
      <w:lvlText w:val="o"/>
      <w:lvlJc w:val="left"/>
      <w:pPr>
        <w:ind w:left="1987" w:hanging="360"/>
      </w:pPr>
      <w:rPr>
        <w:rFonts w:ascii="Courier New" w:hAnsi="Courier New" w:cs="Courier New" w:hint="default"/>
      </w:rPr>
    </w:lvl>
    <w:lvl w:ilvl="2" w:tplc="40090005" w:tentative="1">
      <w:start w:val="1"/>
      <w:numFmt w:val="bullet"/>
      <w:lvlText w:val=""/>
      <w:lvlJc w:val="left"/>
      <w:pPr>
        <w:ind w:left="2707" w:hanging="360"/>
      </w:pPr>
      <w:rPr>
        <w:rFonts w:ascii="Wingdings" w:hAnsi="Wingdings" w:hint="default"/>
      </w:rPr>
    </w:lvl>
    <w:lvl w:ilvl="3" w:tplc="40090001" w:tentative="1">
      <w:start w:val="1"/>
      <w:numFmt w:val="bullet"/>
      <w:lvlText w:val=""/>
      <w:lvlJc w:val="left"/>
      <w:pPr>
        <w:ind w:left="3427" w:hanging="360"/>
      </w:pPr>
      <w:rPr>
        <w:rFonts w:ascii="Symbol" w:hAnsi="Symbol" w:hint="default"/>
      </w:rPr>
    </w:lvl>
    <w:lvl w:ilvl="4" w:tplc="40090003" w:tentative="1">
      <w:start w:val="1"/>
      <w:numFmt w:val="bullet"/>
      <w:lvlText w:val="o"/>
      <w:lvlJc w:val="left"/>
      <w:pPr>
        <w:ind w:left="4147" w:hanging="360"/>
      </w:pPr>
      <w:rPr>
        <w:rFonts w:ascii="Courier New" w:hAnsi="Courier New" w:cs="Courier New" w:hint="default"/>
      </w:rPr>
    </w:lvl>
    <w:lvl w:ilvl="5" w:tplc="40090005" w:tentative="1">
      <w:start w:val="1"/>
      <w:numFmt w:val="bullet"/>
      <w:lvlText w:val=""/>
      <w:lvlJc w:val="left"/>
      <w:pPr>
        <w:ind w:left="4867" w:hanging="360"/>
      </w:pPr>
      <w:rPr>
        <w:rFonts w:ascii="Wingdings" w:hAnsi="Wingdings" w:hint="default"/>
      </w:rPr>
    </w:lvl>
    <w:lvl w:ilvl="6" w:tplc="40090001" w:tentative="1">
      <w:start w:val="1"/>
      <w:numFmt w:val="bullet"/>
      <w:lvlText w:val=""/>
      <w:lvlJc w:val="left"/>
      <w:pPr>
        <w:ind w:left="5587" w:hanging="360"/>
      </w:pPr>
      <w:rPr>
        <w:rFonts w:ascii="Symbol" w:hAnsi="Symbol" w:hint="default"/>
      </w:rPr>
    </w:lvl>
    <w:lvl w:ilvl="7" w:tplc="40090003" w:tentative="1">
      <w:start w:val="1"/>
      <w:numFmt w:val="bullet"/>
      <w:lvlText w:val="o"/>
      <w:lvlJc w:val="left"/>
      <w:pPr>
        <w:ind w:left="6307" w:hanging="360"/>
      </w:pPr>
      <w:rPr>
        <w:rFonts w:ascii="Courier New" w:hAnsi="Courier New" w:cs="Courier New" w:hint="default"/>
      </w:rPr>
    </w:lvl>
    <w:lvl w:ilvl="8" w:tplc="40090005" w:tentative="1">
      <w:start w:val="1"/>
      <w:numFmt w:val="bullet"/>
      <w:lvlText w:val=""/>
      <w:lvlJc w:val="left"/>
      <w:pPr>
        <w:ind w:left="7027" w:hanging="360"/>
      </w:pPr>
      <w:rPr>
        <w:rFonts w:ascii="Wingdings" w:hAnsi="Wingdings" w:hint="default"/>
      </w:rPr>
    </w:lvl>
  </w:abstractNum>
  <w:abstractNum w:abstractNumId="27" w15:restartNumberingAfterBreak="0">
    <w:nsid w:val="1F8E51A7"/>
    <w:multiLevelType w:val="hybridMultilevel"/>
    <w:tmpl w:val="5AE09D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1A277C6"/>
    <w:multiLevelType w:val="hybridMultilevel"/>
    <w:tmpl w:val="FE162B6E"/>
    <w:lvl w:ilvl="0" w:tplc="4009000F">
      <w:start w:val="1"/>
      <w:numFmt w:val="decimal"/>
      <w:lvlText w:val="%1."/>
      <w:lvlJc w:val="left"/>
      <w:pPr>
        <w:ind w:left="2628" w:hanging="360"/>
      </w:pPr>
    </w:lvl>
    <w:lvl w:ilvl="1" w:tplc="6F50B830">
      <w:start w:val="1"/>
      <w:numFmt w:val="upperLetter"/>
      <w:lvlText w:val="%2."/>
      <w:lvlJc w:val="left"/>
      <w:pPr>
        <w:ind w:left="3348" w:hanging="360"/>
      </w:pPr>
    </w:lvl>
    <w:lvl w:ilvl="2" w:tplc="4009001B">
      <w:start w:val="1"/>
      <w:numFmt w:val="lowerRoman"/>
      <w:lvlText w:val="%3."/>
      <w:lvlJc w:val="right"/>
      <w:pPr>
        <w:ind w:left="4068" w:hanging="180"/>
      </w:pPr>
    </w:lvl>
    <w:lvl w:ilvl="3" w:tplc="4009000F">
      <w:start w:val="1"/>
      <w:numFmt w:val="decimal"/>
      <w:lvlText w:val="%4."/>
      <w:lvlJc w:val="left"/>
      <w:pPr>
        <w:ind w:left="4788" w:hanging="360"/>
      </w:pPr>
    </w:lvl>
    <w:lvl w:ilvl="4" w:tplc="40090019">
      <w:start w:val="1"/>
      <w:numFmt w:val="lowerLetter"/>
      <w:lvlText w:val="%5."/>
      <w:lvlJc w:val="left"/>
      <w:pPr>
        <w:ind w:left="5508" w:hanging="360"/>
      </w:pPr>
    </w:lvl>
    <w:lvl w:ilvl="5" w:tplc="4009001B">
      <w:start w:val="1"/>
      <w:numFmt w:val="lowerRoman"/>
      <w:lvlText w:val="%6."/>
      <w:lvlJc w:val="right"/>
      <w:pPr>
        <w:ind w:left="6228" w:hanging="180"/>
      </w:pPr>
    </w:lvl>
    <w:lvl w:ilvl="6" w:tplc="4009000F">
      <w:start w:val="1"/>
      <w:numFmt w:val="decimal"/>
      <w:lvlText w:val="%7."/>
      <w:lvlJc w:val="left"/>
      <w:pPr>
        <w:ind w:left="6948" w:hanging="360"/>
      </w:pPr>
    </w:lvl>
    <w:lvl w:ilvl="7" w:tplc="40090019">
      <w:start w:val="1"/>
      <w:numFmt w:val="lowerLetter"/>
      <w:lvlText w:val="%8."/>
      <w:lvlJc w:val="left"/>
      <w:pPr>
        <w:ind w:left="7668" w:hanging="360"/>
      </w:pPr>
    </w:lvl>
    <w:lvl w:ilvl="8" w:tplc="4009001B">
      <w:start w:val="1"/>
      <w:numFmt w:val="lowerRoman"/>
      <w:lvlText w:val="%9."/>
      <w:lvlJc w:val="right"/>
      <w:pPr>
        <w:ind w:left="8388" w:hanging="180"/>
      </w:pPr>
    </w:lvl>
  </w:abstractNum>
  <w:abstractNum w:abstractNumId="29" w15:restartNumberingAfterBreak="0">
    <w:nsid w:val="2366398F"/>
    <w:multiLevelType w:val="multilevel"/>
    <w:tmpl w:val="E5A8075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0" w15:restartNumberingAfterBreak="0">
    <w:nsid w:val="23761D1B"/>
    <w:multiLevelType w:val="hybridMultilevel"/>
    <w:tmpl w:val="B936F15E"/>
    <w:lvl w:ilvl="0" w:tplc="53CAEC18">
      <w:start w:val="1"/>
      <w:numFmt w:val="bullet"/>
      <w:lvlText w:val=""/>
      <w:lvlJc w:val="left"/>
      <w:pPr>
        <w:tabs>
          <w:tab w:val="num" w:pos="720"/>
        </w:tabs>
        <w:ind w:left="720" w:hanging="360"/>
      </w:pPr>
      <w:rPr>
        <w:rFonts w:ascii="Wingdings" w:hAnsi="Wingdings" w:hint="default"/>
      </w:rPr>
    </w:lvl>
    <w:lvl w:ilvl="1" w:tplc="E876875E" w:tentative="1">
      <w:start w:val="1"/>
      <w:numFmt w:val="bullet"/>
      <w:lvlText w:val=""/>
      <w:lvlJc w:val="left"/>
      <w:pPr>
        <w:tabs>
          <w:tab w:val="num" w:pos="1440"/>
        </w:tabs>
        <w:ind w:left="1440" w:hanging="360"/>
      </w:pPr>
      <w:rPr>
        <w:rFonts w:ascii="Wingdings" w:hAnsi="Wingdings" w:hint="default"/>
      </w:rPr>
    </w:lvl>
    <w:lvl w:ilvl="2" w:tplc="C4905794" w:tentative="1">
      <w:start w:val="1"/>
      <w:numFmt w:val="bullet"/>
      <w:lvlText w:val=""/>
      <w:lvlJc w:val="left"/>
      <w:pPr>
        <w:tabs>
          <w:tab w:val="num" w:pos="2160"/>
        </w:tabs>
        <w:ind w:left="2160" w:hanging="360"/>
      </w:pPr>
      <w:rPr>
        <w:rFonts w:ascii="Wingdings" w:hAnsi="Wingdings" w:hint="default"/>
      </w:rPr>
    </w:lvl>
    <w:lvl w:ilvl="3" w:tplc="23BC4944" w:tentative="1">
      <w:start w:val="1"/>
      <w:numFmt w:val="bullet"/>
      <w:lvlText w:val=""/>
      <w:lvlJc w:val="left"/>
      <w:pPr>
        <w:tabs>
          <w:tab w:val="num" w:pos="2880"/>
        </w:tabs>
        <w:ind w:left="2880" w:hanging="360"/>
      </w:pPr>
      <w:rPr>
        <w:rFonts w:ascii="Wingdings" w:hAnsi="Wingdings" w:hint="default"/>
      </w:rPr>
    </w:lvl>
    <w:lvl w:ilvl="4" w:tplc="03E82646" w:tentative="1">
      <w:start w:val="1"/>
      <w:numFmt w:val="bullet"/>
      <w:lvlText w:val=""/>
      <w:lvlJc w:val="left"/>
      <w:pPr>
        <w:tabs>
          <w:tab w:val="num" w:pos="3600"/>
        </w:tabs>
        <w:ind w:left="3600" w:hanging="360"/>
      </w:pPr>
      <w:rPr>
        <w:rFonts w:ascii="Wingdings" w:hAnsi="Wingdings" w:hint="default"/>
      </w:rPr>
    </w:lvl>
    <w:lvl w:ilvl="5" w:tplc="CA349FB6" w:tentative="1">
      <w:start w:val="1"/>
      <w:numFmt w:val="bullet"/>
      <w:lvlText w:val=""/>
      <w:lvlJc w:val="left"/>
      <w:pPr>
        <w:tabs>
          <w:tab w:val="num" w:pos="4320"/>
        </w:tabs>
        <w:ind w:left="4320" w:hanging="360"/>
      </w:pPr>
      <w:rPr>
        <w:rFonts w:ascii="Wingdings" w:hAnsi="Wingdings" w:hint="default"/>
      </w:rPr>
    </w:lvl>
    <w:lvl w:ilvl="6" w:tplc="A8F4325E" w:tentative="1">
      <w:start w:val="1"/>
      <w:numFmt w:val="bullet"/>
      <w:lvlText w:val=""/>
      <w:lvlJc w:val="left"/>
      <w:pPr>
        <w:tabs>
          <w:tab w:val="num" w:pos="5040"/>
        </w:tabs>
        <w:ind w:left="5040" w:hanging="360"/>
      </w:pPr>
      <w:rPr>
        <w:rFonts w:ascii="Wingdings" w:hAnsi="Wingdings" w:hint="default"/>
      </w:rPr>
    </w:lvl>
    <w:lvl w:ilvl="7" w:tplc="B9743D26" w:tentative="1">
      <w:start w:val="1"/>
      <w:numFmt w:val="bullet"/>
      <w:lvlText w:val=""/>
      <w:lvlJc w:val="left"/>
      <w:pPr>
        <w:tabs>
          <w:tab w:val="num" w:pos="5760"/>
        </w:tabs>
        <w:ind w:left="5760" w:hanging="360"/>
      </w:pPr>
      <w:rPr>
        <w:rFonts w:ascii="Wingdings" w:hAnsi="Wingdings" w:hint="default"/>
      </w:rPr>
    </w:lvl>
    <w:lvl w:ilvl="8" w:tplc="5A7487B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56C4798"/>
    <w:multiLevelType w:val="hybridMultilevel"/>
    <w:tmpl w:val="A1222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9E5686D"/>
    <w:multiLevelType w:val="hybridMultilevel"/>
    <w:tmpl w:val="CE680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4" w15:restartNumberingAfterBreak="0">
    <w:nsid w:val="2B2F59F5"/>
    <w:multiLevelType w:val="hybridMultilevel"/>
    <w:tmpl w:val="CFFECC74"/>
    <w:lvl w:ilvl="0" w:tplc="19A4294C">
      <w:start w:val="1"/>
      <w:numFmt w:val="bullet"/>
      <w:lvlText w:val=""/>
      <w:lvlJc w:val="left"/>
      <w:pPr>
        <w:tabs>
          <w:tab w:val="num" w:pos="720"/>
        </w:tabs>
        <w:ind w:left="720" w:hanging="360"/>
      </w:pPr>
      <w:rPr>
        <w:rFonts w:ascii="Wingdings" w:hAnsi="Wingdings" w:hint="default"/>
      </w:rPr>
    </w:lvl>
    <w:lvl w:ilvl="1" w:tplc="9134EE78" w:tentative="1">
      <w:start w:val="1"/>
      <w:numFmt w:val="bullet"/>
      <w:lvlText w:val=""/>
      <w:lvlJc w:val="left"/>
      <w:pPr>
        <w:tabs>
          <w:tab w:val="num" w:pos="1440"/>
        </w:tabs>
        <w:ind w:left="1440" w:hanging="360"/>
      </w:pPr>
      <w:rPr>
        <w:rFonts w:ascii="Wingdings" w:hAnsi="Wingdings" w:hint="default"/>
      </w:rPr>
    </w:lvl>
    <w:lvl w:ilvl="2" w:tplc="1958B7D0" w:tentative="1">
      <w:start w:val="1"/>
      <w:numFmt w:val="bullet"/>
      <w:lvlText w:val=""/>
      <w:lvlJc w:val="left"/>
      <w:pPr>
        <w:tabs>
          <w:tab w:val="num" w:pos="2160"/>
        </w:tabs>
        <w:ind w:left="2160" w:hanging="360"/>
      </w:pPr>
      <w:rPr>
        <w:rFonts w:ascii="Wingdings" w:hAnsi="Wingdings" w:hint="default"/>
      </w:rPr>
    </w:lvl>
    <w:lvl w:ilvl="3" w:tplc="5E86C37A" w:tentative="1">
      <w:start w:val="1"/>
      <w:numFmt w:val="bullet"/>
      <w:lvlText w:val=""/>
      <w:lvlJc w:val="left"/>
      <w:pPr>
        <w:tabs>
          <w:tab w:val="num" w:pos="2880"/>
        </w:tabs>
        <w:ind w:left="2880" w:hanging="360"/>
      </w:pPr>
      <w:rPr>
        <w:rFonts w:ascii="Wingdings" w:hAnsi="Wingdings" w:hint="default"/>
      </w:rPr>
    </w:lvl>
    <w:lvl w:ilvl="4" w:tplc="993056E8" w:tentative="1">
      <w:start w:val="1"/>
      <w:numFmt w:val="bullet"/>
      <w:lvlText w:val=""/>
      <w:lvlJc w:val="left"/>
      <w:pPr>
        <w:tabs>
          <w:tab w:val="num" w:pos="3600"/>
        </w:tabs>
        <w:ind w:left="3600" w:hanging="360"/>
      </w:pPr>
      <w:rPr>
        <w:rFonts w:ascii="Wingdings" w:hAnsi="Wingdings" w:hint="default"/>
      </w:rPr>
    </w:lvl>
    <w:lvl w:ilvl="5" w:tplc="6BE6F574" w:tentative="1">
      <w:start w:val="1"/>
      <w:numFmt w:val="bullet"/>
      <w:lvlText w:val=""/>
      <w:lvlJc w:val="left"/>
      <w:pPr>
        <w:tabs>
          <w:tab w:val="num" w:pos="4320"/>
        </w:tabs>
        <w:ind w:left="4320" w:hanging="360"/>
      </w:pPr>
      <w:rPr>
        <w:rFonts w:ascii="Wingdings" w:hAnsi="Wingdings" w:hint="default"/>
      </w:rPr>
    </w:lvl>
    <w:lvl w:ilvl="6" w:tplc="F2C88020" w:tentative="1">
      <w:start w:val="1"/>
      <w:numFmt w:val="bullet"/>
      <w:lvlText w:val=""/>
      <w:lvlJc w:val="left"/>
      <w:pPr>
        <w:tabs>
          <w:tab w:val="num" w:pos="5040"/>
        </w:tabs>
        <w:ind w:left="5040" w:hanging="360"/>
      </w:pPr>
      <w:rPr>
        <w:rFonts w:ascii="Wingdings" w:hAnsi="Wingdings" w:hint="default"/>
      </w:rPr>
    </w:lvl>
    <w:lvl w:ilvl="7" w:tplc="AA669206" w:tentative="1">
      <w:start w:val="1"/>
      <w:numFmt w:val="bullet"/>
      <w:lvlText w:val=""/>
      <w:lvlJc w:val="left"/>
      <w:pPr>
        <w:tabs>
          <w:tab w:val="num" w:pos="5760"/>
        </w:tabs>
        <w:ind w:left="5760" w:hanging="360"/>
      </w:pPr>
      <w:rPr>
        <w:rFonts w:ascii="Wingdings" w:hAnsi="Wingdings" w:hint="default"/>
      </w:rPr>
    </w:lvl>
    <w:lvl w:ilvl="8" w:tplc="60BEC09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C3F1B81"/>
    <w:multiLevelType w:val="hybridMultilevel"/>
    <w:tmpl w:val="B8C8557A"/>
    <w:lvl w:ilvl="0" w:tplc="7AC2DD3E">
      <w:start w:val="1"/>
      <w:numFmt w:val="bullet"/>
      <w:lvlText w:val=""/>
      <w:lvlJc w:val="left"/>
      <w:pPr>
        <w:tabs>
          <w:tab w:val="num" w:pos="720"/>
        </w:tabs>
        <w:ind w:left="720" w:hanging="360"/>
      </w:pPr>
      <w:rPr>
        <w:rFonts w:ascii="Wingdings" w:hAnsi="Wingdings" w:hint="default"/>
      </w:rPr>
    </w:lvl>
    <w:lvl w:ilvl="1" w:tplc="3B34B440" w:tentative="1">
      <w:start w:val="1"/>
      <w:numFmt w:val="bullet"/>
      <w:lvlText w:val=""/>
      <w:lvlJc w:val="left"/>
      <w:pPr>
        <w:tabs>
          <w:tab w:val="num" w:pos="1440"/>
        </w:tabs>
        <w:ind w:left="1440" w:hanging="360"/>
      </w:pPr>
      <w:rPr>
        <w:rFonts w:ascii="Wingdings" w:hAnsi="Wingdings" w:hint="default"/>
      </w:rPr>
    </w:lvl>
    <w:lvl w:ilvl="2" w:tplc="78E2D138" w:tentative="1">
      <w:start w:val="1"/>
      <w:numFmt w:val="bullet"/>
      <w:lvlText w:val=""/>
      <w:lvlJc w:val="left"/>
      <w:pPr>
        <w:tabs>
          <w:tab w:val="num" w:pos="2160"/>
        </w:tabs>
        <w:ind w:left="2160" w:hanging="360"/>
      </w:pPr>
      <w:rPr>
        <w:rFonts w:ascii="Wingdings" w:hAnsi="Wingdings" w:hint="default"/>
      </w:rPr>
    </w:lvl>
    <w:lvl w:ilvl="3" w:tplc="09401FEE" w:tentative="1">
      <w:start w:val="1"/>
      <w:numFmt w:val="bullet"/>
      <w:lvlText w:val=""/>
      <w:lvlJc w:val="left"/>
      <w:pPr>
        <w:tabs>
          <w:tab w:val="num" w:pos="2880"/>
        </w:tabs>
        <w:ind w:left="2880" w:hanging="360"/>
      </w:pPr>
      <w:rPr>
        <w:rFonts w:ascii="Wingdings" w:hAnsi="Wingdings" w:hint="default"/>
      </w:rPr>
    </w:lvl>
    <w:lvl w:ilvl="4" w:tplc="5EA6630E" w:tentative="1">
      <w:start w:val="1"/>
      <w:numFmt w:val="bullet"/>
      <w:lvlText w:val=""/>
      <w:lvlJc w:val="left"/>
      <w:pPr>
        <w:tabs>
          <w:tab w:val="num" w:pos="3600"/>
        </w:tabs>
        <w:ind w:left="3600" w:hanging="360"/>
      </w:pPr>
      <w:rPr>
        <w:rFonts w:ascii="Wingdings" w:hAnsi="Wingdings" w:hint="default"/>
      </w:rPr>
    </w:lvl>
    <w:lvl w:ilvl="5" w:tplc="794492A6" w:tentative="1">
      <w:start w:val="1"/>
      <w:numFmt w:val="bullet"/>
      <w:lvlText w:val=""/>
      <w:lvlJc w:val="left"/>
      <w:pPr>
        <w:tabs>
          <w:tab w:val="num" w:pos="4320"/>
        </w:tabs>
        <w:ind w:left="4320" w:hanging="360"/>
      </w:pPr>
      <w:rPr>
        <w:rFonts w:ascii="Wingdings" w:hAnsi="Wingdings" w:hint="default"/>
      </w:rPr>
    </w:lvl>
    <w:lvl w:ilvl="6" w:tplc="7C3684B8" w:tentative="1">
      <w:start w:val="1"/>
      <w:numFmt w:val="bullet"/>
      <w:lvlText w:val=""/>
      <w:lvlJc w:val="left"/>
      <w:pPr>
        <w:tabs>
          <w:tab w:val="num" w:pos="5040"/>
        </w:tabs>
        <w:ind w:left="5040" w:hanging="360"/>
      </w:pPr>
      <w:rPr>
        <w:rFonts w:ascii="Wingdings" w:hAnsi="Wingdings" w:hint="default"/>
      </w:rPr>
    </w:lvl>
    <w:lvl w:ilvl="7" w:tplc="EAF0782A" w:tentative="1">
      <w:start w:val="1"/>
      <w:numFmt w:val="bullet"/>
      <w:lvlText w:val=""/>
      <w:lvlJc w:val="left"/>
      <w:pPr>
        <w:tabs>
          <w:tab w:val="num" w:pos="5760"/>
        </w:tabs>
        <w:ind w:left="5760" w:hanging="360"/>
      </w:pPr>
      <w:rPr>
        <w:rFonts w:ascii="Wingdings" w:hAnsi="Wingdings" w:hint="default"/>
      </w:rPr>
    </w:lvl>
    <w:lvl w:ilvl="8" w:tplc="5F7A4A6A"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CAB5168"/>
    <w:multiLevelType w:val="hybridMultilevel"/>
    <w:tmpl w:val="A128F838"/>
    <w:lvl w:ilvl="0" w:tplc="1FE2A1F8">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CB54846"/>
    <w:multiLevelType w:val="hybridMultilevel"/>
    <w:tmpl w:val="D398E5BE"/>
    <w:lvl w:ilvl="0" w:tplc="5FC0B8EC">
      <w:start w:val="1"/>
      <w:numFmt w:val="bullet"/>
      <w:lvlText w:val=""/>
      <w:lvlJc w:val="left"/>
      <w:pPr>
        <w:tabs>
          <w:tab w:val="num" w:pos="720"/>
        </w:tabs>
        <w:ind w:left="720" w:hanging="360"/>
      </w:pPr>
      <w:rPr>
        <w:rFonts w:ascii="Wingdings" w:hAnsi="Wingdings" w:hint="default"/>
      </w:rPr>
    </w:lvl>
    <w:lvl w:ilvl="1" w:tplc="E4787E96" w:tentative="1">
      <w:start w:val="1"/>
      <w:numFmt w:val="bullet"/>
      <w:lvlText w:val=""/>
      <w:lvlJc w:val="left"/>
      <w:pPr>
        <w:tabs>
          <w:tab w:val="num" w:pos="1440"/>
        </w:tabs>
        <w:ind w:left="1440" w:hanging="360"/>
      </w:pPr>
      <w:rPr>
        <w:rFonts w:ascii="Wingdings" w:hAnsi="Wingdings" w:hint="default"/>
      </w:rPr>
    </w:lvl>
    <w:lvl w:ilvl="2" w:tplc="E3E0CCA4" w:tentative="1">
      <w:start w:val="1"/>
      <w:numFmt w:val="bullet"/>
      <w:lvlText w:val=""/>
      <w:lvlJc w:val="left"/>
      <w:pPr>
        <w:tabs>
          <w:tab w:val="num" w:pos="2160"/>
        </w:tabs>
        <w:ind w:left="2160" w:hanging="360"/>
      </w:pPr>
      <w:rPr>
        <w:rFonts w:ascii="Wingdings" w:hAnsi="Wingdings" w:hint="default"/>
      </w:rPr>
    </w:lvl>
    <w:lvl w:ilvl="3" w:tplc="5452555E" w:tentative="1">
      <w:start w:val="1"/>
      <w:numFmt w:val="bullet"/>
      <w:lvlText w:val=""/>
      <w:lvlJc w:val="left"/>
      <w:pPr>
        <w:tabs>
          <w:tab w:val="num" w:pos="2880"/>
        </w:tabs>
        <w:ind w:left="2880" w:hanging="360"/>
      </w:pPr>
      <w:rPr>
        <w:rFonts w:ascii="Wingdings" w:hAnsi="Wingdings" w:hint="default"/>
      </w:rPr>
    </w:lvl>
    <w:lvl w:ilvl="4" w:tplc="8BF0E230" w:tentative="1">
      <w:start w:val="1"/>
      <w:numFmt w:val="bullet"/>
      <w:lvlText w:val=""/>
      <w:lvlJc w:val="left"/>
      <w:pPr>
        <w:tabs>
          <w:tab w:val="num" w:pos="3600"/>
        </w:tabs>
        <w:ind w:left="3600" w:hanging="360"/>
      </w:pPr>
      <w:rPr>
        <w:rFonts w:ascii="Wingdings" w:hAnsi="Wingdings" w:hint="default"/>
      </w:rPr>
    </w:lvl>
    <w:lvl w:ilvl="5" w:tplc="D4EE5558" w:tentative="1">
      <w:start w:val="1"/>
      <w:numFmt w:val="bullet"/>
      <w:lvlText w:val=""/>
      <w:lvlJc w:val="left"/>
      <w:pPr>
        <w:tabs>
          <w:tab w:val="num" w:pos="4320"/>
        </w:tabs>
        <w:ind w:left="4320" w:hanging="360"/>
      </w:pPr>
      <w:rPr>
        <w:rFonts w:ascii="Wingdings" w:hAnsi="Wingdings" w:hint="default"/>
      </w:rPr>
    </w:lvl>
    <w:lvl w:ilvl="6" w:tplc="AAF4CD98" w:tentative="1">
      <w:start w:val="1"/>
      <w:numFmt w:val="bullet"/>
      <w:lvlText w:val=""/>
      <w:lvlJc w:val="left"/>
      <w:pPr>
        <w:tabs>
          <w:tab w:val="num" w:pos="5040"/>
        </w:tabs>
        <w:ind w:left="5040" w:hanging="360"/>
      </w:pPr>
      <w:rPr>
        <w:rFonts w:ascii="Wingdings" w:hAnsi="Wingdings" w:hint="default"/>
      </w:rPr>
    </w:lvl>
    <w:lvl w:ilvl="7" w:tplc="B6AC51B4" w:tentative="1">
      <w:start w:val="1"/>
      <w:numFmt w:val="bullet"/>
      <w:lvlText w:val=""/>
      <w:lvlJc w:val="left"/>
      <w:pPr>
        <w:tabs>
          <w:tab w:val="num" w:pos="5760"/>
        </w:tabs>
        <w:ind w:left="5760" w:hanging="360"/>
      </w:pPr>
      <w:rPr>
        <w:rFonts w:ascii="Wingdings" w:hAnsi="Wingdings" w:hint="default"/>
      </w:rPr>
    </w:lvl>
    <w:lvl w:ilvl="8" w:tplc="D41236B8"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D5E2023"/>
    <w:multiLevelType w:val="hybridMultilevel"/>
    <w:tmpl w:val="3D58C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E9E2649"/>
    <w:multiLevelType w:val="hybridMultilevel"/>
    <w:tmpl w:val="8FECC84A"/>
    <w:lvl w:ilvl="0" w:tplc="4009000F">
      <w:start w:val="1"/>
      <w:numFmt w:val="decimal"/>
      <w:lvlText w:val="%1."/>
      <w:lvlJc w:val="left"/>
      <w:pPr>
        <w:ind w:left="1777" w:hanging="360"/>
      </w:pPr>
    </w:lvl>
    <w:lvl w:ilvl="1" w:tplc="40090019">
      <w:start w:val="1"/>
      <w:numFmt w:val="lowerLetter"/>
      <w:lvlText w:val="%2."/>
      <w:lvlJc w:val="left"/>
      <w:pPr>
        <w:ind w:left="2497" w:hanging="360"/>
      </w:pPr>
    </w:lvl>
    <w:lvl w:ilvl="2" w:tplc="4009001B">
      <w:start w:val="1"/>
      <w:numFmt w:val="lowerRoman"/>
      <w:lvlText w:val="%3."/>
      <w:lvlJc w:val="right"/>
      <w:pPr>
        <w:ind w:left="3217" w:hanging="180"/>
      </w:pPr>
    </w:lvl>
    <w:lvl w:ilvl="3" w:tplc="4009000F">
      <w:start w:val="1"/>
      <w:numFmt w:val="decimal"/>
      <w:lvlText w:val="%4."/>
      <w:lvlJc w:val="left"/>
      <w:pPr>
        <w:ind w:left="3937" w:hanging="360"/>
      </w:pPr>
    </w:lvl>
    <w:lvl w:ilvl="4" w:tplc="40090019">
      <w:start w:val="1"/>
      <w:numFmt w:val="lowerLetter"/>
      <w:lvlText w:val="%5."/>
      <w:lvlJc w:val="left"/>
      <w:pPr>
        <w:ind w:left="4657" w:hanging="360"/>
      </w:pPr>
    </w:lvl>
    <w:lvl w:ilvl="5" w:tplc="4009001B">
      <w:start w:val="1"/>
      <w:numFmt w:val="lowerRoman"/>
      <w:lvlText w:val="%6."/>
      <w:lvlJc w:val="right"/>
      <w:pPr>
        <w:ind w:left="5377" w:hanging="180"/>
      </w:pPr>
    </w:lvl>
    <w:lvl w:ilvl="6" w:tplc="4009000F">
      <w:start w:val="1"/>
      <w:numFmt w:val="decimal"/>
      <w:lvlText w:val="%7."/>
      <w:lvlJc w:val="left"/>
      <w:pPr>
        <w:ind w:left="6097" w:hanging="360"/>
      </w:pPr>
    </w:lvl>
    <w:lvl w:ilvl="7" w:tplc="40090019">
      <w:start w:val="1"/>
      <w:numFmt w:val="lowerLetter"/>
      <w:lvlText w:val="%8."/>
      <w:lvlJc w:val="left"/>
      <w:pPr>
        <w:ind w:left="6817" w:hanging="360"/>
      </w:pPr>
    </w:lvl>
    <w:lvl w:ilvl="8" w:tplc="4009001B">
      <w:start w:val="1"/>
      <w:numFmt w:val="lowerRoman"/>
      <w:lvlText w:val="%9."/>
      <w:lvlJc w:val="right"/>
      <w:pPr>
        <w:ind w:left="7537" w:hanging="180"/>
      </w:pPr>
    </w:lvl>
  </w:abstractNum>
  <w:abstractNum w:abstractNumId="40" w15:restartNumberingAfterBreak="0">
    <w:nsid w:val="2F645BC3"/>
    <w:multiLevelType w:val="multilevel"/>
    <w:tmpl w:val="D7544A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EB3840"/>
    <w:multiLevelType w:val="multilevel"/>
    <w:tmpl w:val="97D2D44C"/>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33237DCF"/>
    <w:multiLevelType w:val="multilevel"/>
    <w:tmpl w:val="A7B8D2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4C2238A"/>
    <w:multiLevelType w:val="multilevel"/>
    <w:tmpl w:val="2B94424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4" w15:restartNumberingAfterBreak="0">
    <w:nsid w:val="35181AD3"/>
    <w:multiLevelType w:val="hybridMultilevel"/>
    <w:tmpl w:val="6F686F8C"/>
    <w:lvl w:ilvl="0" w:tplc="40090001">
      <w:start w:val="1"/>
      <w:numFmt w:val="bullet"/>
      <w:lvlText w:val=""/>
      <w:lvlJc w:val="left"/>
      <w:pPr>
        <w:ind w:left="1002" w:hanging="360"/>
      </w:pPr>
      <w:rPr>
        <w:rFonts w:ascii="Symbol" w:hAnsi="Symbol" w:hint="default"/>
      </w:rPr>
    </w:lvl>
    <w:lvl w:ilvl="1" w:tplc="40090003" w:tentative="1">
      <w:start w:val="1"/>
      <w:numFmt w:val="bullet"/>
      <w:lvlText w:val="o"/>
      <w:lvlJc w:val="left"/>
      <w:pPr>
        <w:ind w:left="1722" w:hanging="360"/>
      </w:pPr>
      <w:rPr>
        <w:rFonts w:ascii="Courier New" w:hAnsi="Courier New" w:cs="Courier New" w:hint="default"/>
      </w:rPr>
    </w:lvl>
    <w:lvl w:ilvl="2" w:tplc="40090005" w:tentative="1">
      <w:start w:val="1"/>
      <w:numFmt w:val="bullet"/>
      <w:lvlText w:val=""/>
      <w:lvlJc w:val="left"/>
      <w:pPr>
        <w:ind w:left="2442" w:hanging="360"/>
      </w:pPr>
      <w:rPr>
        <w:rFonts w:ascii="Wingdings" w:hAnsi="Wingdings" w:hint="default"/>
      </w:rPr>
    </w:lvl>
    <w:lvl w:ilvl="3" w:tplc="40090001" w:tentative="1">
      <w:start w:val="1"/>
      <w:numFmt w:val="bullet"/>
      <w:lvlText w:val=""/>
      <w:lvlJc w:val="left"/>
      <w:pPr>
        <w:ind w:left="3162" w:hanging="360"/>
      </w:pPr>
      <w:rPr>
        <w:rFonts w:ascii="Symbol" w:hAnsi="Symbol" w:hint="default"/>
      </w:rPr>
    </w:lvl>
    <w:lvl w:ilvl="4" w:tplc="40090003" w:tentative="1">
      <w:start w:val="1"/>
      <w:numFmt w:val="bullet"/>
      <w:lvlText w:val="o"/>
      <w:lvlJc w:val="left"/>
      <w:pPr>
        <w:ind w:left="3882" w:hanging="360"/>
      </w:pPr>
      <w:rPr>
        <w:rFonts w:ascii="Courier New" w:hAnsi="Courier New" w:cs="Courier New" w:hint="default"/>
      </w:rPr>
    </w:lvl>
    <w:lvl w:ilvl="5" w:tplc="40090005" w:tentative="1">
      <w:start w:val="1"/>
      <w:numFmt w:val="bullet"/>
      <w:lvlText w:val=""/>
      <w:lvlJc w:val="left"/>
      <w:pPr>
        <w:ind w:left="4602" w:hanging="360"/>
      </w:pPr>
      <w:rPr>
        <w:rFonts w:ascii="Wingdings" w:hAnsi="Wingdings" w:hint="default"/>
      </w:rPr>
    </w:lvl>
    <w:lvl w:ilvl="6" w:tplc="40090001" w:tentative="1">
      <w:start w:val="1"/>
      <w:numFmt w:val="bullet"/>
      <w:lvlText w:val=""/>
      <w:lvlJc w:val="left"/>
      <w:pPr>
        <w:ind w:left="5322" w:hanging="360"/>
      </w:pPr>
      <w:rPr>
        <w:rFonts w:ascii="Symbol" w:hAnsi="Symbol" w:hint="default"/>
      </w:rPr>
    </w:lvl>
    <w:lvl w:ilvl="7" w:tplc="40090003" w:tentative="1">
      <w:start w:val="1"/>
      <w:numFmt w:val="bullet"/>
      <w:lvlText w:val="o"/>
      <w:lvlJc w:val="left"/>
      <w:pPr>
        <w:ind w:left="6042" w:hanging="360"/>
      </w:pPr>
      <w:rPr>
        <w:rFonts w:ascii="Courier New" w:hAnsi="Courier New" w:cs="Courier New" w:hint="default"/>
      </w:rPr>
    </w:lvl>
    <w:lvl w:ilvl="8" w:tplc="40090005" w:tentative="1">
      <w:start w:val="1"/>
      <w:numFmt w:val="bullet"/>
      <w:lvlText w:val=""/>
      <w:lvlJc w:val="left"/>
      <w:pPr>
        <w:ind w:left="6762" w:hanging="360"/>
      </w:pPr>
      <w:rPr>
        <w:rFonts w:ascii="Wingdings" w:hAnsi="Wingdings" w:hint="default"/>
      </w:rPr>
    </w:lvl>
  </w:abstractNum>
  <w:abstractNum w:abstractNumId="45" w15:restartNumberingAfterBreak="0">
    <w:nsid w:val="36F4618D"/>
    <w:multiLevelType w:val="hybridMultilevel"/>
    <w:tmpl w:val="67FCA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7A32441"/>
    <w:multiLevelType w:val="hybridMultilevel"/>
    <w:tmpl w:val="F962A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C72327E"/>
    <w:multiLevelType w:val="multilevel"/>
    <w:tmpl w:val="6FB6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8E1F2F"/>
    <w:multiLevelType w:val="hybridMultilevel"/>
    <w:tmpl w:val="FF3099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F420E22"/>
    <w:multiLevelType w:val="multilevel"/>
    <w:tmpl w:val="9FD2ECA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0" w15:restartNumberingAfterBreak="0">
    <w:nsid w:val="40165FF5"/>
    <w:multiLevelType w:val="hybridMultilevel"/>
    <w:tmpl w:val="2B28005E"/>
    <w:lvl w:ilvl="0" w:tplc="1FE2A1F8">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0344B90"/>
    <w:multiLevelType w:val="hybridMultilevel"/>
    <w:tmpl w:val="3FC014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3350A2D"/>
    <w:multiLevelType w:val="hybridMultilevel"/>
    <w:tmpl w:val="FDBCE1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447B56B0"/>
    <w:multiLevelType w:val="hybridMultilevel"/>
    <w:tmpl w:val="E7E622E6"/>
    <w:lvl w:ilvl="0" w:tplc="4009000F">
      <w:start w:val="1"/>
      <w:numFmt w:val="decimal"/>
      <w:lvlText w:val="%1."/>
      <w:lvlJc w:val="left"/>
      <w:pPr>
        <w:ind w:left="2628" w:hanging="360"/>
      </w:pPr>
    </w:lvl>
    <w:lvl w:ilvl="1" w:tplc="40090019">
      <w:start w:val="1"/>
      <w:numFmt w:val="lowerLetter"/>
      <w:lvlText w:val="%2."/>
      <w:lvlJc w:val="left"/>
      <w:pPr>
        <w:ind w:left="3348" w:hanging="360"/>
      </w:pPr>
    </w:lvl>
    <w:lvl w:ilvl="2" w:tplc="4009001B">
      <w:start w:val="1"/>
      <w:numFmt w:val="lowerRoman"/>
      <w:lvlText w:val="%3."/>
      <w:lvlJc w:val="right"/>
      <w:pPr>
        <w:ind w:left="4068" w:hanging="180"/>
      </w:pPr>
    </w:lvl>
    <w:lvl w:ilvl="3" w:tplc="4009000F">
      <w:start w:val="1"/>
      <w:numFmt w:val="decimal"/>
      <w:lvlText w:val="%4."/>
      <w:lvlJc w:val="left"/>
      <w:pPr>
        <w:ind w:left="4788" w:hanging="360"/>
      </w:pPr>
    </w:lvl>
    <w:lvl w:ilvl="4" w:tplc="40090019">
      <w:start w:val="1"/>
      <w:numFmt w:val="lowerLetter"/>
      <w:lvlText w:val="%5."/>
      <w:lvlJc w:val="left"/>
      <w:pPr>
        <w:ind w:left="5508" w:hanging="360"/>
      </w:pPr>
    </w:lvl>
    <w:lvl w:ilvl="5" w:tplc="4009001B">
      <w:start w:val="1"/>
      <w:numFmt w:val="lowerRoman"/>
      <w:lvlText w:val="%6."/>
      <w:lvlJc w:val="right"/>
      <w:pPr>
        <w:ind w:left="6228" w:hanging="180"/>
      </w:pPr>
    </w:lvl>
    <w:lvl w:ilvl="6" w:tplc="4009000F">
      <w:start w:val="1"/>
      <w:numFmt w:val="decimal"/>
      <w:lvlText w:val="%7."/>
      <w:lvlJc w:val="left"/>
      <w:pPr>
        <w:ind w:left="6948" w:hanging="360"/>
      </w:pPr>
    </w:lvl>
    <w:lvl w:ilvl="7" w:tplc="40090019">
      <w:start w:val="1"/>
      <w:numFmt w:val="lowerLetter"/>
      <w:lvlText w:val="%8."/>
      <w:lvlJc w:val="left"/>
      <w:pPr>
        <w:ind w:left="7668" w:hanging="360"/>
      </w:pPr>
    </w:lvl>
    <w:lvl w:ilvl="8" w:tplc="4009001B">
      <w:start w:val="1"/>
      <w:numFmt w:val="lowerRoman"/>
      <w:lvlText w:val="%9."/>
      <w:lvlJc w:val="right"/>
      <w:pPr>
        <w:ind w:left="8388" w:hanging="180"/>
      </w:pPr>
    </w:lvl>
  </w:abstractNum>
  <w:abstractNum w:abstractNumId="54" w15:restartNumberingAfterBreak="0">
    <w:nsid w:val="46806C7A"/>
    <w:multiLevelType w:val="multilevel"/>
    <w:tmpl w:val="D7544A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DA641D"/>
    <w:multiLevelType w:val="hybridMultilevel"/>
    <w:tmpl w:val="F66A0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9365617"/>
    <w:multiLevelType w:val="hybridMultilevel"/>
    <w:tmpl w:val="E8D24A20"/>
    <w:lvl w:ilvl="0" w:tplc="06BCC8A2">
      <w:start w:val="1"/>
      <w:numFmt w:val="bullet"/>
      <w:lvlText w:val=""/>
      <w:lvlJc w:val="left"/>
      <w:pPr>
        <w:tabs>
          <w:tab w:val="num" w:pos="720"/>
        </w:tabs>
        <w:ind w:left="720" w:hanging="360"/>
      </w:pPr>
      <w:rPr>
        <w:rFonts w:ascii="Wingdings" w:hAnsi="Wingdings" w:hint="default"/>
      </w:rPr>
    </w:lvl>
    <w:lvl w:ilvl="1" w:tplc="7E282248" w:tentative="1">
      <w:start w:val="1"/>
      <w:numFmt w:val="bullet"/>
      <w:lvlText w:val=""/>
      <w:lvlJc w:val="left"/>
      <w:pPr>
        <w:tabs>
          <w:tab w:val="num" w:pos="1440"/>
        </w:tabs>
        <w:ind w:left="1440" w:hanging="360"/>
      </w:pPr>
      <w:rPr>
        <w:rFonts w:ascii="Wingdings" w:hAnsi="Wingdings" w:hint="default"/>
      </w:rPr>
    </w:lvl>
    <w:lvl w:ilvl="2" w:tplc="AB4CF15E" w:tentative="1">
      <w:start w:val="1"/>
      <w:numFmt w:val="bullet"/>
      <w:lvlText w:val=""/>
      <w:lvlJc w:val="left"/>
      <w:pPr>
        <w:tabs>
          <w:tab w:val="num" w:pos="2160"/>
        </w:tabs>
        <w:ind w:left="2160" w:hanging="360"/>
      </w:pPr>
      <w:rPr>
        <w:rFonts w:ascii="Wingdings" w:hAnsi="Wingdings" w:hint="default"/>
      </w:rPr>
    </w:lvl>
    <w:lvl w:ilvl="3" w:tplc="2CC872EC" w:tentative="1">
      <w:start w:val="1"/>
      <w:numFmt w:val="bullet"/>
      <w:lvlText w:val=""/>
      <w:lvlJc w:val="left"/>
      <w:pPr>
        <w:tabs>
          <w:tab w:val="num" w:pos="2880"/>
        </w:tabs>
        <w:ind w:left="2880" w:hanging="360"/>
      </w:pPr>
      <w:rPr>
        <w:rFonts w:ascii="Wingdings" w:hAnsi="Wingdings" w:hint="default"/>
      </w:rPr>
    </w:lvl>
    <w:lvl w:ilvl="4" w:tplc="42B6B32E" w:tentative="1">
      <w:start w:val="1"/>
      <w:numFmt w:val="bullet"/>
      <w:lvlText w:val=""/>
      <w:lvlJc w:val="left"/>
      <w:pPr>
        <w:tabs>
          <w:tab w:val="num" w:pos="3600"/>
        </w:tabs>
        <w:ind w:left="3600" w:hanging="360"/>
      </w:pPr>
      <w:rPr>
        <w:rFonts w:ascii="Wingdings" w:hAnsi="Wingdings" w:hint="default"/>
      </w:rPr>
    </w:lvl>
    <w:lvl w:ilvl="5" w:tplc="8112148A" w:tentative="1">
      <w:start w:val="1"/>
      <w:numFmt w:val="bullet"/>
      <w:lvlText w:val=""/>
      <w:lvlJc w:val="left"/>
      <w:pPr>
        <w:tabs>
          <w:tab w:val="num" w:pos="4320"/>
        </w:tabs>
        <w:ind w:left="4320" w:hanging="360"/>
      </w:pPr>
      <w:rPr>
        <w:rFonts w:ascii="Wingdings" w:hAnsi="Wingdings" w:hint="default"/>
      </w:rPr>
    </w:lvl>
    <w:lvl w:ilvl="6" w:tplc="6D70BC90" w:tentative="1">
      <w:start w:val="1"/>
      <w:numFmt w:val="bullet"/>
      <w:lvlText w:val=""/>
      <w:lvlJc w:val="left"/>
      <w:pPr>
        <w:tabs>
          <w:tab w:val="num" w:pos="5040"/>
        </w:tabs>
        <w:ind w:left="5040" w:hanging="360"/>
      </w:pPr>
      <w:rPr>
        <w:rFonts w:ascii="Wingdings" w:hAnsi="Wingdings" w:hint="default"/>
      </w:rPr>
    </w:lvl>
    <w:lvl w:ilvl="7" w:tplc="53543EFE" w:tentative="1">
      <w:start w:val="1"/>
      <w:numFmt w:val="bullet"/>
      <w:lvlText w:val=""/>
      <w:lvlJc w:val="left"/>
      <w:pPr>
        <w:tabs>
          <w:tab w:val="num" w:pos="5760"/>
        </w:tabs>
        <w:ind w:left="5760" w:hanging="360"/>
      </w:pPr>
      <w:rPr>
        <w:rFonts w:ascii="Wingdings" w:hAnsi="Wingdings" w:hint="default"/>
      </w:rPr>
    </w:lvl>
    <w:lvl w:ilvl="8" w:tplc="15C69ABA"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4A55703E"/>
    <w:multiLevelType w:val="hybridMultilevel"/>
    <w:tmpl w:val="27C4E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D5C7719"/>
    <w:multiLevelType w:val="hybridMultilevel"/>
    <w:tmpl w:val="6CBE428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654" w:hanging="360"/>
      </w:pPr>
      <w:rPr>
        <w:rFonts w:ascii="Courier New" w:hAnsi="Courier New" w:cs="Courier New" w:hint="default"/>
      </w:rPr>
    </w:lvl>
    <w:lvl w:ilvl="2" w:tplc="40090005" w:tentative="1">
      <w:start w:val="1"/>
      <w:numFmt w:val="bullet"/>
      <w:lvlText w:val=""/>
      <w:lvlJc w:val="left"/>
      <w:pPr>
        <w:ind w:left="1374" w:hanging="360"/>
      </w:pPr>
      <w:rPr>
        <w:rFonts w:ascii="Wingdings" w:hAnsi="Wingdings" w:hint="default"/>
      </w:rPr>
    </w:lvl>
    <w:lvl w:ilvl="3" w:tplc="40090001" w:tentative="1">
      <w:start w:val="1"/>
      <w:numFmt w:val="bullet"/>
      <w:lvlText w:val=""/>
      <w:lvlJc w:val="left"/>
      <w:pPr>
        <w:ind w:left="2094" w:hanging="360"/>
      </w:pPr>
      <w:rPr>
        <w:rFonts w:ascii="Symbol" w:hAnsi="Symbol" w:hint="default"/>
      </w:rPr>
    </w:lvl>
    <w:lvl w:ilvl="4" w:tplc="40090003" w:tentative="1">
      <w:start w:val="1"/>
      <w:numFmt w:val="bullet"/>
      <w:lvlText w:val="o"/>
      <w:lvlJc w:val="left"/>
      <w:pPr>
        <w:ind w:left="2814" w:hanging="360"/>
      </w:pPr>
      <w:rPr>
        <w:rFonts w:ascii="Courier New" w:hAnsi="Courier New" w:cs="Courier New" w:hint="default"/>
      </w:rPr>
    </w:lvl>
    <w:lvl w:ilvl="5" w:tplc="40090005" w:tentative="1">
      <w:start w:val="1"/>
      <w:numFmt w:val="bullet"/>
      <w:lvlText w:val=""/>
      <w:lvlJc w:val="left"/>
      <w:pPr>
        <w:ind w:left="3534" w:hanging="360"/>
      </w:pPr>
      <w:rPr>
        <w:rFonts w:ascii="Wingdings" w:hAnsi="Wingdings" w:hint="default"/>
      </w:rPr>
    </w:lvl>
    <w:lvl w:ilvl="6" w:tplc="40090001" w:tentative="1">
      <w:start w:val="1"/>
      <w:numFmt w:val="bullet"/>
      <w:lvlText w:val=""/>
      <w:lvlJc w:val="left"/>
      <w:pPr>
        <w:ind w:left="4254" w:hanging="360"/>
      </w:pPr>
      <w:rPr>
        <w:rFonts w:ascii="Symbol" w:hAnsi="Symbol" w:hint="default"/>
      </w:rPr>
    </w:lvl>
    <w:lvl w:ilvl="7" w:tplc="40090003" w:tentative="1">
      <w:start w:val="1"/>
      <w:numFmt w:val="bullet"/>
      <w:lvlText w:val="o"/>
      <w:lvlJc w:val="left"/>
      <w:pPr>
        <w:ind w:left="4974" w:hanging="360"/>
      </w:pPr>
      <w:rPr>
        <w:rFonts w:ascii="Courier New" w:hAnsi="Courier New" w:cs="Courier New" w:hint="default"/>
      </w:rPr>
    </w:lvl>
    <w:lvl w:ilvl="8" w:tplc="40090005" w:tentative="1">
      <w:start w:val="1"/>
      <w:numFmt w:val="bullet"/>
      <w:lvlText w:val=""/>
      <w:lvlJc w:val="left"/>
      <w:pPr>
        <w:ind w:left="5694" w:hanging="360"/>
      </w:pPr>
      <w:rPr>
        <w:rFonts w:ascii="Wingdings" w:hAnsi="Wingdings" w:hint="default"/>
      </w:rPr>
    </w:lvl>
  </w:abstractNum>
  <w:abstractNum w:abstractNumId="59" w15:restartNumberingAfterBreak="0">
    <w:nsid w:val="4F3D1E98"/>
    <w:multiLevelType w:val="multilevel"/>
    <w:tmpl w:val="F048B49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4F4439AA"/>
    <w:multiLevelType w:val="hybridMultilevel"/>
    <w:tmpl w:val="01E0395A"/>
    <w:lvl w:ilvl="0" w:tplc="C1A69B82">
      <w:start w:val="1"/>
      <w:numFmt w:val="bullet"/>
      <w:lvlText w:val=""/>
      <w:lvlJc w:val="left"/>
      <w:pPr>
        <w:tabs>
          <w:tab w:val="num" w:pos="720"/>
        </w:tabs>
        <w:ind w:left="720" w:hanging="360"/>
      </w:pPr>
      <w:rPr>
        <w:rFonts w:ascii="Wingdings" w:hAnsi="Wingdings" w:hint="default"/>
      </w:rPr>
    </w:lvl>
    <w:lvl w:ilvl="1" w:tplc="6B40F9A0" w:tentative="1">
      <w:start w:val="1"/>
      <w:numFmt w:val="bullet"/>
      <w:lvlText w:val=""/>
      <w:lvlJc w:val="left"/>
      <w:pPr>
        <w:tabs>
          <w:tab w:val="num" w:pos="1440"/>
        </w:tabs>
        <w:ind w:left="1440" w:hanging="360"/>
      </w:pPr>
      <w:rPr>
        <w:rFonts w:ascii="Wingdings" w:hAnsi="Wingdings" w:hint="default"/>
      </w:rPr>
    </w:lvl>
    <w:lvl w:ilvl="2" w:tplc="F40E549A" w:tentative="1">
      <w:start w:val="1"/>
      <w:numFmt w:val="bullet"/>
      <w:lvlText w:val=""/>
      <w:lvlJc w:val="left"/>
      <w:pPr>
        <w:tabs>
          <w:tab w:val="num" w:pos="2160"/>
        </w:tabs>
        <w:ind w:left="2160" w:hanging="360"/>
      </w:pPr>
      <w:rPr>
        <w:rFonts w:ascii="Wingdings" w:hAnsi="Wingdings" w:hint="default"/>
      </w:rPr>
    </w:lvl>
    <w:lvl w:ilvl="3" w:tplc="1B0CF39E" w:tentative="1">
      <w:start w:val="1"/>
      <w:numFmt w:val="bullet"/>
      <w:lvlText w:val=""/>
      <w:lvlJc w:val="left"/>
      <w:pPr>
        <w:tabs>
          <w:tab w:val="num" w:pos="2880"/>
        </w:tabs>
        <w:ind w:left="2880" w:hanging="360"/>
      </w:pPr>
      <w:rPr>
        <w:rFonts w:ascii="Wingdings" w:hAnsi="Wingdings" w:hint="default"/>
      </w:rPr>
    </w:lvl>
    <w:lvl w:ilvl="4" w:tplc="BEE867C8" w:tentative="1">
      <w:start w:val="1"/>
      <w:numFmt w:val="bullet"/>
      <w:lvlText w:val=""/>
      <w:lvlJc w:val="left"/>
      <w:pPr>
        <w:tabs>
          <w:tab w:val="num" w:pos="3600"/>
        </w:tabs>
        <w:ind w:left="3600" w:hanging="360"/>
      </w:pPr>
      <w:rPr>
        <w:rFonts w:ascii="Wingdings" w:hAnsi="Wingdings" w:hint="default"/>
      </w:rPr>
    </w:lvl>
    <w:lvl w:ilvl="5" w:tplc="C26C2462" w:tentative="1">
      <w:start w:val="1"/>
      <w:numFmt w:val="bullet"/>
      <w:lvlText w:val=""/>
      <w:lvlJc w:val="left"/>
      <w:pPr>
        <w:tabs>
          <w:tab w:val="num" w:pos="4320"/>
        </w:tabs>
        <w:ind w:left="4320" w:hanging="360"/>
      </w:pPr>
      <w:rPr>
        <w:rFonts w:ascii="Wingdings" w:hAnsi="Wingdings" w:hint="default"/>
      </w:rPr>
    </w:lvl>
    <w:lvl w:ilvl="6" w:tplc="29F4DFF6" w:tentative="1">
      <w:start w:val="1"/>
      <w:numFmt w:val="bullet"/>
      <w:lvlText w:val=""/>
      <w:lvlJc w:val="left"/>
      <w:pPr>
        <w:tabs>
          <w:tab w:val="num" w:pos="5040"/>
        </w:tabs>
        <w:ind w:left="5040" w:hanging="360"/>
      </w:pPr>
      <w:rPr>
        <w:rFonts w:ascii="Wingdings" w:hAnsi="Wingdings" w:hint="default"/>
      </w:rPr>
    </w:lvl>
    <w:lvl w:ilvl="7" w:tplc="A1C805FE" w:tentative="1">
      <w:start w:val="1"/>
      <w:numFmt w:val="bullet"/>
      <w:lvlText w:val=""/>
      <w:lvlJc w:val="left"/>
      <w:pPr>
        <w:tabs>
          <w:tab w:val="num" w:pos="5760"/>
        </w:tabs>
        <w:ind w:left="5760" w:hanging="360"/>
      </w:pPr>
      <w:rPr>
        <w:rFonts w:ascii="Wingdings" w:hAnsi="Wingdings" w:hint="default"/>
      </w:rPr>
    </w:lvl>
    <w:lvl w:ilvl="8" w:tplc="3E769060"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4FDF5590"/>
    <w:multiLevelType w:val="hybridMultilevel"/>
    <w:tmpl w:val="93D854AA"/>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62" w15:restartNumberingAfterBreak="0">
    <w:nsid w:val="5085329D"/>
    <w:multiLevelType w:val="multilevel"/>
    <w:tmpl w:val="EF6EF6D4"/>
    <w:lvl w:ilvl="0">
      <w:start w:val="6"/>
      <w:numFmt w:val="decimal"/>
      <w:lvlText w:val="%1"/>
      <w:lvlJc w:val="left"/>
      <w:pPr>
        <w:ind w:left="560" w:hanging="560"/>
      </w:pPr>
      <w:rPr>
        <w:rFonts w:hint="default"/>
      </w:rPr>
    </w:lvl>
    <w:lvl w:ilvl="1">
      <w:start w:val="2"/>
      <w:numFmt w:val="decimal"/>
      <w:lvlText w:val="%1.%2"/>
      <w:lvlJc w:val="left"/>
      <w:pPr>
        <w:ind w:left="995" w:hanging="720"/>
      </w:pPr>
      <w:rPr>
        <w:rFonts w:hint="default"/>
      </w:rPr>
    </w:lvl>
    <w:lvl w:ilvl="2">
      <w:start w:val="2"/>
      <w:numFmt w:val="decimal"/>
      <w:lvlText w:val="%1.%2.%3"/>
      <w:lvlJc w:val="left"/>
      <w:pPr>
        <w:ind w:left="1270" w:hanging="720"/>
      </w:pPr>
      <w:rPr>
        <w:rFonts w:hint="default"/>
        <w:sz w:val="20"/>
        <w:szCs w:val="20"/>
      </w:rPr>
    </w:lvl>
    <w:lvl w:ilvl="3">
      <w:start w:val="1"/>
      <w:numFmt w:val="decimal"/>
      <w:lvlText w:val="%1.%2.%3.%4"/>
      <w:lvlJc w:val="left"/>
      <w:pPr>
        <w:ind w:left="1905" w:hanging="1080"/>
      </w:pPr>
      <w:rPr>
        <w:rFonts w:hint="default"/>
      </w:rPr>
    </w:lvl>
    <w:lvl w:ilvl="4">
      <w:start w:val="1"/>
      <w:numFmt w:val="decimal"/>
      <w:lvlText w:val="%1.%2.%3.%4.%5"/>
      <w:lvlJc w:val="left"/>
      <w:pPr>
        <w:ind w:left="2540" w:hanging="1440"/>
      </w:pPr>
      <w:rPr>
        <w:rFonts w:hint="default"/>
      </w:rPr>
    </w:lvl>
    <w:lvl w:ilvl="5">
      <w:start w:val="1"/>
      <w:numFmt w:val="decimal"/>
      <w:lvlText w:val="%1.%2.%3.%4.%5.%6"/>
      <w:lvlJc w:val="left"/>
      <w:pPr>
        <w:ind w:left="2815" w:hanging="1440"/>
      </w:pPr>
      <w:rPr>
        <w:rFonts w:hint="default"/>
      </w:rPr>
    </w:lvl>
    <w:lvl w:ilvl="6">
      <w:start w:val="1"/>
      <w:numFmt w:val="decimal"/>
      <w:lvlText w:val="%1.%2.%3.%4.%5.%6.%7"/>
      <w:lvlJc w:val="left"/>
      <w:pPr>
        <w:ind w:left="3450" w:hanging="1800"/>
      </w:pPr>
      <w:rPr>
        <w:rFonts w:hint="default"/>
      </w:rPr>
    </w:lvl>
    <w:lvl w:ilvl="7">
      <w:start w:val="1"/>
      <w:numFmt w:val="decimal"/>
      <w:lvlText w:val="%1.%2.%3.%4.%5.%6.%7.%8"/>
      <w:lvlJc w:val="left"/>
      <w:pPr>
        <w:ind w:left="4085" w:hanging="2160"/>
      </w:pPr>
      <w:rPr>
        <w:rFonts w:hint="default"/>
      </w:rPr>
    </w:lvl>
    <w:lvl w:ilvl="8">
      <w:start w:val="1"/>
      <w:numFmt w:val="decimal"/>
      <w:lvlText w:val="%1.%2.%3.%4.%5.%6.%7.%8.%9"/>
      <w:lvlJc w:val="left"/>
      <w:pPr>
        <w:ind w:left="4360" w:hanging="2160"/>
      </w:pPr>
      <w:rPr>
        <w:rFonts w:hint="default"/>
      </w:rPr>
    </w:lvl>
  </w:abstractNum>
  <w:abstractNum w:abstractNumId="63" w15:restartNumberingAfterBreak="0">
    <w:nsid w:val="510A20AE"/>
    <w:multiLevelType w:val="multilevel"/>
    <w:tmpl w:val="E22893D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4" w15:restartNumberingAfterBreak="0">
    <w:nsid w:val="51BC6FC9"/>
    <w:multiLevelType w:val="multilevel"/>
    <w:tmpl w:val="366C5F98"/>
    <w:lvl w:ilvl="0">
      <w:start w:val="1"/>
      <w:numFmt w:val="bullet"/>
      <w:lvlText w:val=""/>
      <w:lvlJc w:val="left"/>
      <w:pPr>
        <w:tabs>
          <w:tab w:val="num" w:pos="360"/>
        </w:tabs>
        <w:ind w:left="360" w:hanging="360"/>
      </w:pPr>
      <w:rPr>
        <w:rFonts w:ascii="Wingdings" w:hAnsi="Wingding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531751DB"/>
    <w:multiLevelType w:val="hybridMultilevel"/>
    <w:tmpl w:val="17BE5C6C"/>
    <w:lvl w:ilvl="0" w:tplc="1E6A4AE2">
      <w:start w:val="1"/>
      <w:numFmt w:val="bullet"/>
      <w:lvlText w:val=""/>
      <w:lvlJc w:val="left"/>
      <w:pPr>
        <w:tabs>
          <w:tab w:val="num" w:pos="720"/>
        </w:tabs>
        <w:ind w:left="720" w:hanging="360"/>
      </w:pPr>
      <w:rPr>
        <w:rFonts w:ascii="Wingdings" w:hAnsi="Wingdings" w:hint="default"/>
      </w:rPr>
    </w:lvl>
    <w:lvl w:ilvl="1" w:tplc="2468EDC6" w:tentative="1">
      <w:start w:val="1"/>
      <w:numFmt w:val="bullet"/>
      <w:lvlText w:val=""/>
      <w:lvlJc w:val="left"/>
      <w:pPr>
        <w:tabs>
          <w:tab w:val="num" w:pos="1440"/>
        </w:tabs>
        <w:ind w:left="1440" w:hanging="360"/>
      </w:pPr>
      <w:rPr>
        <w:rFonts w:ascii="Wingdings" w:hAnsi="Wingdings" w:hint="default"/>
      </w:rPr>
    </w:lvl>
    <w:lvl w:ilvl="2" w:tplc="8BF2351A" w:tentative="1">
      <w:start w:val="1"/>
      <w:numFmt w:val="bullet"/>
      <w:lvlText w:val=""/>
      <w:lvlJc w:val="left"/>
      <w:pPr>
        <w:tabs>
          <w:tab w:val="num" w:pos="2160"/>
        </w:tabs>
        <w:ind w:left="2160" w:hanging="360"/>
      </w:pPr>
      <w:rPr>
        <w:rFonts w:ascii="Wingdings" w:hAnsi="Wingdings" w:hint="default"/>
      </w:rPr>
    </w:lvl>
    <w:lvl w:ilvl="3" w:tplc="8E56F188" w:tentative="1">
      <w:start w:val="1"/>
      <w:numFmt w:val="bullet"/>
      <w:lvlText w:val=""/>
      <w:lvlJc w:val="left"/>
      <w:pPr>
        <w:tabs>
          <w:tab w:val="num" w:pos="2880"/>
        </w:tabs>
        <w:ind w:left="2880" w:hanging="360"/>
      </w:pPr>
      <w:rPr>
        <w:rFonts w:ascii="Wingdings" w:hAnsi="Wingdings" w:hint="default"/>
      </w:rPr>
    </w:lvl>
    <w:lvl w:ilvl="4" w:tplc="6FBE51C2" w:tentative="1">
      <w:start w:val="1"/>
      <w:numFmt w:val="bullet"/>
      <w:lvlText w:val=""/>
      <w:lvlJc w:val="left"/>
      <w:pPr>
        <w:tabs>
          <w:tab w:val="num" w:pos="3600"/>
        </w:tabs>
        <w:ind w:left="3600" w:hanging="360"/>
      </w:pPr>
      <w:rPr>
        <w:rFonts w:ascii="Wingdings" w:hAnsi="Wingdings" w:hint="default"/>
      </w:rPr>
    </w:lvl>
    <w:lvl w:ilvl="5" w:tplc="F7AAE236" w:tentative="1">
      <w:start w:val="1"/>
      <w:numFmt w:val="bullet"/>
      <w:lvlText w:val=""/>
      <w:lvlJc w:val="left"/>
      <w:pPr>
        <w:tabs>
          <w:tab w:val="num" w:pos="4320"/>
        </w:tabs>
        <w:ind w:left="4320" w:hanging="360"/>
      </w:pPr>
      <w:rPr>
        <w:rFonts w:ascii="Wingdings" w:hAnsi="Wingdings" w:hint="default"/>
      </w:rPr>
    </w:lvl>
    <w:lvl w:ilvl="6" w:tplc="F64A27AE" w:tentative="1">
      <w:start w:val="1"/>
      <w:numFmt w:val="bullet"/>
      <w:lvlText w:val=""/>
      <w:lvlJc w:val="left"/>
      <w:pPr>
        <w:tabs>
          <w:tab w:val="num" w:pos="5040"/>
        </w:tabs>
        <w:ind w:left="5040" w:hanging="360"/>
      </w:pPr>
      <w:rPr>
        <w:rFonts w:ascii="Wingdings" w:hAnsi="Wingdings" w:hint="default"/>
      </w:rPr>
    </w:lvl>
    <w:lvl w:ilvl="7" w:tplc="B7048432" w:tentative="1">
      <w:start w:val="1"/>
      <w:numFmt w:val="bullet"/>
      <w:lvlText w:val=""/>
      <w:lvlJc w:val="left"/>
      <w:pPr>
        <w:tabs>
          <w:tab w:val="num" w:pos="5760"/>
        </w:tabs>
        <w:ind w:left="5760" w:hanging="360"/>
      </w:pPr>
      <w:rPr>
        <w:rFonts w:ascii="Wingdings" w:hAnsi="Wingdings" w:hint="default"/>
      </w:rPr>
    </w:lvl>
    <w:lvl w:ilvl="8" w:tplc="D0029544"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531E67C2"/>
    <w:multiLevelType w:val="multilevel"/>
    <w:tmpl w:val="8A0C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B747A7"/>
    <w:multiLevelType w:val="hybridMultilevel"/>
    <w:tmpl w:val="A2925C4A"/>
    <w:lvl w:ilvl="0" w:tplc="1FE2A1F8">
      <w:numFmt w:val="bullet"/>
      <w:lvlText w:val="•"/>
      <w:lvlJc w:val="left"/>
      <w:pPr>
        <w:ind w:left="502" w:hanging="360"/>
      </w:pPr>
      <w:rPr>
        <w:rFonts w:ascii="Verdana" w:eastAsia="Times New Roman" w:hAnsi="Verdana"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8" w15:restartNumberingAfterBreak="0">
    <w:nsid w:val="53D72F71"/>
    <w:multiLevelType w:val="hybridMultilevel"/>
    <w:tmpl w:val="660A0C96"/>
    <w:lvl w:ilvl="0" w:tplc="1FE2A1F8">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3F650AF"/>
    <w:multiLevelType w:val="hybridMultilevel"/>
    <w:tmpl w:val="16FE7CD6"/>
    <w:lvl w:ilvl="0" w:tplc="B0EAB3D8">
      <w:start w:val="1"/>
      <w:numFmt w:val="bullet"/>
      <w:lvlText w:val=""/>
      <w:lvlJc w:val="left"/>
      <w:pPr>
        <w:tabs>
          <w:tab w:val="num" w:pos="720"/>
        </w:tabs>
        <w:ind w:left="720" w:hanging="360"/>
      </w:pPr>
      <w:rPr>
        <w:rFonts w:ascii="Wingdings" w:hAnsi="Wingdings" w:hint="default"/>
      </w:rPr>
    </w:lvl>
    <w:lvl w:ilvl="1" w:tplc="EA2C2E52" w:tentative="1">
      <w:start w:val="1"/>
      <w:numFmt w:val="bullet"/>
      <w:lvlText w:val=""/>
      <w:lvlJc w:val="left"/>
      <w:pPr>
        <w:tabs>
          <w:tab w:val="num" w:pos="1440"/>
        </w:tabs>
        <w:ind w:left="1440" w:hanging="360"/>
      </w:pPr>
      <w:rPr>
        <w:rFonts w:ascii="Wingdings" w:hAnsi="Wingdings" w:hint="default"/>
      </w:rPr>
    </w:lvl>
    <w:lvl w:ilvl="2" w:tplc="82EAE4CE" w:tentative="1">
      <w:start w:val="1"/>
      <w:numFmt w:val="bullet"/>
      <w:lvlText w:val=""/>
      <w:lvlJc w:val="left"/>
      <w:pPr>
        <w:tabs>
          <w:tab w:val="num" w:pos="2160"/>
        </w:tabs>
        <w:ind w:left="2160" w:hanging="360"/>
      </w:pPr>
      <w:rPr>
        <w:rFonts w:ascii="Wingdings" w:hAnsi="Wingdings" w:hint="default"/>
      </w:rPr>
    </w:lvl>
    <w:lvl w:ilvl="3" w:tplc="4B4E79BA" w:tentative="1">
      <w:start w:val="1"/>
      <w:numFmt w:val="bullet"/>
      <w:lvlText w:val=""/>
      <w:lvlJc w:val="left"/>
      <w:pPr>
        <w:tabs>
          <w:tab w:val="num" w:pos="2880"/>
        </w:tabs>
        <w:ind w:left="2880" w:hanging="360"/>
      </w:pPr>
      <w:rPr>
        <w:rFonts w:ascii="Wingdings" w:hAnsi="Wingdings" w:hint="default"/>
      </w:rPr>
    </w:lvl>
    <w:lvl w:ilvl="4" w:tplc="5450FF7C" w:tentative="1">
      <w:start w:val="1"/>
      <w:numFmt w:val="bullet"/>
      <w:lvlText w:val=""/>
      <w:lvlJc w:val="left"/>
      <w:pPr>
        <w:tabs>
          <w:tab w:val="num" w:pos="3600"/>
        </w:tabs>
        <w:ind w:left="3600" w:hanging="360"/>
      </w:pPr>
      <w:rPr>
        <w:rFonts w:ascii="Wingdings" w:hAnsi="Wingdings" w:hint="default"/>
      </w:rPr>
    </w:lvl>
    <w:lvl w:ilvl="5" w:tplc="C4C2F94C" w:tentative="1">
      <w:start w:val="1"/>
      <w:numFmt w:val="bullet"/>
      <w:lvlText w:val=""/>
      <w:lvlJc w:val="left"/>
      <w:pPr>
        <w:tabs>
          <w:tab w:val="num" w:pos="4320"/>
        </w:tabs>
        <w:ind w:left="4320" w:hanging="360"/>
      </w:pPr>
      <w:rPr>
        <w:rFonts w:ascii="Wingdings" w:hAnsi="Wingdings" w:hint="default"/>
      </w:rPr>
    </w:lvl>
    <w:lvl w:ilvl="6" w:tplc="8584A75A" w:tentative="1">
      <w:start w:val="1"/>
      <w:numFmt w:val="bullet"/>
      <w:lvlText w:val=""/>
      <w:lvlJc w:val="left"/>
      <w:pPr>
        <w:tabs>
          <w:tab w:val="num" w:pos="5040"/>
        </w:tabs>
        <w:ind w:left="5040" w:hanging="360"/>
      </w:pPr>
      <w:rPr>
        <w:rFonts w:ascii="Wingdings" w:hAnsi="Wingdings" w:hint="default"/>
      </w:rPr>
    </w:lvl>
    <w:lvl w:ilvl="7" w:tplc="ADAE77FC" w:tentative="1">
      <w:start w:val="1"/>
      <w:numFmt w:val="bullet"/>
      <w:lvlText w:val=""/>
      <w:lvlJc w:val="left"/>
      <w:pPr>
        <w:tabs>
          <w:tab w:val="num" w:pos="5760"/>
        </w:tabs>
        <w:ind w:left="5760" w:hanging="360"/>
      </w:pPr>
      <w:rPr>
        <w:rFonts w:ascii="Wingdings" w:hAnsi="Wingdings" w:hint="default"/>
      </w:rPr>
    </w:lvl>
    <w:lvl w:ilvl="8" w:tplc="5BA8A96A"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583827D0"/>
    <w:multiLevelType w:val="hybridMultilevel"/>
    <w:tmpl w:val="33EA2168"/>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71" w15:restartNumberingAfterBreak="0">
    <w:nsid w:val="5B050F9C"/>
    <w:multiLevelType w:val="hybridMultilevel"/>
    <w:tmpl w:val="EB0CC09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15:restartNumberingAfterBreak="0">
    <w:nsid w:val="5B214984"/>
    <w:multiLevelType w:val="multilevel"/>
    <w:tmpl w:val="E83CF20E"/>
    <w:lvl w:ilvl="0">
      <w:start w:val="1"/>
      <w:numFmt w:val="decimal"/>
      <w:lvlText w:val="%1."/>
      <w:lvlJc w:val="left"/>
      <w:pPr>
        <w:ind w:left="501" w:hanging="360"/>
      </w:pPr>
    </w:lvl>
    <w:lvl w:ilvl="1">
      <w:start w:val="2"/>
      <w:numFmt w:val="decimal"/>
      <w:isLgl/>
      <w:lvlText w:val="%1.%2"/>
      <w:lvlJc w:val="left"/>
      <w:pPr>
        <w:ind w:left="1066" w:hanging="720"/>
      </w:pPr>
      <w:rPr>
        <w:rFonts w:hint="default"/>
      </w:rPr>
    </w:lvl>
    <w:lvl w:ilvl="2">
      <w:start w:val="1"/>
      <w:numFmt w:val="decimal"/>
      <w:isLgl/>
      <w:lvlText w:val="%1.%2.%3"/>
      <w:lvlJc w:val="left"/>
      <w:pPr>
        <w:ind w:left="1271" w:hanging="720"/>
      </w:pPr>
      <w:rPr>
        <w:rFonts w:hint="default"/>
        <w:sz w:val="20"/>
        <w:szCs w:val="20"/>
      </w:rPr>
    </w:lvl>
    <w:lvl w:ilvl="3">
      <w:start w:val="1"/>
      <w:numFmt w:val="decimal"/>
      <w:isLgl/>
      <w:lvlText w:val="%1.%2.%3.%4"/>
      <w:lvlJc w:val="left"/>
      <w:pPr>
        <w:ind w:left="1836" w:hanging="1080"/>
      </w:pPr>
      <w:rPr>
        <w:rFonts w:hint="default"/>
      </w:rPr>
    </w:lvl>
    <w:lvl w:ilvl="4">
      <w:start w:val="1"/>
      <w:numFmt w:val="decimal"/>
      <w:isLgl/>
      <w:lvlText w:val="%1.%2.%3.%4.%5"/>
      <w:lvlJc w:val="left"/>
      <w:pPr>
        <w:ind w:left="2401" w:hanging="1440"/>
      </w:pPr>
      <w:rPr>
        <w:rFonts w:hint="default"/>
      </w:rPr>
    </w:lvl>
    <w:lvl w:ilvl="5">
      <w:start w:val="1"/>
      <w:numFmt w:val="decimal"/>
      <w:isLgl/>
      <w:lvlText w:val="%1.%2.%3.%4.%5.%6"/>
      <w:lvlJc w:val="left"/>
      <w:pPr>
        <w:ind w:left="2606" w:hanging="1440"/>
      </w:pPr>
      <w:rPr>
        <w:rFonts w:hint="default"/>
      </w:rPr>
    </w:lvl>
    <w:lvl w:ilvl="6">
      <w:start w:val="1"/>
      <w:numFmt w:val="decimal"/>
      <w:isLgl/>
      <w:lvlText w:val="%1.%2.%3.%4.%5.%6.%7"/>
      <w:lvlJc w:val="left"/>
      <w:pPr>
        <w:ind w:left="3171" w:hanging="1800"/>
      </w:pPr>
      <w:rPr>
        <w:rFonts w:hint="default"/>
      </w:rPr>
    </w:lvl>
    <w:lvl w:ilvl="7">
      <w:start w:val="1"/>
      <w:numFmt w:val="decimal"/>
      <w:isLgl/>
      <w:lvlText w:val="%1.%2.%3.%4.%5.%6.%7.%8"/>
      <w:lvlJc w:val="left"/>
      <w:pPr>
        <w:ind w:left="3736" w:hanging="2160"/>
      </w:pPr>
      <w:rPr>
        <w:rFonts w:hint="default"/>
      </w:rPr>
    </w:lvl>
    <w:lvl w:ilvl="8">
      <w:start w:val="1"/>
      <w:numFmt w:val="decimal"/>
      <w:isLgl/>
      <w:lvlText w:val="%1.%2.%3.%4.%5.%6.%7.%8.%9"/>
      <w:lvlJc w:val="left"/>
      <w:pPr>
        <w:ind w:left="3941" w:hanging="2160"/>
      </w:pPr>
      <w:rPr>
        <w:rFonts w:hint="default"/>
      </w:rPr>
    </w:lvl>
  </w:abstractNum>
  <w:abstractNum w:abstractNumId="73" w15:restartNumberingAfterBreak="0">
    <w:nsid w:val="5BA504E9"/>
    <w:multiLevelType w:val="multilevel"/>
    <w:tmpl w:val="D32033AE"/>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5CEB6C1B"/>
    <w:multiLevelType w:val="multilevel"/>
    <w:tmpl w:val="507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ED4C06"/>
    <w:multiLevelType w:val="hybridMultilevel"/>
    <w:tmpl w:val="92D201A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62F927AC"/>
    <w:multiLevelType w:val="hybridMultilevel"/>
    <w:tmpl w:val="41EA1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31912A4"/>
    <w:multiLevelType w:val="multilevel"/>
    <w:tmpl w:val="FA3A4DC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80" w15:restartNumberingAfterBreak="0">
    <w:nsid w:val="64B54AD9"/>
    <w:multiLevelType w:val="hybridMultilevel"/>
    <w:tmpl w:val="159C4F8C"/>
    <w:lvl w:ilvl="0" w:tplc="1E56536A">
      <w:start w:val="1"/>
      <w:numFmt w:val="decimal"/>
      <w:lvlText w:val="%1."/>
      <w:lvlJc w:val="left"/>
      <w:pPr>
        <w:ind w:left="720" w:hanging="360"/>
      </w:pPr>
      <w:rPr>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5F1164D"/>
    <w:multiLevelType w:val="hybridMultilevel"/>
    <w:tmpl w:val="D25C9A82"/>
    <w:lvl w:ilvl="0" w:tplc="D728CE8C">
      <w:start w:val="1"/>
      <w:numFmt w:val="decimal"/>
      <w:lvlText w:val="%1."/>
      <w:lvlJc w:val="left"/>
      <w:pPr>
        <w:ind w:left="768" w:hanging="360"/>
      </w:pPr>
      <w:rPr>
        <w:b/>
        <w:bCs/>
      </w:rPr>
    </w:lvl>
    <w:lvl w:ilvl="1" w:tplc="40090019">
      <w:start w:val="1"/>
      <w:numFmt w:val="lowerLetter"/>
      <w:lvlText w:val="%2."/>
      <w:lvlJc w:val="left"/>
      <w:pPr>
        <w:ind w:left="1488" w:hanging="360"/>
      </w:pPr>
    </w:lvl>
    <w:lvl w:ilvl="2" w:tplc="4009001B">
      <w:start w:val="1"/>
      <w:numFmt w:val="lowerRoman"/>
      <w:lvlText w:val="%3."/>
      <w:lvlJc w:val="right"/>
      <w:pPr>
        <w:ind w:left="2208" w:hanging="180"/>
      </w:pPr>
    </w:lvl>
    <w:lvl w:ilvl="3" w:tplc="4009000F">
      <w:start w:val="1"/>
      <w:numFmt w:val="decimal"/>
      <w:lvlText w:val="%4."/>
      <w:lvlJc w:val="left"/>
      <w:pPr>
        <w:ind w:left="2928" w:hanging="360"/>
      </w:pPr>
    </w:lvl>
    <w:lvl w:ilvl="4" w:tplc="40090019">
      <w:start w:val="1"/>
      <w:numFmt w:val="lowerLetter"/>
      <w:lvlText w:val="%5."/>
      <w:lvlJc w:val="left"/>
      <w:pPr>
        <w:ind w:left="3648" w:hanging="360"/>
      </w:pPr>
    </w:lvl>
    <w:lvl w:ilvl="5" w:tplc="4009001B">
      <w:start w:val="1"/>
      <w:numFmt w:val="lowerRoman"/>
      <w:lvlText w:val="%6."/>
      <w:lvlJc w:val="right"/>
      <w:pPr>
        <w:ind w:left="4368" w:hanging="180"/>
      </w:pPr>
    </w:lvl>
    <w:lvl w:ilvl="6" w:tplc="4009000F">
      <w:start w:val="1"/>
      <w:numFmt w:val="decimal"/>
      <w:lvlText w:val="%7."/>
      <w:lvlJc w:val="left"/>
      <w:pPr>
        <w:ind w:left="5088" w:hanging="360"/>
      </w:pPr>
    </w:lvl>
    <w:lvl w:ilvl="7" w:tplc="40090019">
      <w:start w:val="1"/>
      <w:numFmt w:val="lowerLetter"/>
      <w:lvlText w:val="%8."/>
      <w:lvlJc w:val="left"/>
      <w:pPr>
        <w:ind w:left="5808" w:hanging="360"/>
      </w:pPr>
    </w:lvl>
    <w:lvl w:ilvl="8" w:tplc="4009001B">
      <w:start w:val="1"/>
      <w:numFmt w:val="lowerRoman"/>
      <w:lvlText w:val="%9."/>
      <w:lvlJc w:val="right"/>
      <w:pPr>
        <w:ind w:left="6528" w:hanging="180"/>
      </w:pPr>
    </w:lvl>
  </w:abstractNum>
  <w:abstractNum w:abstractNumId="82" w15:restartNumberingAfterBreak="0">
    <w:nsid w:val="669E7947"/>
    <w:multiLevelType w:val="hybridMultilevel"/>
    <w:tmpl w:val="ECBC7FDE"/>
    <w:lvl w:ilvl="0" w:tplc="0E8A383E">
      <w:start w:val="1"/>
      <w:numFmt w:val="bullet"/>
      <w:lvlText w:val=""/>
      <w:lvlJc w:val="left"/>
      <w:pPr>
        <w:tabs>
          <w:tab w:val="num" w:pos="720"/>
        </w:tabs>
        <w:ind w:left="720" w:hanging="360"/>
      </w:pPr>
      <w:rPr>
        <w:rFonts w:ascii="Wingdings" w:hAnsi="Wingdings" w:hint="default"/>
      </w:rPr>
    </w:lvl>
    <w:lvl w:ilvl="1" w:tplc="13F86808" w:tentative="1">
      <w:start w:val="1"/>
      <w:numFmt w:val="bullet"/>
      <w:lvlText w:val=""/>
      <w:lvlJc w:val="left"/>
      <w:pPr>
        <w:tabs>
          <w:tab w:val="num" w:pos="1440"/>
        </w:tabs>
        <w:ind w:left="1440" w:hanging="360"/>
      </w:pPr>
      <w:rPr>
        <w:rFonts w:ascii="Wingdings" w:hAnsi="Wingdings" w:hint="default"/>
      </w:rPr>
    </w:lvl>
    <w:lvl w:ilvl="2" w:tplc="67C20BA4" w:tentative="1">
      <w:start w:val="1"/>
      <w:numFmt w:val="bullet"/>
      <w:lvlText w:val=""/>
      <w:lvlJc w:val="left"/>
      <w:pPr>
        <w:tabs>
          <w:tab w:val="num" w:pos="2160"/>
        </w:tabs>
        <w:ind w:left="2160" w:hanging="360"/>
      </w:pPr>
      <w:rPr>
        <w:rFonts w:ascii="Wingdings" w:hAnsi="Wingdings" w:hint="default"/>
      </w:rPr>
    </w:lvl>
    <w:lvl w:ilvl="3" w:tplc="D0DC01E2" w:tentative="1">
      <w:start w:val="1"/>
      <w:numFmt w:val="bullet"/>
      <w:lvlText w:val=""/>
      <w:lvlJc w:val="left"/>
      <w:pPr>
        <w:tabs>
          <w:tab w:val="num" w:pos="2880"/>
        </w:tabs>
        <w:ind w:left="2880" w:hanging="360"/>
      </w:pPr>
      <w:rPr>
        <w:rFonts w:ascii="Wingdings" w:hAnsi="Wingdings" w:hint="default"/>
      </w:rPr>
    </w:lvl>
    <w:lvl w:ilvl="4" w:tplc="BB8C9868" w:tentative="1">
      <w:start w:val="1"/>
      <w:numFmt w:val="bullet"/>
      <w:lvlText w:val=""/>
      <w:lvlJc w:val="left"/>
      <w:pPr>
        <w:tabs>
          <w:tab w:val="num" w:pos="3600"/>
        </w:tabs>
        <w:ind w:left="3600" w:hanging="360"/>
      </w:pPr>
      <w:rPr>
        <w:rFonts w:ascii="Wingdings" w:hAnsi="Wingdings" w:hint="default"/>
      </w:rPr>
    </w:lvl>
    <w:lvl w:ilvl="5" w:tplc="56E2783A" w:tentative="1">
      <w:start w:val="1"/>
      <w:numFmt w:val="bullet"/>
      <w:lvlText w:val=""/>
      <w:lvlJc w:val="left"/>
      <w:pPr>
        <w:tabs>
          <w:tab w:val="num" w:pos="4320"/>
        </w:tabs>
        <w:ind w:left="4320" w:hanging="360"/>
      </w:pPr>
      <w:rPr>
        <w:rFonts w:ascii="Wingdings" w:hAnsi="Wingdings" w:hint="default"/>
      </w:rPr>
    </w:lvl>
    <w:lvl w:ilvl="6" w:tplc="D804C996" w:tentative="1">
      <w:start w:val="1"/>
      <w:numFmt w:val="bullet"/>
      <w:lvlText w:val=""/>
      <w:lvlJc w:val="left"/>
      <w:pPr>
        <w:tabs>
          <w:tab w:val="num" w:pos="5040"/>
        </w:tabs>
        <w:ind w:left="5040" w:hanging="360"/>
      </w:pPr>
      <w:rPr>
        <w:rFonts w:ascii="Wingdings" w:hAnsi="Wingdings" w:hint="default"/>
      </w:rPr>
    </w:lvl>
    <w:lvl w:ilvl="7" w:tplc="F2809D62" w:tentative="1">
      <w:start w:val="1"/>
      <w:numFmt w:val="bullet"/>
      <w:lvlText w:val=""/>
      <w:lvlJc w:val="left"/>
      <w:pPr>
        <w:tabs>
          <w:tab w:val="num" w:pos="5760"/>
        </w:tabs>
        <w:ind w:left="5760" w:hanging="360"/>
      </w:pPr>
      <w:rPr>
        <w:rFonts w:ascii="Wingdings" w:hAnsi="Wingdings" w:hint="default"/>
      </w:rPr>
    </w:lvl>
    <w:lvl w:ilvl="8" w:tplc="26CA860A"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675F688C"/>
    <w:multiLevelType w:val="hybridMultilevel"/>
    <w:tmpl w:val="2962E33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4" w15:restartNumberingAfterBreak="0">
    <w:nsid w:val="67811153"/>
    <w:multiLevelType w:val="hybridMultilevel"/>
    <w:tmpl w:val="A3463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8B6501C"/>
    <w:multiLevelType w:val="multilevel"/>
    <w:tmpl w:val="D7544A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ACF45E4"/>
    <w:multiLevelType w:val="multilevel"/>
    <w:tmpl w:val="D7544A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AE40C7C"/>
    <w:multiLevelType w:val="hybridMultilevel"/>
    <w:tmpl w:val="CEB6BC3C"/>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8" w15:restartNumberingAfterBreak="0">
    <w:nsid w:val="6DA22645"/>
    <w:multiLevelType w:val="hybridMultilevel"/>
    <w:tmpl w:val="D9C61E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9" w15:restartNumberingAfterBreak="0">
    <w:nsid w:val="6DDB2A0C"/>
    <w:multiLevelType w:val="hybridMultilevel"/>
    <w:tmpl w:val="E8D6F6C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0"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70AD7162"/>
    <w:multiLevelType w:val="multilevel"/>
    <w:tmpl w:val="108A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F21166"/>
    <w:multiLevelType w:val="hybridMultilevel"/>
    <w:tmpl w:val="DB7CAD60"/>
    <w:lvl w:ilvl="0" w:tplc="4009000F">
      <w:start w:val="1"/>
      <w:numFmt w:val="decimal"/>
      <w:lvlText w:val="%1."/>
      <w:lvlJc w:val="left"/>
      <w:pPr>
        <w:ind w:left="5179" w:hanging="360"/>
      </w:pPr>
    </w:lvl>
    <w:lvl w:ilvl="1" w:tplc="40090019" w:tentative="1">
      <w:start w:val="1"/>
      <w:numFmt w:val="lowerLetter"/>
      <w:lvlText w:val="%2."/>
      <w:lvlJc w:val="left"/>
      <w:pPr>
        <w:ind w:left="5899" w:hanging="360"/>
      </w:pPr>
    </w:lvl>
    <w:lvl w:ilvl="2" w:tplc="4009001B" w:tentative="1">
      <w:start w:val="1"/>
      <w:numFmt w:val="lowerRoman"/>
      <w:lvlText w:val="%3."/>
      <w:lvlJc w:val="right"/>
      <w:pPr>
        <w:ind w:left="6619" w:hanging="180"/>
      </w:pPr>
    </w:lvl>
    <w:lvl w:ilvl="3" w:tplc="4009000F" w:tentative="1">
      <w:start w:val="1"/>
      <w:numFmt w:val="decimal"/>
      <w:lvlText w:val="%4."/>
      <w:lvlJc w:val="left"/>
      <w:pPr>
        <w:ind w:left="7339" w:hanging="360"/>
      </w:pPr>
    </w:lvl>
    <w:lvl w:ilvl="4" w:tplc="40090019" w:tentative="1">
      <w:start w:val="1"/>
      <w:numFmt w:val="lowerLetter"/>
      <w:lvlText w:val="%5."/>
      <w:lvlJc w:val="left"/>
      <w:pPr>
        <w:ind w:left="8059" w:hanging="360"/>
      </w:pPr>
    </w:lvl>
    <w:lvl w:ilvl="5" w:tplc="4009001B" w:tentative="1">
      <w:start w:val="1"/>
      <w:numFmt w:val="lowerRoman"/>
      <w:lvlText w:val="%6."/>
      <w:lvlJc w:val="right"/>
      <w:pPr>
        <w:ind w:left="8779" w:hanging="180"/>
      </w:pPr>
    </w:lvl>
    <w:lvl w:ilvl="6" w:tplc="4009000F" w:tentative="1">
      <w:start w:val="1"/>
      <w:numFmt w:val="decimal"/>
      <w:lvlText w:val="%7."/>
      <w:lvlJc w:val="left"/>
      <w:pPr>
        <w:ind w:left="9499" w:hanging="360"/>
      </w:pPr>
    </w:lvl>
    <w:lvl w:ilvl="7" w:tplc="40090019" w:tentative="1">
      <w:start w:val="1"/>
      <w:numFmt w:val="lowerLetter"/>
      <w:lvlText w:val="%8."/>
      <w:lvlJc w:val="left"/>
      <w:pPr>
        <w:ind w:left="10219" w:hanging="360"/>
      </w:pPr>
    </w:lvl>
    <w:lvl w:ilvl="8" w:tplc="4009001B" w:tentative="1">
      <w:start w:val="1"/>
      <w:numFmt w:val="lowerRoman"/>
      <w:lvlText w:val="%9."/>
      <w:lvlJc w:val="right"/>
      <w:pPr>
        <w:ind w:left="10939" w:hanging="180"/>
      </w:pPr>
    </w:lvl>
  </w:abstractNum>
  <w:abstractNum w:abstractNumId="93" w15:restartNumberingAfterBreak="0">
    <w:nsid w:val="721566BC"/>
    <w:multiLevelType w:val="hybridMultilevel"/>
    <w:tmpl w:val="B11AB444"/>
    <w:lvl w:ilvl="0" w:tplc="40090019">
      <w:start w:val="1"/>
      <w:numFmt w:val="lowerLetter"/>
      <w:lvlText w:val="%1."/>
      <w:lvlJc w:val="left"/>
      <w:pPr>
        <w:ind w:left="1434" w:hanging="360"/>
      </w:pPr>
    </w:lvl>
    <w:lvl w:ilvl="1" w:tplc="40090019" w:tentative="1">
      <w:start w:val="1"/>
      <w:numFmt w:val="lowerLetter"/>
      <w:lvlText w:val="%2."/>
      <w:lvlJc w:val="left"/>
      <w:pPr>
        <w:ind w:left="2154" w:hanging="360"/>
      </w:pPr>
    </w:lvl>
    <w:lvl w:ilvl="2" w:tplc="4009001B" w:tentative="1">
      <w:start w:val="1"/>
      <w:numFmt w:val="lowerRoman"/>
      <w:lvlText w:val="%3."/>
      <w:lvlJc w:val="right"/>
      <w:pPr>
        <w:ind w:left="2874" w:hanging="180"/>
      </w:pPr>
    </w:lvl>
    <w:lvl w:ilvl="3" w:tplc="4009000F" w:tentative="1">
      <w:start w:val="1"/>
      <w:numFmt w:val="decimal"/>
      <w:lvlText w:val="%4."/>
      <w:lvlJc w:val="left"/>
      <w:pPr>
        <w:ind w:left="3594" w:hanging="360"/>
      </w:pPr>
    </w:lvl>
    <w:lvl w:ilvl="4" w:tplc="40090019" w:tentative="1">
      <w:start w:val="1"/>
      <w:numFmt w:val="lowerLetter"/>
      <w:lvlText w:val="%5."/>
      <w:lvlJc w:val="left"/>
      <w:pPr>
        <w:ind w:left="4314" w:hanging="360"/>
      </w:pPr>
    </w:lvl>
    <w:lvl w:ilvl="5" w:tplc="4009001B" w:tentative="1">
      <w:start w:val="1"/>
      <w:numFmt w:val="lowerRoman"/>
      <w:lvlText w:val="%6."/>
      <w:lvlJc w:val="right"/>
      <w:pPr>
        <w:ind w:left="5034" w:hanging="180"/>
      </w:pPr>
    </w:lvl>
    <w:lvl w:ilvl="6" w:tplc="4009000F" w:tentative="1">
      <w:start w:val="1"/>
      <w:numFmt w:val="decimal"/>
      <w:lvlText w:val="%7."/>
      <w:lvlJc w:val="left"/>
      <w:pPr>
        <w:ind w:left="5754" w:hanging="360"/>
      </w:pPr>
    </w:lvl>
    <w:lvl w:ilvl="7" w:tplc="40090019" w:tentative="1">
      <w:start w:val="1"/>
      <w:numFmt w:val="lowerLetter"/>
      <w:lvlText w:val="%8."/>
      <w:lvlJc w:val="left"/>
      <w:pPr>
        <w:ind w:left="6474" w:hanging="360"/>
      </w:pPr>
    </w:lvl>
    <w:lvl w:ilvl="8" w:tplc="4009001B" w:tentative="1">
      <w:start w:val="1"/>
      <w:numFmt w:val="lowerRoman"/>
      <w:lvlText w:val="%9."/>
      <w:lvlJc w:val="right"/>
      <w:pPr>
        <w:ind w:left="7194" w:hanging="180"/>
      </w:pPr>
    </w:lvl>
  </w:abstractNum>
  <w:abstractNum w:abstractNumId="94" w15:restartNumberingAfterBreak="0">
    <w:nsid w:val="72F15643"/>
    <w:multiLevelType w:val="hybridMultilevel"/>
    <w:tmpl w:val="283E2F8C"/>
    <w:lvl w:ilvl="0" w:tplc="40090001">
      <w:start w:val="1"/>
      <w:numFmt w:val="bullet"/>
      <w:lvlText w:val=""/>
      <w:lvlJc w:val="left"/>
      <w:pPr>
        <w:ind w:left="2353" w:hanging="360"/>
      </w:pPr>
      <w:rPr>
        <w:rFonts w:ascii="Symbol" w:hAnsi="Symbol" w:hint="default"/>
      </w:rPr>
    </w:lvl>
    <w:lvl w:ilvl="1" w:tplc="40090003" w:tentative="1">
      <w:start w:val="1"/>
      <w:numFmt w:val="bullet"/>
      <w:lvlText w:val="o"/>
      <w:lvlJc w:val="left"/>
      <w:pPr>
        <w:ind w:left="3073" w:hanging="360"/>
      </w:pPr>
      <w:rPr>
        <w:rFonts w:ascii="Courier New" w:hAnsi="Courier New" w:cs="Courier New" w:hint="default"/>
      </w:rPr>
    </w:lvl>
    <w:lvl w:ilvl="2" w:tplc="40090005" w:tentative="1">
      <w:start w:val="1"/>
      <w:numFmt w:val="bullet"/>
      <w:lvlText w:val=""/>
      <w:lvlJc w:val="left"/>
      <w:pPr>
        <w:ind w:left="3793" w:hanging="360"/>
      </w:pPr>
      <w:rPr>
        <w:rFonts w:ascii="Wingdings" w:hAnsi="Wingdings" w:hint="default"/>
      </w:rPr>
    </w:lvl>
    <w:lvl w:ilvl="3" w:tplc="40090001" w:tentative="1">
      <w:start w:val="1"/>
      <w:numFmt w:val="bullet"/>
      <w:lvlText w:val=""/>
      <w:lvlJc w:val="left"/>
      <w:pPr>
        <w:ind w:left="4513" w:hanging="360"/>
      </w:pPr>
      <w:rPr>
        <w:rFonts w:ascii="Symbol" w:hAnsi="Symbol" w:hint="default"/>
      </w:rPr>
    </w:lvl>
    <w:lvl w:ilvl="4" w:tplc="40090003" w:tentative="1">
      <w:start w:val="1"/>
      <w:numFmt w:val="bullet"/>
      <w:lvlText w:val="o"/>
      <w:lvlJc w:val="left"/>
      <w:pPr>
        <w:ind w:left="5233" w:hanging="360"/>
      </w:pPr>
      <w:rPr>
        <w:rFonts w:ascii="Courier New" w:hAnsi="Courier New" w:cs="Courier New" w:hint="default"/>
      </w:rPr>
    </w:lvl>
    <w:lvl w:ilvl="5" w:tplc="40090005" w:tentative="1">
      <w:start w:val="1"/>
      <w:numFmt w:val="bullet"/>
      <w:lvlText w:val=""/>
      <w:lvlJc w:val="left"/>
      <w:pPr>
        <w:ind w:left="5953" w:hanging="360"/>
      </w:pPr>
      <w:rPr>
        <w:rFonts w:ascii="Wingdings" w:hAnsi="Wingdings" w:hint="default"/>
      </w:rPr>
    </w:lvl>
    <w:lvl w:ilvl="6" w:tplc="40090001" w:tentative="1">
      <w:start w:val="1"/>
      <w:numFmt w:val="bullet"/>
      <w:lvlText w:val=""/>
      <w:lvlJc w:val="left"/>
      <w:pPr>
        <w:ind w:left="6673" w:hanging="360"/>
      </w:pPr>
      <w:rPr>
        <w:rFonts w:ascii="Symbol" w:hAnsi="Symbol" w:hint="default"/>
      </w:rPr>
    </w:lvl>
    <w:lvl w:ilvl="7" w:tplc="40090003" w:tentative="1">
      <w:start w:val="1"/>
      <w:numFmt w:val="bullet"/>
      <w:lvlText w:val="o"/>
      <w:lvlJc w:val="left"/>
      <w:pPr>
        <w:ind w:left="7393" w:hanging="360"/>
      </w:pPr>
      <w:rPr>
        <w:rFonts w:ascii="Courier New" w:hAnsi="Courier New" w:cs="Courier New" w:hint="default"/>
      </w:rPr>
    </w:lvl>
    <w:lvl w:ilvl="8" w:tplc="40090005" w:tentative="1">
      <w:start w:val="1"/>
      <w:numFmt w:val="bullet"/>
      <w:lvlText w:val=""/>
      <w:lvlJc w:val="left"/>
      <w:pPr>
        <w:ind w:left="8113" w:hanging="360"/>
      </w:pPr>
      <w:rPr>
        <w:rFonts w:ascii="Wingdings" w:hAnsi="Wingdings" w:hint="default"/>
      </w:rPr>
    </w:lvl>
  </w:abstractNum>
  <w:abstractNum w:abstractNumId="95" w15:restartNumberingAfterBreak="0">
    <w:nsid w:val="73CA5408"/>
    <w:multiLevelType w:val="multilevel"/>
    <w:tmpl w:val="EF6EF6D4"/>
    <w:lvl w:ilvl="0">
      <w:start w:val="6"/>
      <w:numFmt w:val="decimal"/>
      <w:lvlText w:val="%1"/>
      <w:lvlJc w:val="left"/>
      <w:pPr>
        <w:ind w:left="560" w:hanging="560"/>
      </w:pPr>
      <w:rPr>
        <w:rFonts w:hint="default"/>
      </w:rPr>
    </w:lvl>
    <w:lvl w:ilvl="1">
      <w:start w:val="2"/>
      <w:numFmt w:val="decimal"/>
      <w:lvlText w:val="%1.%2"/>
      <w:lvlJc w:val="left"/>
      <w:pPr>
        <w:ind w:left="995" w:hanging="720"/>
      </w:pPr>
      <w:rPr>
        <w:rFonts w:hint="default"/>
      </w:rPr>
    </w:lvl>
    <w:lvl w:ilvl="2">
      <w:start w:val="2"/>
      <w:numFmt w:val="decimal"/>
      <w:lvlText w:val="%1.%2.%3"/>
      <w:lvlJc w:val="left"/>
      <w:pPr>
        <w:ind w:left="1270" w:hanging="720"/>
      </w:pPr>
      <w:rPr>
        <w:rFonts w:hint="default"/>
        <w:sz w:val="20"/>
        <w:szCs w:val="20"/>
      </w:rPr>
    </w:lvl>
    <w:lvl w:ilvl="3">
      <w:start w:val="1"/>
      <w:numFmt w:val="decimal"/>
      <w:lvlText w:val="%1.%2.%3.%4"/>
      <w:lvlJc w:val="left"/>
      <w:pPr>
        <w:ind w:left="1905" w:hanging="1080"/>
      </w:pPr>
      <w:rPr>
        <w:rFonts w:hint="default"/>
      </w:rPr>
    </w:lvl>
    <w:lvl w:ilvl="4">
      <w:start w:val="1"/>
      <w:numFmt w:val="decimal"/>
      <w:lvlText w:val="%1.%2.%3.%4.%5"/>
      <w:lvlJc w:val="left"/>
      <w:pPr>
        <w:ind w:left="2540" w:hanging="1440"/>
      </w:pPr>
      <w:rPr>
        <w:rFonts w:hint="default"/>
      </w:rPr>
    </w:lvl>
    <w:lvl w:ilvl="5">
      <w:start w:val="1"/>
      <w:numFmt w:val="decimal"/>
      <w:lvlText w:val="%1.%2.%3.%4.%5.%6"/>
      <w:lvlJc w:val="left"/>
      <w:pPr>
        <w:ind w:left="2815" w:hanging="1440"/>
      </w:pPr>
      <w:rPr>
        <w:rFonts w:hint="default"/>
      </w:rPr>
    </w:lvl>
    <w:lvl w:ilvl="6">
      <w:start w:val="1"/>
      <w:numFmt w:val="decimal"/>
      <w:lvlText w:val="%1.%2.%3.%4.%5.%6.%7"/>
      <w:lvlJc w:val="left"/>
      <w:pPr>
        <w:ind w:left="3450" w:hanging="1800"/>
      </w:pPr>
      <w:rPr>
        <w:rFonts w:hint="default"/>
      </w:rPr>
    </w:lvl>
    <w:lvl w:ilvl="7">
      <w:start w:val="1"/>
      <w:numFmt w:val="decimal"/>
      <w:lvlText w:val="%1.%2.%3.%4.%5.%6.%7.%8"/>
      <w:lvlJc w:val="left"/>
      <w:pPr>
        <w:ind w:left="4085" w:hanging="2160"/>
      </w:pPr>
      <w:rPr>
        <w:rFonts w:hint="default"/>
      </w:rPr>
    </w:lvl>
    <w:lvl w:ilvl="8">
      <w:start w:val="1"/>
      <w:numFmt w:val="decimal"/>
      <w:lvlText w:val="%1.%2.%3.%4.%5.%6.%7.%8.%9"/>
      <w:lvlJc w:val="left"/>
      <w:pPr>
        <w:ind w:left="4360" w:hanging="2160"/>
      </w:pPr>
      <w:rPr>
        <w:rFonts w:hint="default"/>
      </w:rPr>
    </w:lvl>
  </w:abstractNum>
  <w:abstractNum w:abstractNumId="96" w15:restartNumberingAfterBreak="0">
    <w:nsid w:val="74B75162"/>
    <w:multiLevelType w:val="hybridMultilevel"/>
    <w:tmpl w:val="B816AD0A"/>
    <w:lvl w:ilvl="0" w:tplc="D1D201EA">
      <w:start w:val="1"/>
      <w:numFmt w:val="bullet"/>
      <w:lvlText w:val=""/>
      <w:lvlJc w:val="left"/>
      <w:pPr>
        <w:tabs>
          <w:tab w:val="num" w:pos="720"/>
        </w:tabs>
        <w:ind w:left="720" w:hanging="360"/>
      </w:pPr>
      <w:rPr>
        <w:rFonts w:ascii="Wingdings" w:hAnsi="Wingdings" w:hint="default"/>
      </w:rPr>
    </w:lvl>
    <w:lvl w:ilvl="1" w:tplc="C5749C66" w:tentative="1">
      <w:start w:val="1"/>
      <w:numFmt w:val="bullet"/>
      <w:lvlText w:val=""/>
      <w:lvlJc w:val="left"/>
      <w:pPr>
        <w:tabs>
          <w:tab w:val="num" w:pos="1440"/>
        </w:tabs>
        <w:ind w:left="1440" w:hanging="360"/>
      </w:pPr>
      <w:rPr>
        <w:rFonts w:ascii="Wingdings" w:hAnsi="Wingdings" w:hint="default"/>
      </w:rPr>
    </w:lvl>
    <w:lvl w:ilvl="2" w:tplc="9C40F19A" w:tentative="1">
      <w:start w:val="1"/>
      <w:numFmt w:val="bullet"/>
      <w:lvlText w:val=""/>
      <w:lvlJc w:val="left"/>
      <w:pPr>
        <w:tabs>
          <w:tab w:val="num" w:pos="2160"/>
        </w:tabs>
        <w:ind w:left="2160" w:hanging="360"/>
      </w:pPr>
      <w:rPr>
        <w:rFonts w:ascii="Wingdings" w:hAnsi="Wingdings" w:hint="default"/>
      </w:rPr>
    </w:lvl>
    <w:lvl w:ilvl="3" w:tplc="25A48D24" w:tentative="1">
      <w:start w:val="1"/>
      <w:numFmt w:val="bullet"/>
      <w:lvlText w:val=""/>
      <w:lvlJc w:val="left"/>
      <w:pPr>
        <w:tabs>
          <w:tab w:val="num" w:pos="2880"/>
        </w:tabs>
        <w:ind w:left="2880" w:hanging="360"/>
      </w:pPr>
      <w:rPr>
        <w:rFonts w:ascii="Wingdings" w:hAnsi="Wingdings" w:hint="default"/>
      </w:rPr>
    </w:lvl>
    <w:lvl w:ilvl="4" w:tplc="03BED292" w:tentative="1">
      <w:start w:val="1"/>
      <w:numFmt w:val="bullet"/>
      <w:lvlText w:val=""/>
      <w:lvlJc w:val="left"/>
      <w:pPr>
        <w:tabs>
          <w:tab w:val="num" w:pos="3600"/>
        </w:tabs>
        <w:ind w:left="3600" w:hanging="360"/>
      </w:pPr>
      <w:rPr>
        <w:rFonts w:ascii="Wingdings" w:hAnsi="Wingdings" w:hint="default"/>
      </w:rPr>
    </w:lvl>
    <w:lvl w:ilvl="5" w:tplc="DBC00526" w:tentative="1">
      <w:start w:val="1"/>
      <w:numFmt w:val="bullet"/>
      <w:lvlText w:val=""/>
      <w:lvlJc w:val="left"/>
      <w:pPr>
        <w:tabs>
          <w:tab w:val="num" w:pos="4320"/>
        </w:tabs>
        <w:ind w:left="4320" w:hanging="360"/>
      </w:pPr>
      <w:rPr>
        <w:rFonts w:ascii="Wingdings" w:hAnsi="Wingdings" w:hint="default"/>
      </w:rPr>
    </w:lvl>
    <w:lvl w:ilvl="6" w:tplc="BD34163E" w:tentative="1">
      <w:start w:val="1"/>
      <w:numFmt w:val="bullet"/>
      <w:lvlText w:val=""/>
      <w:lvlJc w:val="left"/>
      <w:pPr>
        <w:tabs>
          <w:tab w:val="num" w:pos="5040"/>
        </w:tabs>
        <w:ind w:left="5040" w:hanging="360"/>
      </w:pPr>
      <w:rPr>
        <w:rFonts w:ascii="Wingdings" w:hAnsi="Wingdings" w:hint="default"/>
      </w:rPr>
    </w:lvl>
    <w:lvl w:ilvl="7" w:tplc="9BCC5312" w:tentative="1">
      <w:start w:val="1"/>
      <w:numFmt w:val="bullet"/>
      <w:lvlText w:val=""/>
      <w:lvlJc w:val="left"/>
      <w:pPr>
        <w:tabs>
          <w:tab w:val="num" w:pos="5760"/>
        </w:tabs>
        <w:ind w:left="5760" w:hanging="360"/>
      </w:pPr>
      <w:rPr>
        <w:rFonts w:ascii="Wingdings" w:hAnsi="Wingdings" w:hint="default"/>
      </w:rPr>
    </w:lvl>
    <w:lvl w:ilvl="8" w:tplc="716EFF42"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779434EE"/>
    <w:multiLevelType w:val="hybridMultilevel"/>
    <w:tmpl w:val="95FEC0F0"/>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98" w15:restartNumberingAfterBreak="0">
    <w:nsid w:val="796E3C8F"/>
    <w:multiLevelType w:val="hybridMultilevel"/>
    <w:tmpl w:val="F0B860B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9" w15:restartNumberingAfterBreak="0">
    <w:nsid w:val="7D527F87"/>
    <w:multiLevelType w:val="multilevel"/>
    <w:tmpl w:val="D7544A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E30425B"/>
    <w:multiLevelType w:val="hybridMultilevel"/>
    <w:tmpl w:val="9B9E9F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EB234E0"/>
    <w:multiLevelType w:val="hybridMultilevel"/>
    <w:tmpl w:val="7214CA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7EEC7ED6"/>
    <w:multiLevelType w:val="hybridMultilevel"/>
    <w:tmpl w:val="5A04AF7C"/>
    <w:lvl w:ilvl="0" w:tplc="1FE2A1F8">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FEA06A0"/>
    <w:multiLevelType w:val="hybridMultilevel"/>
    <w:tmpl w:val="90D85538"/>
    <w:lvl w:ilvl="0" w:tplc="A6F0F88E">
      <w:start w:val="1"/>
      <w:numFmt w:val="bullet"/>
      <w:lvlText w:val=""/>
      <w:lvlJc w:val="left"/>
      <w:pPr>
        <w:tabs>
          <w:tab w:val="num" w:pos="720"/>
        </w:tabs>
        <w:ind w:left="720" w:hanging="360"/>
      </w:pPr>
      <w:rPr>
        <w:rFonts w:ascii="Wingdings" w:hAnsi="Wingdings" w:hint="default"/>
      </w:rPr>
    </w:lvl>
    <w:lvl w:ilvl="1" w:tplc="035069D6" w:tentative="1">
      <w:start w:val="1"/>
      <w:numFmt w:val="bullet"/>
      <w:lvlText w:val=""/>
      <w:lvlJc w:val="left"/>
      <w:pPr>
        <w:tabs>
          <w:tab w:val="num" w:pos="1440"/>
        </w:tabs>
        <w:ind w:left="1440" w:hanging="360"/>
      </w:pPr>
      <w:rPr>
        <w:rFonts w:ascii="Wingdings" w:hAnsi="Wingdings" w:hint="default"/>
      </w:rPr>
    </w:lvl>
    <w:lvl w:ilvl="2" w:tplc="A52E3E7C" w:tentative="1">
      <w:start w:val="1"/>
      <w:numFmt w:val="bullet"/>
      <w:lvlText w:val=""/>
      <w:lvlJc w:val="left"/>
      <w:pPr>
        <w:tabs>
          <w:tab w:val="num" w:pos="2160"/>
        </w:tabs>
        <w:ind w:left="2160" w:hanging="360"/>
      </w:pPr>
      <w:rPr>
        <w:rFonts w:ascii="Wingdings" w:hAnsi="Wingdings" w:hint="default"/>
      </w:rPr>
    </w:lvl>
    <w:lvl w:ilvl="3" w:tplc="76CA819C" w:tentative="1">
      <w:start w:val="1"/>
      <w:numFmt w:val="bullet"/>
      <w:lvlText w:val=""/>
      <w:lvlJc w:val="left"/>
      <w:pPr>
        <w:tabs>
          <w:tab w:val="num" w:pos="2880"/>
        </w:tabs>
        <w:ind w:left="2880" w:hanging="360"/>
      </w:pPr>
      <w:rPr>
        <w:rFonts w:ascii="Wingdings" w:hAnsi="Wingdings" w:hint="default"/>
      </w:rPr>
    </w:lvl>
    <w:lvl w:ilvl="4" w:tplc="D2E07240" w:tentative="1">
      <w:start w:val="1"/>
      <w:numFmt w:val="bullet"/>
      <w:lvlText w:val=""/>
      <w:lvlJc w:val="left"/>
      <w:pPr>
        <w:tabs>
          <w:tab w:val="num" w:pos="3600"/>
        </w:tabs>
        <w:ind w:left="3600" w:hanging="360"/>
      </w:pPr>
      <w:rPr>
        <w:rFonts w:ascii="Wingdings" w:hAnsi="Wingdings" w:hint="default"/>
      </w:rPr>
    </w:lvl>
    <w:lvl w:ilvl="5" w:tplc="85965D90" w:tentative="1">
      <w:start w:val="1"/>
      <w:numFmt w:val="bullet"/>
      <w:lvlText w:val=""/>
      <w:lvlJc w:val="left"/>
      <w:pPr>
        <w:tabs>
          <w:tab w:val="num" w:pos="4320"/>
        </w:tabs>
        <w:ind w:left="4320" w:hanging="360"/>
      </w:pPr>
      <w:rPr>
        <w:rFonts w:ascii="Wingdings" w:hAnsi="Wingdings" w:hint="default"/>
      </w:rPr>
    </w:lvl>
    <w:lvl w:ilvl="6" w:tplc="F7460418" w:tentative="1">
      <w:start w:val="1"/>
      <w:numFmt w:val="bullet"/>
      <w:lvlText w:val=""/>
      <w:lvlJc w:val="left"/>
      <w:pPr>
        <w:tabs>
          <w:tab w:val="num" w:pos="5040"/>
        </w:tabs>
        <w:ind w:left="5040" w:hanging="360"/>
      </w:pPr>
      <w:rPr>
        <w:rFonts w:ascii="Wingdings" w:hAnsi="Wingdings" w:hint="default"/>
      </w:rPr>
    </w:lvl>
    <w:lvl w:ilvl="7" w:tplc="52420F28" w:tentative="1">
      <w:start w:val="1"/>
      <w:numFmt w:val="bullet"/>
      <w:lvlText w:val=""/>
      <w:lvlJc w:val="left"/>
      <w:pPr>
        <w:tabs>
          <w:tab w:val="num" w:pos="5760"/>
        </w:tabs>
        <w:ind w:left="5760" w:hanging="360"/>
      </w:pPr>
      <w:rPr>
        <w:rFonts w:ascii="Wingdings" w:hAnsi="Wingdings" w:hint="default"/>
      </w:rPr>
    </w:lvl>
    <w:lvl w:ilvl="8" w:tplc="C0B8CC14" w:tentative="1">
      <w:start w:val="1"/>
      <w:numFmt w:val="bullet"/>
      <w:lvlText w:val=""/>
      <w:lvlJc w:val="left"/>
      <w:pPr>
        <w:tabs>
          <w:tab w:val="num" w:pos="6480"/>
        </w:tabs>
        <w:ind w:left="6480" w:hanging="360"/>
      </w:pPr>
      <w:rPr>
        <w:rFonts w:ascii="Wingdings" w:hAnsi="Wingdings" w:hint="default"/>
      </w:rPr>
    </w:lvl>
  </w:abstractNum>
  <w:num w:numId="1" w16cid:durableId="1615936794">
    <w:abstractNumId w:val="0"/>
  </w:num>
  <w:num w:numId="2" w16cid:durableId="20205167">
    <w:abstractNumId w:val="1"/>
  </w:num>
  <w:num w:numId="3" w16cid:durableId="2120879131">
    <w:abstractNumId w:val="2"/>
  </w:num>
  <w:num w:numId="4" w16cid:durableId="733239461">
    <w:abstractNumId w:val="3"/>
  </w:num>
  <w:num w:numId="5" w16cid:durableId="2101680415">
    <w:abstractNumId w:val="92"/>
  </w:num>
  <w:num w:numId="6" w16cid:durableId="1711682462">
    <w:abstractNumId w:val="77"/>
  </w:num>
  <w:num w:numId="7" w16cid:durableId="1487824261">
    <w:abstractNumId w:val="74"/>
  </w:num>
  <w:num w:numId="8" w16cid:durableId="448352148">
    <w:abstractNumId w:val="90"/>
  </w:num>
  <w:num w:numId="9" w16cid:durableId="1499037531">
    <w:abstractNumId w:val="33"/>
  </w:num>
  <w:num w:numId="10" w16cid:durableId="1270625775">
    <w:abstractNumId w:val="47"/>
  </w:num>
  <w:num w:numId="11" w16cid:durableId="1021706713">
    <w:abstractNumId w:val="32"/>
  </w:num>
  <w:num w:numId="12" w16cid:durableId="1308125027">
    <w:abstractNumId w:val="45"/>
  </w:num>
  <w:num w:numId="13" w16cid:durableId="1515420333">
    <w:abstractNumId w:val="84"/>
  </w:num>
  <w:num w:numId="14" w16cid:durableId="1955403523">
    <w:abstractNumId w:val="101"/>
  </w:num>
  <w:num w:numId="15" w16cid:durableId="127489801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4201928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368920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48463274">
    <w:abstractNumId w:val="28"/>
  </w:num>
  <w:num w:numId="19" w16cid:durableId="297805050">
    <w:abstractNumId w:val="48"/>
  </w:num>
  <w:num w:numId="20" w16cid:durableId="720639459">
    <w:abstractNumId w:val="58"/>
  </w:num>
  <w:num w:numId="21" w16cid:durableId="1229531354">
    <w:abstractNumId w:val="80"/>
  </w:num>
  <w:num w:numId="22" w16cid:durableId="1629971828">
    <w:abstractNumId w:val="4"/>
  </w:num>
  <w:num w:numId="23" w16cid:durableId="504052395">
    <w:abstractNumId w:val="97"/>
  </w:num>
  <w:num w:numId="24" w16cid:durableId="1922175451">
    <w:abstractNumId w:val="69"/>
  </w:num>
  <w:num w:numId="25" w16cid:durableId="1493905996">
    <w:abstractNumId w:val="6"/>
  </w:num>
  <w:num w:numId="26" w16cid:durableId="1788693634">
    <w:abstractNumId w:val="15"/>
  </w:num>
  <w:num w:numId="27" w16cid:durableId="605969836">
    <w:abstractNumId w:val="60"/>
  </w:num>
  <w:num w:numId="28" w16cid:durableId="2096435803">
    <w:abstractNumId w:val="34"/>
  </w:num>
  <w:num w:numId="29" w16cid:durableId="1507554467">
    <w:abstractNumId w:val="22"/>
  </w:num>
  <w:num w:numId="30" w16cid:durableId="1082801766">
    <w:abstractNumId w:val="37"/>
  </w:num>
  <w:num w:numId="31" w16cid:durableId="381368000">
    <w:abstractNumId w:val="35"/>
  </w:num>
  <w:num w:numId="32" w16cid:durableId="489492609">
    <w:abstractNumId w:val="30"/>
  </w:num>
  <w:num w:numId="33" w16cid:durableId="1707675247">
    <w:abstractNumId w:val="94"/>
  </w:num>
  <w:num w:numId="34" w16cid:durableId="1661347113">
    <w:abstractNumId w:val="61"/>
  </w:num>
  <w:num w:numId="35" w16cid:durableId="1370913011">
    <w:abstractNumId w:val="82"/>
  </w:num>
  <w:num w:numId="36" w16cid:durableId="533349988">
    <w:abstractNumId w:val="56"/>
  </w:num>
  <w:num w:numId="37" w16cid:durableId="410615476">
    <w:abstractNumId w:val="96"/>
  </w:num>
  <w:num w:numId="38" w16cid:durableId="1684281692">
    <w:abstractNumId w:val="103"/>
  </w:num>
  <w:num w:numId="39" w16cid:durableId="915288431">
    <w:abstractNumId w:val="18"/>
  </w:num>
  <w:num w:numId="40" w16cid:durableId="1683585034">
    <w:abstractNumId w:val="8"/>
  </w:num>
  <w:num w:numId="41" w16cid:durableId="1747727793">
    <w:abstractNumId w:val="7"/>
  </w:num>
  <w:num w:numId="42" w16cid:durableId="1808669451">
    <w:abstractNumId w:val="65"/>
  </w:num>
  <w:num w:numId="43" w16cid:durableId="1467896859">
    <w:abstractNumId w:val="70"/>
  </w:num>
  <w:num w:numId="44" w16cid:durableId="1354724083">
    <w:abstractNumId w:val="26"/>
  </w:num>
  <w:num w:numId="45" w16cid:durableId="1889872999">
    <w:abstractNumId w:val="24"/>
  </w:num>
  <w:num w:numId="46" w16cid:durableId="864556904">
    <w:abstractNumId w:val="43"/>
  </w:num>
  <w:num w:numId="47" w16cid:durableId="1919711604">
    <w:abstractNumId w:val="19"/>
  </w:num>
  <w:num w:numId="48" w16cid:durableId="1322001518">
    <w:abstractNumId w:val="20"/>
  </w:num>
  <w:num w:numId="49" w16cid:durableId="1198615530">
    <w:abstractNumId w:val="49"/>
  </w:num>
  <w:num w:numId="50" w16cid:durableId="1497379743">
    <w:abstractNumId w:val="63"/>
  </w:num>
  <w:num w:numId="51" w16cid:durableId="677583172">
    <w:abstractNumId w:val="29"/>
  </w:num>
  <w:num w:numId="52" w16cid:durableId="577132484">
    <w:abstractNumId w:val="44"/>
  </w:num>
  <w:num w:numId="53" w16cid:durableId="1085877903">
    <w:abstractNumId w:val="72"/>
  </w:num>
  <w:num w:numId="54" w16cid:durableId="352418322">
    <w:abstractNumId w:val="62"/>
  </w:num>
  <w:num w:numId="55" w16cid:durableId="425729478">
    <w:abstractNumId w:val="95"/>
  </w:num>
  <w:num w:numId="56" w16cid:durableId="1640384260">
    <w:abstractNumId w:val="17"/>
  </w:num>
  <w:num w:numId="57" w16cid:durableId="29113040">
    <w:abstractNumId w:val="14"/>
  </w:num>
  <w:num w:numId="58" w16cid:durableId="945886723">
    <w:abstractNumId w:val="21"/>
  </w:num>
  <w:num w:numId="59" w16cid:durableId="1347243706">
    <w:abstractNumId w:val="9"/>
  </w:num>
  <w:num w:numId="60" w16cid:durableId="1107197677">
    <w:abstractNumId w:val="27"/>
  </w:num>
  <w:num w:numId="61" w16cid:durableId="1705597039">
    <w:abstractNumId w:val="78"/>
  </w:num>
  <w:num w:numId="62" w16cid:durableId="1542594768">
    <w:abstractNumId w:val="93"/>
  </w:num>
  <w:num w:numId="63" w16cid:durableId="2075617947">
    <w:abstractNumId w:val="100"/>
  </w:num>
  <w:num w:numId="64" w16cid:durableId="1591818895">
    <w:abstractNumId w:val="51"/>
  </w:num>
  <w:num w:numId="65" w16cid:durableId="1960716719">
    <w:abstractNumId w:val="16"/>
  </w:num>
  <w:num w:numId="66" w16cid:durableId="457989365">
    <w:abstractNumId w:val="87"/>
  </w:num>
  <w:num w:numId="67" w16cid:durableId="785925616">
    <w:abstractNumId w:val="73"/>
    <w:lvlOverride w:ilvl="0">
      <w:startOverride w:val="1"/>
    </w:lvlOverride>
    <w:lvlOverride w:ilvl="1"/>
    <w:lvlOverride w:ilvl="2"/>
    <w:lvlOverride w:ilvl="3"/>
    <w:lvlOverride w:ilvl="4"/>
    <w:lvlOverride w:ilvl="5"/>
    <w:lvlOverride w:ilvl="6"/>
    <w:lvlOverride w:ilvl="7"/>
    <w:lvlOverride w:ilvl="8"/>
  </w:num>
  <w:num w:numId="68" w16cid:durableId="13629758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02782694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82646477">
    <w:abstractNumId w:val="57"/>
  </w:num>
  <w:num w:numId="71" w16cid:durableId="22244083">
    <w:abstractNumId w:val="13"/>
  </w:num>
  <w:num w:numId="72" w16cid:durableId="477187539">
    <w:abstractNumId w:val="23"/>
  </w:num>
  <w:num w:numId="73" w16cid:durableId="1683161878">
    <w:abstractNumId w:val="75"/>
  </w:num>
  <w:num w:numId="74" w16cid:durableId="114905493">
    <w:abstractNumId w:val="5"/>
  </w:num>
  <w:num w:numId="75" w16cid:durableId="2042241053">
    <w:abstractNumId w:val="46"/>
  </w:num>
  <w:num w:numId="76" w16cid:durableId="330254526">
    <w:abstractNumId w:val="25"/>
  </w:num>
  <w:num w:numId="77" w16cid:durableId="813914228">
    <w:abstractNumId w:val="38"/>
  </w:num>
  <w:num w:numId="78" w16cid:durableId="1610820192">
    <w:abstractNumId w:val="83"/>
  </w:num>
  <w:num w:numId="79" w16cid:durableId="918636266">
    <w:abstractNumId w:val="55"/>
  </w:num>
  <w:num w:numId="80" w16cid:durableId="768476787">
    <w:abstractNumId w:val="67"/>
  </w:num>
  <w:num w:numId="81" w16cid:durableId="760761516">
    <w:abstractNumId w:val="36"/>
  </w:num>
  <w:num w:numId="82" w16cid:durableId="2111395006">
    <w:abstractNumId w:val="50"/>
  </w:num>
  <w:num w:numId="83" w16cid:durableId="1204707000">
    <w:abstractNumId w:val="102"/>
  </w:num>
  <w:num w:numId="84" w16cid:durableId="1590041493">
    <w:abstractNumId w:val="68"/>
  </w:num>
  <w:num w:numId="85" w16cid:durableId="762843020">
    <w:abstractNumId w:val="12"/>
  </w:num>
  <w:num w:numId="86" w16cid:durableId="1076247829">
    <w:abstractNumId w:val="91"/>
  </w:num>
  <w:num w:numId="87" w16cid:durableId="1011951537">
    <w:abstractNumId w:val="71"/>
  </w:num>
  <w:num w:numId="88" w16cid:durableId="1572157699">
    <w:abstractNumId w:val="40"/>
  </w:num>
  <w:num w:numId="89" w16cid:durableId="727386478">
    <w:abstractNumId w:val="85"/>
  </w:num>
  <w:num w:numId="90" w16cid:durableId="632642105">
    <w:abstractNumId w:val="86"/>
  </w:num>
  <w:num w:numId="91" w16cid:durableId="1259950427">
    <w:abstractNumId w:val="99"/>
  </w:num>
  <w:num w:numId="92" w16cid:durableId="1237016069">
    <w:abstractNumId w:val="54"/>
  </w:num>
  <w:num w:numId="93" w16cid:durableId="1786653144">
    <w:abstractNumId w:val="98"/>
  </w:num>
  <w:num w:numId="94" w16cid:durableId="1044327190">
    <w:abstractNumId w:val="64"/>
  </w:num>
  <w:num w:numId="95" w16cid:durableId="533077799">
    <w:abstractNumId w:val="76"/>
  </w:num>
  <w:num w:numId="96" w16cid:durableId="830758135">
    <w:abstractNumId w:val="41"/>
  </w:num>
  <w:num w:numId="97" w16cid:durableId="914782129">
    <w:abstractNumId w:val="11"/>
  </w:num>
  <w:num w:numId="98" w16cid:durableId="1454715389">
    <w:abstractNumId w:val="89"/>
  </w:num>
  <w:num w:numId="99" w16cid:durableId="1747532788">
    <w:abstractNumId w:val="52"/>
  </w:num>
  <w:num w:numId="100" w16cid:durableId="461583617">
    <w:abstractNumId w:val="79"/>
    <w:lvlOverride w:ilvl="0">
      <w:startOverride w:val="1"/>
    </w:lvlOverride>
  </w:num>
  <w:num w:numId="101" w16cid:durableId="860779382">
    <w:abstractNumId w:val="79"/>
    <w:lvlOverride w:ilvl="0">
      <w:startOverride w:val="2"/>
    </w:lvlOverride>
  </w:num>
  <w:num w:numId="102" w16cid:durableId="345450186">
    <w:abstractNumId w:val="79"/>
    <w:lvlOverride w:ilvl="0">
      <w:startOverride w:val="3"/>
    </w:lvlOverride>
  </w:num>
  <w:num w:numId="103" w16cid:durableId="1055852660">
    <w:abstractNumId w:val="79"/>
    <w:lvlOverride w:ilvl="0">
      <w:startOverride w:val="4"/>
    </w:lvlOverride>
  </w:num>
  <w:num w:numId="104" w16cid:durableId="1747730179">
    <w:abstractNumId w:val="79"/>
    <w:lvlOverride w:ilvl="0">
      <w:startOverride w:val="5"/>
    </w:lvlOverride>
  </w:num>
  <w:num w:numId="105" w16cid:durableId="1792628485">
    <w:abstractNumId w:val="59"/>
    <w:lvlOverride w:ilvl="0">
      <w:startOverride w:val="1"/>
    </w:lvlOverride>
  </w:num>
  <w:num w:numId="106" w16cid:durableId="1406730586">
    <w:abstractNumId w:val="59"/>
    <w:lvlOverride w:ilvl="0">
      <w:startOverride w:val="2"/>
    </w:lvlOverride>
  </w:num>
  <w:num w:numId="107" w16cid:durableId="358092285">
    <w:abstractNumId w:val="59"/>
    <w:lvlOverride w:ilvl="0">
      <w:startOverride w:val="3"/>
    </w:lvlOverride>
  </w:num>
  <w:num w:numId="108" w16cid:durableId="983698897">
    <w:abstractNumId w:val="59"/>
    <w:lvlOverride w:ilvl="0">
      <w:startOverride w:val="4"/>
    </w:lvlOverride>
  </w:num>
  <w:num w:numId="109" w16cid:durableId="1646200409">
    <w:abstractNumId w:val="31"/>
  </w:num>
  <w:num w:numId="110" w16cid:durableId="1688098902">
    <w:abstractNumId w:val="66"/>
  </w:num>
  <w:num w:numId="111" w16cid:durableId="18512737">
    <w:abstractNumId w:val="42"/>
    <w:lvlOverride w:ilvl="0">
      <w:startOverride w:val="1"/>
    </w:lvlOverride>
  </w:num>
  <w:num w:numId="112" w16cid:durableId="325284011">
    <w:abstractNumId w:val="42"/>
    <w:lvlOverride w:ilvl="0">
      <w:startOverride w:val="2"/>
    </w:lvlOverride>
  </w:num>
  <w:num w:numId="113" w16cid:durableId="379134446">
    <w:abstractNumId w:val="42"/>
    <w:lvlOverride w:ilvl="0">
      <w:startOverride w:val="3"/>
    </w:lvlOverride>
  </w:num>
  <w:num w:numId="114" w16cid:durableId="242225457">
    <w:abstractNumId w:val="42"/>
    <w:lvlOverride w:ilvl="0">
      <w:startOverride w:val="4"/>
    </w:lvlOverride>
  </w:num>
  <w:num w:numId="115" w16cid:durableId="529756640">
    <w:abstractNumId w:val="10"/>
    <w:lvlOverride w:ilvl="0">
      <w:startOverride w:val="1"/>
    </w:lvlOverride>
  </w:num>
  <w:num w:numId="116" w16cid:durableId="1397359119">
    <w:abstractNumId w:val="10"/>
    <w:lvlOverride w:ilvl="0">
      <w:startOverride w:val="2"/>
    </w:lvlOverride>
  </w:num>
  <w:num w:numId="117" w16cid:durableId="1357661832">
    <w:abstractNumId w:val="10"/>
    <w:lvlOverride w:ilvl="0">
      <w:startOverride w:val="3"/>
    </w:lvlOverride>
  </w:num>
  <w:num w:numId="118" w16cid:durableId="1532037459">
    <w:abstractNumId w:val="10"/>
    <w:lvlOverride w:ilvl="0">
      <w:startOverride w:val="4"/>
    </w:lvlOverride>
  </w:num>
  <w:num w:numId="119" w16cid:durableId="245384629">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1D0"/>
    <w:rsid w:val="00020569"/>
    <w:rsid w:val="00036DB1"/>
    <w:rsid w:val="000A0EBE"/>
    <w:rsid w:val="000B55D6"/>
    <w:rsid w:val="000D457B"/>
    <w:rsid w:val="000D69E3"/>
    <w:rsid w:val="000E05B3"/>
    <w:rsid w:val="000E4197"/>
    <w:rsid w:val="0011491B"/>
    <w:rsid w:val="00166466"/>
    <w:rsid w:val="0019292D"/>
    <w:rsid w:val="001B1B77"/>
    <w:rsid w:val="001C4345"/>
    <w:rsid w:val="001E48D7"/>
    <w:rsid w:val="002014CE"/>
    <w:rsid w:val="00235741"/>
    <w:rsid w:val="00246140"/>
    <w:rsid w:val="00256550"/>
    <w:rsid w:val="0027765E"/>
    <w:rsid w:val="002830FB"/>
    <w:rsid w:val="00286E68"/>
    <w:rsid w:val="00287344"/>
    <w:rsid w:val="0028748C"/>
    <w:rsid w:val="002B2732"/>
    <w:rsid w:val="002C15E3"/>
    <w:rsid w:val="002F1BDA"/>
    <w:rsid w:val="00303C1C"/>
    <w:rsid w:val="00333111"/>
    <w:rsid w:val="00352CD8"/>
    <w:rsid w:val="003855C9"/>
    <w:rsid w:val="00391E89"/>
    <w:rsid w:val="003D6660"/>
    <w:rsid w:val="003E0C56"/>
    <w:rsid w:val="003F2865"/>
    <w:rsid w:val="003F7DE2"/>
    <w:rsid w:val="00410C82"/>
    <w:rsid w:val="004225B4"/>
    <w:rsid w:val="00423C2E"/>
    <w:rsid w:val="0043635F"/>
    <w:rsid w:val="004421E3"/>
    <w:rsid w:val="004517E7"/>
    <w:rsid w:val="004641B8"/>
    <w:rsid w:val="004670BF"/>
    <w:rsid w:val="00480164"/>
    <w:rsid w:val="004851D0"/>
    <w:rsid w:val="00497DFC"/>
    <w:rsid w:val="004A3D82"/>
    <w:rsid w:val="004A557D"/>
    <w:rsid w:val="004D2784"/>
    <w:rsid w:val="004F6DCE"/>
    <w:rsid w:val="00515DB1"/>
    <w:rsid w:val="0057214D"/>
    <w:rsid w:val="0058132A"/>
    <w:rsid w:val="005C0D6A"/>
    <w:rsid w:val="005E2EAE"/>
    <w:rsid w:val="005F0DE1"/>
    <w:rsid w:val="005F21B7"/>
    <w:rsid w:val="0060452F"/>
    <w:rsid w:val="00627F34"/>
    <w:rsid w:val="00632B46"/>
    <w:rsid w:val="00632EC9"/>
    <w:rsid w:val="00664589"/>
    <w:rsid w:val="00673F58"/>
    <w:rsid w:val="006750C2"/>
    <w:rsid w:val="006835AB"/>
    <w:rsid w:val="00687937"/>
    <w:rsid w:val="00690A71"/>
    <w:rsid w:val="006D72AE"/>
    <w:rsid w:val="006E2663"/>
    <w:rsid w:val="00704E88"/>
    <w:rsid w:val="00725BEE"/>
    <w:rsid w:val="00755BB4"/>
    <w:rsid w:val="00760939"/>
    <w:rsid w:val="00773856"/>
    <w:rsid w:val="007909AB"/>
    <w:rsid w:val="007955CC"/>
    <w:rsid w:val="007A0B84"/>
    <w:rsid w:val="007C71D4"/>
    <w:rsid w:val="007D29DF"/>
    <w:rsid w:val="008413BE"/>
    <w:rsid w:val="00845987"/>
    <w:rsid w:val="00862DD3"/>
    <w:rsid w:val="00872007"/>
    <w:rsid w:val="008762A2"/>
    <w:rsid w:val="00894C5B"/>
    <w:rsid w:val="008D0266"/>
    <w:rsid w:val="008E1DAE"/>
    <w:rsid w:val="008F0097"/>
    <w:rsid w:val="008F0EF3"/>
    <w:rsid w:val="009179A9"/>
    <w:rsid w:val="00922BA7"/>
    <w:rsid w:val="00925E29"/>
    <w:rsid w:val="00930B3C"/>
    <w:rsid w:val="009508AD"/>
    <w:rsid w:val="00962B4F"/>
    <w:rsid w:val="009A4EFA"/>
    <w:rsid w:val="009A5AC8"/>
    <w:rsid w:val="009B39E2"/>
    <w:rsid w:val="009D3D4E"/>
    <w:rsid w:val="009E10FE"/>
    <w:rsid w:val="009E7F9F"/>
    <w:rsid w:val="009F36F2"/>
    <w:rsid w:val="009F4E0E"/>
    <w:rsid w:val="00A028EC"/>
    <w:rsid w:val="00A14C0D"/>
    <w:rsid w:val="00A5135D"/>
    <w:rsid w:val="00A56ED7"/>
    <w:rsid w:val="00A747AD"/>
    <w:rsid w:val="00AA0B00"/>
    <w:rsid w:val="00AB50A7"/>
    <w:rsid w:val="00AD084F"/>
    <w:rsid w:val="00B048D5"/>
    <w:rsid w:val="00B11731"/>
    <w:rsid w:val="00B42682"/>
    <w:rsid w:val="00B4421B"/>
    <w:rsid w:val="00B5329B"/>
    <w:rsid w:val="00B91B38"/>
    <w:rsid w:val="00BA4D20"/>
    <w:rsid w:val="00BB1926"/>
    <w:rsid w:val="00BD5884"/>
    <w:rsid w:val="00C0390C"/>
    <w:rsid w:val="00C10BAD"/>
    <w:rsid w:val="00C24A6E"/>
    <w:rsid w:val="00C44F4E"/>
    <w:rsid w:val="00C53ADE"/>
    <w:rsid w:val="00C717F5"/>
    <w:rsid w:val="00C9483C"/>
    <w:rsid w:val="00CD491F"/>
    <w:rsid w:val="00D0396B"/>
    <w:rsid w:val="00D14B1A"/>
    <w:rsid w:val="00D15AFF"/>
    <w:rsid w:val="00D16E03"/>
    <w:rsid w:val="00D24D56"/>
    <w:rsid w:val="00D302F4"/>
    <w:rsid w:val="00D363FE"/>
    <w:rsid w:val="00D677F8"/>
    <w:rsid w:val="00D7505E"/>
    <w:rsid w:val="00D7547A"/>
    <w:rsid w:val="00D83A4A"/>
    <w:rsid w:val="00D90748"/>
    <w:rsid w:val="00DC34DE"/>
    <w:rsid w:val="00DC71A7"/>
    <w:rsid w:val="00DF6C26"/>
    <w:rsid w:val="00E337CF"/>
    <w:rsid w:val="00E6387B"/>
    <w:rsid w:val="00E73479"/>
    <w:rsid w:val="00E91448"/>
    <w:rsid w:val="00EA2E27"/>
    <w:rsid w:val="00ED4B2D"/>
    <w:rsid w:val="00F2632C"/>
    <w:rsid w:val="00F90993"/>
    <w:rsid w:val="00F942EB"/>
    <w:rsid w:val="00F97C97"/>
    <w:rsid w:val="00FD3CF9"/>
    <w:rsid w:val="00FF1361"/>
    <w:rsid w:val="00FF48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B293A21"/>
  <w15:docId w15:val="{B1B3675D-EF33-4F28-8A54-73767E65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link w:val="Heading1Char"/>
    <w:uiPriority w:val="9"/>
    <w:qFormat/>
    <w:rsid w:val="008413BE"/>
    <w:pPr>
      <w:widowControl w:val="0"/>
      <w:suppressAutoHyphens w:val="0"/>
      <w:autoSpaceDE w:val="0"/>
      <w:autoSpaceDN w:val="0"/>
      <w:spacing w:before="80"/>
      <w:ind w:left="2359" w:right="2331"/>
      <w:jc w:val="center"/>
      <w:outlineLvl w:val="0"/>
    </w:pPr>
    <w:rPr>
      <w:b/>
      <w:bCs/>
      <w:lang w:eastAsia="en-US"/>
    </w:rPr>
  </w:style>
  <w:style w:type="paragraph" w:styleId="Heading2">
    <w:name w:val="heading 2"/>
    <w:basedOn w:val="Normal"/>
    <w:next w:val="Normal"/>
    <w:link w:val="Heading2Char"/>
    <w:uiPriority w:val="9"/>
    <w:semiHidden/>
    <w:unhideWhenUsed/>
    <w:qFormat/>
    <w:rsid w:val="00AD084F"/>
    <w:pPr>
      <w:keepNext/>
      <w:keepLines/>
      <w:spacing w:before="40"/>
      <w:outlineLvl w:val="1"/>
    </w:pPr>
    <w:rPr>
      <w:rFonts w:ascii="Calibri Light" w:hAnsi="Calibri Light"/>
      <w:color w:val="2F5496"/>
      <w:sz w:val="32"/>
      <w:szCs w:val="32"/>
      <w:lang w:eastAsia="en-US"/>
    </w:rPr>
  </w:style>
  <w:style w:type="paragraph" w:styleId="Heading3">
    <w:name w:val="heading 3"/>
    <w:basedOn w:val="Normal"/>
    <w:next w:val="Normal"/>
    <w:link w:val="Heading3Char"/>
    <w:uiPriority w:val="9"/>
    <w:semiHidden/>
    <w:unhideWhenUsed/>
    <w:qFormat/>
    <w:rsid w:val="0057214D"/>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AD084F"/>
    <w:pPr>
      <w:keepNext/>
      <w:keepLines/>
      <w:spacing w:before="40"/>
      <w:outlineLvl w:val="3"/>
    </w:pPr>
    <w:rPr>
      <w:i/>
      <w:iCs/>
      <w:color w:val="2F5496"/>
      <w:sz w:val="20"/>
      <w:szCs w:val="20"/>
      <w:lang w:eastAsia="en-US"/>
    </w:rPr>
  </w:style>
  <w:style w:type="paragraph" w:styleId="Heading5">
    <w:name w:val="heading 5"/>
    <w:basedOn w:val="Normal"/>
    <w:next w:val="Normal"/>
    <w:link w:val="Heading5Char"/>
    <w:uiPriority w:val="9"/>
    <w:semiHidden/>
    <w:unhideWhenUsed/>
    <w:qFormat/>
    <w:rsid w:val="00AD084F"/>
    <w:pPr>
      <w:keepNext/>
      <w:keepLines/>
      <w:spacing w:before="40"/>
      <w:outlineLvl w:val="4"/>
    </w:pPr>
    <w:rPr>
      <w:color w:val="2F5496"/>
      <w:sz w:val="20"/>
      <w:szCs w:val="20"/>
      <w:lang w:eastAsia="en-US"/>
    </w:rPr>
  </w:style>
  <w:style w:type="paragraph" w:styleId="Heading6">
    <w:name w:val="heading 6"/>
    <w:basedOn w:val="Normal"/>
    <w:next w:val="Normal"/>
    <w:link w:val="Heading6Char"/>
    <w:uiPriority w:val="9"/>
    <w:semiHidden/>
    <w:unhideWhenUsed/>
    <w:qFormat/>
    <w:rsid w:val="00AD084F"/>
    <w:pPr>
      <w:keepNext/>
      <w:keepLines/>
      <w:spacing w:before="40"/>
      <w:outlineLvl w:val="5"/>
    </w:pPr>
    <w:rPr>
      <w:i/>
      <w:iCs/>
      <w:color w:val="595959"/>
      <w:sz w:val="20"/>
      <w:szCs w:val="20"/>
      <w:lang w:eastAsia="en-US"/>
    </w:rPr>
  </w:style>
  <w:style w:type="paragraph" w:styleId="Heading7">
    <w:name w:val="heading 7"/>
    <w:basedOn w:val="Normal"/>
    <w:next w:val="Normal"/>
    <w:link w:val="Heading7Char"/>
    <w:uiPriority w:val="9"/>
    <w:semiHidden/>
    <w:unhideWhenUsed/>
    <w:qFormat/>
    <w:rsid w:val="00AD084F"/>
    <w:pPr>
      <w:keepNext/>
      <w:keepLines/>
      <w:spacing w:before="40"/>
      <w:outlineLvl w:val="6"/>
    </w:pPr>
    <w:rPr>
      <w:color w:val="595959"/>
      <w:sz w:val="20"/>
      <w:szCs w:val="20"/>
      <w:lang w:eastAsia="en-US"/>
    </w:rPr>
  </w:style>
  <w:style w:type="paragraph" w:styleId="Heading8">
    <w:name w:val="heading 8"/>
    <w:basedOn w:val="Normal"/>
    <w:next w:val="Normal"/>
    <w:link w:val="Heading8Char"/>
    <w:uiPriority w:val="9"/>
    <w:semiHidden/>
    <w:unhideWhenUsed/>
    <w:qFormat/>
    <w:rsid w:val="00AD084F"/>
    <w:pPr>
      <w:keepNext/>
      <w:keepLines/>
      <w:spacing w:before="40"/>
      <w:outlineLvl w:val="7"/>
    </w:pPr>
    <w:rPr>
      <w:i/>
      <w:iCs/>
      <w:color w:val="272727"/>
      <w:sz w:val="20"/>
      <w:szCs w:val="20"/>
      <w:lang w:eastAsia="en-US"/>
    </w:rPr>
  </w:style>
  <w:style w:type="paragraph" w:styleId="Heading9">
    <w:name w:val="heading 9"/>
    <w:basedOn w:val="Normal"/>
    <w:next w:val="Normal"/>
    <w:link w:val="Heading9Char"/>
    <w:uiPriority w:val="9"/>
    <w:semiHidden/>
    <w:unhideWhenUsed/>
    <w:qFormat/>
    <w:rsid w:val="00AD084F"/>
    <w:pPr>
      <w:keepNext/>
      <w:keepLines/>
      <w:spacing w:before="40"/>
      <w:outlineLvl w:val="8"/>
    </w:pPr>
    <w:rPr>
      <w:color w:val="272727"/>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cs="Verdana"/>
      <w:b/>
    </w:rPr>
  </w:style>
  <w:style w:type="character" w:customStyle="1" w:styleId="WW8Num2z0">
    <w:name w:val="WW8Num2z0"/>
    <w:rPr>
      <w:rFonts w:ascii="Verdana" w:hAnsi="Verdana" w:cs="Verdana"/>
      <w:sz w:val="20"/>
      <w:szCs w:val="20"/>
    </w:rPr>
  </w:style>
  <w:style w:type="character" w:customStyle="1" w:styleId="WW8Num3z0">
    <w:name w:val="WW8Num3z0"/>
    <w:rPr>
      <w:rFonts w:ascii="Verdana" w:hAnsi="Verdana" w:cs="Verdana"/>
      <w:color w:val="auto"/>
      <w:sz w:val="20"/>
      <w:szCs w:val="20"/>
    </w:rPr>
  </w:style>
  <w:style w:type="character" w:customStyle="1" w:styleId="WW8Num3z1">
    <w:name w:val="WW8Num3z1"/>
    <w:rPr>
      <w:rFonts w:cs="Verdana"/>
      <w:b w:val="0"/>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5z0">
    <w:name w:val="WW8Num5z0"/>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Verdana" w:hAnsi="Verdana" w:cs="Verdana"/>
      <w:b/>
      <w:color w:val="FF0000"/>
      <w:sz w:val="20"/>
      <w:szCs w:val="20"/>
    </w:rPr>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DefaultParagraphFont">
    <w:name w:val="WW-Default Paragraph Font"/>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link w:val="BodyTextChar"/>
    <w:uiPriority w:val="99"/>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DC71A7"/>
    <w:rPr>
      <w:rFonts w:ascii="Tahoma" w:hAnsi="Tahoma" w:cs="Tahoma"/>
      <w:sz w:val="16"/>
      <w:szCs w:val="16"/>
    </w:rPr>
  </w:style>
  <w:style w:type="character" w:customStyle="1" w:styleId="BalloonTextChar">
    <w:name w:val="Balloon Text Char"/>
    <w:basedOn w:val="DefaultParagraphFont"/>
    <w:link w:val="BalloonText"/>
    <w:uiPriority w:val="99"/>
    <w:semiHidden/>
    <w:rsid w:val="00DC71A7"/>
    <w:rPr>
      <w:rFonts w:ascii="Tahoma" w:hAnsi="Tahoma" w:cs="Tahoma"/>
      <w:sz w:val="16"/>
      <w:szCs w:val="16"/>
      <w:lang w:eastAsia="zh-CN"/>
    </w:rPr>
  </w:style>
  <w:style w:type="character" w:customStyle="1" w:styleId="Heading1Char">
    <w:name w:val="Heading 1 Char"/>
    <w:basedOn w:val="DefaultParagraphFont"/>
    <w:link w:val="Heading1"/>
    <w:uiPriority w:val="9"/>
    <w:rsid w:val="008413BE"/>
    <w:rPr>
      <w:b/>
      <w:bCs/>
      <w:sz w:val="24"/>
      <w:szCs w:val="24"/>
    </w:rPr>
  </w:style>
  <w:style w:type="paragraph" w:styleId="Header">
    <w:name w:val="header"/>
    <w:basedOn w:val="Normal"/>
    <w:link w:val="HeaderChar"/>
    <w:uiPriority w:val="99"/>
    <w:unhideWhenUsed/>
    <w:rsid w:val="00664589"/>
    <w:pPr>
      <w:tabs>
        <w:tab w:val="center" w:pos="4513"/>
        <w:tab w:val="right" w:pos="9026"/>
      </w:tabs>
    </w:pPr>
  </w:style>
  <w:style w:type="character" w:customStyle="1" w:styleId="HeaderChar">
    <w:name w:val="Header Char"/>
    <w:basedOn w:val="DefaultParagraphFont"/>
    <w:link w:val="Header"/>
    <w:uiPriority w:val="99"/>
    <w:rsid w:val="00664589"/>
    <w:rPr>
      <w:sz w:val="24"/>
      <w:szCs w:val="24"/>
      <w:lang w:eastAsia="zh-CN"/>
    </w:rPr>
  </w:style>
  <w:style w:type="paragraph" w:styleId="Footer">
    <w:name w:val="footer"/>
    <w:basedOn w:val="Normal"/>
    <w:link w:val="FooterChar"/>
    <w:uiPriority w:val="99"/>
    <w:unhideWhenUsed/>
    <w:rsid w:val="00664589"/>
    <w:pPr>
      <w:tabs>
        <w:tab w:val="center" w:pos="4513"/>
        <w:tab w:val="right" w:pos="9026"/>
      </w:tabs>
    </w:pPr>
  </w:style>
  <w:style w:type="character" w:customStyle="1" w:styleId="FooterChar">
    <w:name w:val="Footer Char"/>
    <w:basedOn w:val="DefaultParagraphFont"/>
    <w:link w:val="Footer"/>
    <w:uiPriority w:val="99"/>
    <w:rsid w:val="00664589"/>
    <w:rPr>
      <w:sz w:val="24"/>
      <w:szCs w:val="24"/>
      <w:lang w:eastAsia="zh-CN"/>
    </w:rPr>
  </w:style>
  <w:style w:type="paragraph" w:styleId="ListParagraph">
    <w:name w:val="List Paragraph"/>
    <w:basedOn w:val="Normal"/>
    <w:uiPriority w:val="34"/>
    <w:qFormat/>
    <w:rsid w:val="00872007"/>
    <w:pPr>
      <w:ind w:left="720"/>
      <w:contextualSpacing/>
    </w:pPr>
  </w:style>
  <w:style w:type="character" w:customStyle="1" w:styleId="Heading3Char">
    <w:name w:val="Heading 3 Char"/>
    <w:basedOn w:val="DefaultParagraphFont"/>
    <w:link w:val="Heading3"/>
    <w:uiPriority w:val="9"/>
    <w:semiHidden/>
    <w:rsid w:val="0057214D"/>
    <w:rPr>
      <w:rFonts w:asciiTheme="majorHAnsi" w:eastAsiaTheme="majorEastAsia" w:hAnsiTheme="majorHAnsi" w:cstheme="majorBidi"/>
      <w:color w:val="243F60" w:themeColor="accent1" w:themeShade="7F"/>
      <w:sz w:val="24"/>
      <w:szCs w:val="24"/>
      <w:lang w:eastAsia="zh-CN"/>
    </w:rPr>
  </w:style>
  <w:style w:type="paragraph" w:customStyle="1" w:styleId="Heading21">
    <w:name w:val="Heading 21"/>
    <w:basedOn w:val="Normal"/>
    <w:next w:val="Normal"/>
    <w:uiPriority w:val="9"/>
    <w:semiHidden/>
    <w:unhideWhenUsed/>
    <w:qFormat/>
    <w:rsid w:val="00AD084F"/>
    <w:pPr>
      <w:keepNext/>
      <w:keepLines/>
      <w:suppressAutoHyphens w:val="0"/>
      <w:spacing w:before="160" w:after="80" w:line="259" w:lineRule="auto"/>
      <w:outlineLvl w:val="1"/>
    </w:pPr>
    <w:rPr>
      <w:rFonts w:ascii="Calibri Light" w:hAnsi="Calibri Light"/>
      <w:color w:val="2F5496"/>
      <w:kern w:val="2"/>
      <w:sz w:val="32"/>
      <w:szCs w:val="32"/>
      <w:lang w:val="en-IN" w:eastAsia="en-US"/>
      <w14:ligatures w14:val="standardContextual"/>
    </w:rPr>
  </w:style>
  <w:style w:type="paragraph" w:customStyle="1" w:styleId="Heading41">
    <w:name w:val="Heading 41"/>
    <w:basedOn w:val="Normal"/>
    <w:next w:val="Normal"/>
    <w:uiPriority w:val="9"/>
    <w:semiHidden/>
    <w:unhideWhenUsed/>
    <w:qFormat/>
    <w:rsid w:val="00AD084F"/>
    <w:pPr>
      <w:keepNext/>
      <w:keepLines/>
      <w:suppressAutoHyphens w:val="0"/>
      <w:spacing w:before="80" w:after="40" w:line="259" w:lineRule="auto"/>
      <w:outlineLvl w:val="3"/>
    </w:pPr>
    <w:rPr>
      <w:rFonts w:ascii="Calibri" w:hAnsi="Calibri"/>
      <w:i/>
      <w:iCs/>
      <w:color w:val="2F5496"/>
      <w:kern w:val="2"/>
      <w:sz w:val="22"/>
      <w:szCs w:val="22"/>
      <w:lang w:val="en-IN" w:eastAsia="en-US"/>
      <w14:ligatures w14:val="standardContextual"/>
    </w:rPr>
  </w:style>
  <w:style w:type="paragraph" w:customStyle="1" w:styleId="Heading51">
    <w:name w:val="Heading 51"/>
    <w:basedOn w:val="Normal"/>
    <w:next w:val="Normal"/>
    <w:uiPriority w:val="9"/>
    <w:semiHidden/>
    <w:unhideWhenUsed/>
    <w:qFormat/>
    <w:rsid w:val="00AD084F"/>
    <w:pPr>
      <w:keepNext/>
      <w:keepLines/>
      <w:suppressAutoHyphens w:val="0"/>
      <w:spacing w:before="80" w:after="40" w:line="259" w:lineRule="auto"/>
      <w:outlineLvl w:val="4"/>
    </w:pPr>
    <w:rPr>
      <w:rFonts w:ascii="Calibri" w:hAnsi="Calibri"/>
      <w:color w:val="2F5496"/>
      <w:kern w:val="2"/>
      <w:sz w:val="22"/>
      <w:szCs w:val="22"/>
      <w:lang w:val="en-IN" w:eastAsia="en-US"/>
      <w14:ligatures w14:val="standardContextual"/>
    </w:rPr>
  </w:style>
  <w:style w:type="paragraph" w:customStyle="1" w:styleId="Heading61">
    <w:name w:val="Heading 61"/>
    <w:basedOn w:val="Normal"/>
    <w:next w:val="Normal"/>
    <w:uiPriority w:val="9"/>
    <w:semiHidden/>
    <w:unhideWhenUsed/>
    <w:qFormat/>
    <w:rsid w:val="00AD084F"/>
    <w:pPr>
      <w:keepNext/>
      <w:keepLines/>
      <w:suppressAutoHyphens w:val="0"/>
      <w:spacing w:before="40" w:line="259" w:lineRule="auto"/>
      <w:outlineLvl w:val="5"/>
    </w:pPr>
    <w:rPr>
      <w:rFonts w:ascii="Calibri" w:hAnsi="Calibri"/>
      <w:i/>
      <w:iCs/>
      <w:color w:val="595959"/>
      <w:kern w:val="2"/>
      <w:sz w:val="22"/>
      <w:szCs w:val="22"/>
      <w:lang w:val="en-IN" w:eastAsia="en-US"/>
      <w14:ligatures w14:val="standardContextual"/>
    </w:rPr>
  </w:style>
  <w:style w:type="paragraph" w:customStyle="1" w:styleId="Heading71">
    <w:name w:val="Heading 71"/>
    <w:basedOn w:val="Normal"/>
    <w:next w:val="Normal"/>
    <w:uiPriority w:val="9"/>
    <w:semiHidden/>
    <w:unhideWhenUsed/>
    <w:qFormat/>
    <w:rsid w:val="00AD084F"/>
    <w:pPr>
      <w:keepNext/>
      <w:keepLines/>
      <w:suppressAutoHyphens w:val="0"/>
      <w:spacing w:before="40" w:line="259" w:lineRule="auto"/>
      <w:outlineLvl w:val="6"/>
    </w:pPr>
    <w:rPr>
      <w:rFonts w:ascii="Calibri" w:hAnsi="Calibri"/>
      <w:color w:val="595959"/>
      <w:kern w:val="2"/>
      <w:sz w:val="22"/>
      <w:szCs w:val="22"/>
      <w:lang w:val="en-IN" w:eastAsia="en-US"/>
      <w14:ligatures w14:val="standardContextual"/>
    </w:rPr>
  </w:style>
  <w:style w:type="paragraph" w:customStyle="1" w:styleId="Heading81">
    <w:name w:val="Heading 81"/>
    <w:basedOn w:val="Normal"/>
    <w:next w:val="Normal"/>
    <w:uiPriority w:val="9"/>
    <w:semiHidden/>
    <w:unhideWhenUsed/>
    <w:qFormat/>
    <w:rsid w:val="00AD084F"/>
    <w:pPr>
      <w:keepNext/>
      <w:keepLines/>
      <w:suppressAutoHyphens w:val="0"/>
      <w:spacing w:line="259" w:lineRule="auto"/>
      <w:outlineLvl w:val="7"/>
    </w:pPr>
    <w:rPr>
      <w:rFonts w:ascii="Calibri" w:hAnsi="Calibri"/>
      <w:i/>
      <w:iCs/>
      <w:color w:val="272727"/>
      <w:kern w:val="2"/>
      <w:sz w:val="22"/>
      <w:szCs w:val="22"/>
      <w:lang w:val="en-IN" w:eastAsia="en-US"/>
      <w14:ligatures w14:val="standardContextual"/>
    </w:rPr>
  </w:style>
  <w:style w:type="paragraph" w:customStyle="1" w:styleId="Heading91">
    <w:name w:val="Heading 91"/>
    <w:basedOn w:val="Normal"/>
    <w:next w:val="Normal"/>
    <w:uiPriority w:val="9"/>
    <w:semiHidden/>
    <w:unhideWhenUsed/>
    <w:qFormat/>
    <w:rsid w:val="00AD084F"/>
    <w:pPr>
      <w:keepNext/>
      <w:keepLines/>
      <w:suppressAutoHyphens w:val="0"/>
      <w:spacing w:line="259" w:lineRule="auto"/>
      <w:outlineLvl w:val="8"/>
    </w:pPr>
    <w:rPr>
      <w:rFonts w:ascii="Calibri" w:hAnsi="Calibri"/>
      <w:color w:val="272727"/>
      <w:kern w:val="2"/>
      <w:sz w:val="22"/>
      <w:szCs w:val="22"/>
      <w:lang w:val="en-IN" w:eastAsia="en-US"/>
      <w14:ligatures w14:val="standardContextual"/>
    </w:rPr>
  </w:style>
  <w:style w:type="numbering" w:customStyle="1" w:styleId="NoList1">
    <w:name w:val="No List1"/>
    <w:next w:val="NoList"/>
    <w:uiPriority w:val="99"/>
    <w:semiHidden/>
    <w:unhideWhenUsed/>
    <w:rsid w:val="00AD084F"/>
  </w:style>
  <w:style w:type="character" w:customStyle="1" w:styleId="Heading2Char">
    <w:name w:val="Heading 2 Char"/>
    <w:basedOn w:val="DefaultParagraphFont"/>
    <w:link w:val="Heading2"/>
    <w:uiPriority w:val="9"/>
    <w:semiHidden/>
    <w:rsid w:val="00AD084F"/>
    <w:rPr>
      <w:rFonts w:ascii="Calibri Light" w:eastAsia="Times New Roman" w:hAnsi="Calibri Light" w:cs="Times New Roman"/>
      <w:color w:val="2F5496"/>
      <w:sz w:val="32"/>
      <w:szCs w:val="32"/>
    </w:rPr>
  </w:style>
  <w:style w:type="character" w:customStyle="1" w:styleId="Heading4Char">
    <w:name w:val="Heading 4 Char"/>
    <w:basedOn w:val="DefaultParagraphFont"/>
    <w:link w:val="Heading4"/>
    <w:uiPriority w:val="9"/>
    <w:semiHidden/>
    <w:rsid w:val="00AD084F"/>
    <w:rPr>
      <w:rFonts w:eastAsia="Times New Roman" w:cs="Times New Roman"/>
      <w:i/>
      <w:iCs/>
      <w:color w:val="2F5496"/>
    </w:rPr>
  </w:style>
  <w:style w:type="character" w:customStyle="1" w:styleId="Heading5Char">
    <w:name w:val="Heading 5 Char"/>
    <w:basedOn w:val="DefaultParagraphFont"/>
    <w:link w:val="Heading5"/>
    <w:uiPriority w:val="9"/>
    <w:semiHidden/>
    <w:rsid w:val="00AD084F"/>
    <w:rPr>
      <w:rFonts w:eastAsia="Times New Roman" w:cs="Times New Roman"/>
      <w:color w:val="2F5496"/>
    </w:rPr>
  </w:style>
  <w:style w:type="character" w:customStyle="1" w:styleId="Heading6Char">
    <w:name w:val="Heading 6 Char"/>
    <w:basedOn w:val="DefaultParagraphFont"/>
    <w:link w:val="Heading6"/>
    <w:uiPriority w:val="9"/>
    <w:semiHidden/>
    <w:rsid w:val="00AD084F"/>
    <w:rPr>
      <w:rFonts w:eastAsia="Times New Roman" w:cs="Times New Roman"/>
      <w:i/>
      <w:iCs/>
      <w:color w:val="595959"/>
    </w:rPr>
  </w:style>
  <w:style w:type="character" w:customStyle="1" w:styleId="Heading7Char">
    <w:name w:val="Heading 7 Char"/>
    <w:basedOn w:val="DefaultParagraphFont"/>
    <w:link w:val="Heading7"/>
    <w:uiPriority w:val="9"/>
    <w:semiHidden/>
    <w:rsid w:val="00AD084F"/>
    <w:rPr>
      <w:rFonts w:eastAsia="Times New Roman" w:cs="Times New Roman"/>
      <w:color w:val="595959"/>
    </w:rPr>
  </w:style>
  <w:style w:type="character" w:customStyle="1" w:styleId="Heading8Char">
    <w:name w:val="Heading 8 Char"/>
    <w:basedOn w:val="DefaultParagraphFont"/>
    <w:link w:val="Heading8"/>
    <w:uiPriority w:val="9"/>
    <w:semiHidden/>
    <w:rsid w:val="00AD084F"/>
    <w:rPr>
      <w:rFonts w:eastAsia="Times New Roman" w:cs="Times New Roman"/>
      <w:i/>
      <w:iCs/>
      <w:color w:val="272727"/>
    </w:rPr>
  </w:style>
  <w:style w:type="character" w:customStyle="1" w:styleId="Heading9Char">
    <w:name w:val="Heading 9 Char"/>
    <w:basedOn w:val="DefaultParagraphFont"/>
    <w:link w:val="Heading9"/>
    <w:uiPriority w:val="9"/>
    <w:semiHidden/>
    <w:rsid w:val="00AD084F"/>
    <w:rPr>
      <w:rFonts w:eastAsia="Times New Roman" w:cs="Times New Roman"/>
      <w:color w:val="272727"/>
    </w:rPr>
  </w:style>
  <w:style w:type="paragraph" w:customStyle="1" w:styleId="Title1">
    <w:name w:val="Title1"/>
    <w:basedOn w:val="Normal"/>
    <w:next w:val="Normal"/>
    <w:uiPriority w:val="10"/>
    <w:qFormat/>
    <w:rsid w:val="00AD084F"/>
    <w:pPr>
      <w:suppressAutoHyphens w:val="0"/>
      <w:spacing w:after="80"/>
      <w:contextualSpacing/>
    </w:pPr>
    <w:rPr>
      <w:rFonts w:ascii="Calibri Light" w:hAnsi="Calibri Light"/>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AD084F"/>
    <w:rPr>
      <w:rFonts w:ascii="Calibri Light" w:eastAsia="Times New Roman" w:hAnsi="Calibri Light" w:cs="Times New Roman"/>
      <w:spacing w:val="-10"/>
      <w:kern w:val="28"/>
      <w:sz w:val="56"/>
      <w:szCs w:val="56"/>
    </w:rPr>
  </w:style>
  <w:style w:type="paragraph" w:customStyle="1" w:styleId="Subtitle1">
    <w:name w:val="Subtitle1"/>
    <w:basedOn w:val="Normal"/>
    <w:next w:val="Normal"/>
    <w:uiPriority w:val="11"/>
    <w:qFormat/>
    <w:rsid w:val="00AD084F"/>
    <w:pPr>
      <w:numPr>
        <w:ilvl w:val="1"/>
      </w:numPr>
      <w:suppressAutoHyphens w:val="0"/>
      <w:spacing w:after="160" w:line="259" w:lineRule="auto"/>
    </w:pPr>
    <w:rPr>
      <w:rFonts w:ascii="Calibri" w:hAnsi="Calibri"/>
      <w:color w:val="595959"/>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AD084F"/>
    <w:rPr>
      <w:rFonts w:eastAsia="Times New Roman" w:cs="Times New Roman"/>
      <w:color w:val="595959"/>
      <w:spacing w:val="15"/>
      <w:sz w:val="28"/>
      <w:szCs w:val="28"/>
    </w:rPr>
  </w:style>
  <w:style w:type="paragraph" w:customStyle="1" w:styleId="Quote1">
    <w:name w:val="Quote1"/>
    <w:basedOn w:val="Normal"/>
    <w:next w:val="Normal"/>
    <w:uiPriority w:val="29"/>
    <w:qFormat/>
    <w:rsid w:val="00AD084F"/>
    <w:pPr>
      <w:suppressAutoHyphens w:val="0"/>
      <w:spacing w:before="160" w:after="160" w:line="259" w:lineRule="auto"/>
      <w:jc w:val="center"/>
    </w:pPr>
    <w:rPr>
      <w:rFonts w:ascii="Calibri" w:eastAsia="Calibri" w:hAnsi="Calibri"/>
      <w:i/>
      <w:iCs/>
      <w:color w:val="404040"/>
      <w:kern w:val="2"/>
      <w:sz w:val="22"/>
      <w:szCs w:val="22"/>
      <w:lang w:val="en-IN" w:eastAsia="en-US"/>
      <w14:ligatures w14:val="standardContextual"/>
    </w:rPr>
  </w:style>
  <w:style w:type="character" w:customStyle="1" w:styleId="QuoteChar">
    <w:name w:val="Quote Char"/>
    <w:basedOn w:val="DefaultParagraphFont"/>
    <w:link w:val="Quote"/>
    <w:uiPriority w:val="29"/>
    <w:rsid w:val="00AD084F"/>
    <w:rPr>
      <w:i/>
      <w:iCs/>
      <w:color w:val="404040"/>
    </w:rPr>
  </w:style>
  <w:style w:type="character" w:customStyle="1" w:styleId="IntenseEmphasis1">
    <w:name w:val="Intense Emphasis1"/>
    <w:basedOn w:val="DefaultParagraphFont"/>
    <w:uiPriority w:val="21"/>
    <w:qFormat/>
    <w:rsid w:val="00AD084F"/>
    <w:rPr>
      <w:i/>
      <w:iCs/>
      <w:color w:val="2F5496"/>
    </w:rPr>
  </w:style>
  <w:style w:type="paragraph" w:customStyle="1" w:styleId="IntenseQuote1">
    <w:name w:val="Intense Quote1"/>
    <w:basedOn w:val="Normal"/>
    <w:next w:val="Normal"/>
    <w:uiPriority w:val="30"/>
    <w:qFormat/>
    <w:rsid w:val="00AD084F"/>
    <w:pPr>
      <w:pBdr>
        <w:top w:val="single" w:sz="4" w:space="10" w:color="2F5496"/>
        <w:bottom w:val="single" w:sz="4" w:space="10" w:color="2F5496"/>
      </w:pBdr>
      <w:suppressAutoHyphens w:val="0"/>
      <w:spacing w:before="360" w:after="360" w:line="259" w:lineRule="auto"/>
      <w:ind w:left="864" w:right="864"/>
      <w:jc w:val="center"/>
    </w:pPr>
    <w:rPr>
      <w:rFonts w:ascii="Calibri" w:eastAsia="Calibri" w:hAnsi="Calibri"/>
      <w:i/>
      <w:iCs/>
      <w:color w:val="2F5496"/>
      <w:kern w:val="2"/>
      <w:sz w:val="22"/>
      <w:szCs w:val="22"/>
      <w:lang w:val="en-IN" w:eastAsia="en-US"/>
      <w14:ligatures w14:val="standardContextual"/>
    </w:rPr>
  </w:style>
  <w:style w:type="character" w:customStyle="1" w:styleId="IntenseQuoteChar">
    <w:name w:val="Intense Quote Char"/>
    <w:basedOn w:val="DefaultParagraphFont"/>
    <w:link w:val="IntenseQuote"/>
    <w:uiPriority w:val="30"/>
    <w:rsid w:val="00AD084F"/>
    <w:rPr>
      <w:i/>
      <w:iCs/>
      <w:color w:val="2F5496"/>
    </w:rPr>
  </w:style>
  <w:style w:type="character" w:customStyle="1" w:styleId="IntenseReference1">
    <w:name w:val="Intense Reference1"/>
    <w:basedOn w:val="DefaultParagraphFont"/>
    <w:uiPriority w:val="32"/>
    <w:qFormat/>
    <w:rsid w:val="00AD084F"/>
    <w:rPr>
      <w:b/>
      <w:bCs/>
      <w:smallCaps/>
      <w:color w:val="2F5496"/>
      <w:spacing w:val="5"/>
    </w:rPr>
  </w:style>
  <w:style w:type="character" w:styleId="Strong">
    <w:name w:val="Strong"/>
    <w:basedOn w:val="DefaultParagraphFont"/>
    <w:uiPriority w:val="22"/>
    <w:qFormat/>
    <w:rsid w:val="00AD084F"/>
    <w:rPr>
      <w:b/>
      <w:bCs/>
    </w:rPr>
  </w:style>
  <w:style w:type="character" w:customStyle="1" w:styleId="BodyTextChar">
    <w:name w:val="Body Text Char"/>
    <w:basedOn w:val="DefaultParagraphFont"/>
    <w:link w:val="BodyText"/>
    <w:uiPriority w:val="99"/>
    <w:rsid w:val="00AD084F"/>
    <w:rPr>
      <w:sz w:val="24"/>
      <w:szCs w:val="24"/>
      <w:lang w:eastAsia="zh-CN"/>
    </w:rPr>
  </w:style>
  <w:style w:type="table" w:styleId="TableGrid">
    <w:name w:val="Table Grid"/>
    <w:basedOn w:val="TableNormal"/>
    <w:uiPriority w:val="39"/>
    <w:rsid w:val="00AD084F"/>
    <w:rPr>
      <w:rFonts w:ascii="Calibri" w:eastAsia="Calibri" w:hAnsi="Calibr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D084F"/>
    <w:pPr>
      <w:suppressAutoHyphens w:val="0"/>
      <w:spacing w:before="100" w:beforeAutospacing="1" w:after="100" w:afterAutospacing="1"/>
    </w:pPr>
    <w:rPr>
      <w:lang w:val="en-IN" w:eastAsia="en-IN"/>
    </w:rPr>
  </w:style>
  <w:style w:type="character" w:customStyle="1" w:styleId="Hyperlink1">
    <w:name w:val="Hyperlink1"/>
    <w:basedOn w:val="DefaultParagraphFont"/>
    <w:uiPriority w:val="99"/>
    <w:unhideWhenUsed/>
    <w:rsid w:val="00AD084F"/>
    <w:rPr>
      <w:color w:val="0563C1"/>
      <w:u w:val="single"/>
    </w:rPr>
  </w:style>
  <w:style w:type="character" w:styleId="UnresolvedMention">
    <w:name w:val="Unresolved Mention"/>
    <w:basedOn w:val="DefaultParagraphFont"/>
    <w:uiPriority w:val="99"/>
    <w:semiHidden/>
    <w:unhideWhenUsed/>
    <w:rsid w:val="00AD084F"/>
    <w:rPr>
      <w:color w:val="605E5C"/>
      <w:shd w:val="clear" w:color="auto" w:fill="E1DFDD"/>
    </w:rPr>
  </w:style>
  <w:style w:type="character" w:customStyle="1" w:styleId="Heading2Char1">
    <w:name w:val="Heading 2 Char1"/>
    <w:basedOn w:val="DefaultParagraphFont"/>
    <w:uiPriority w:val="9"/>
    <w:semiHidden/>
    <w:rsid w:val="00AD084F"/>
    <w:rPr>
      <w:rFonts w:asciiTheme="majorHAnsi" w:eastAsiaTheme="majorEastAsia" w:hAnsiTheme="majorHAnsi" w:cstheme="majorBidi"/>
      <w:color w:val="365F91" w:themeColor="accent1" w:themeShade="BF"/>
      <w:sz w:val="26"/>
      <w:szCs w:val="26"/>
      <w:lang w:eastAsia="zh-CN"/>
    </w:rPr>
  </w:style>
  <w:style w:type="character" w:customStyle="1" w:styleId="Heading4Char1">
    <w:name w:val="Heading 4 Char1"/>
    <w:basedOn w:val="DefaultParagraphFont"/>
    <w:uiPriority w:val="9"/>
    <w:semiHidden/>
    <w:rsid w:val="00AD084F"/>
    <w:rPr>
      <w:rFonts w:asciiTheme="majorHAnsi" w:eastAsiaTheme="majorEastAsia" w:hAnsiTheme="majorHAnsi" w:cstheme="majorBidi"/>
      <w:i/>
      <w:iCs/>
      <w:color w:val="365F91" w:themeColor="accent1" w:themeShade="BF"/>
      <w:sz w:val="24"/>
      <w:szCs w:val="24"/>
      <w:lang w:eastAsia="zh-CN"/>
    </w:rPr>
  </w:style>
  <w:style w:type="character" w:customStyle="1" w:styleId="Heading5Char1">
    <w:name w:val="Heading 5 Char1"/>
    <w:basedOn w:val="DefaultParagraphFont"/>
    <w:uiPriority w:val="9"/>
    <w:semiHidden/>
    <w:rsid w:val="00AD084F"/>
    <w:rPr>
      <w:rFonts w:asciiTheme="majorHAnsi" w:eastAsiaTheme="majorEastAsia" w:hAnsiTheme="majorHAnsi" w:cstheme="majorBidi"/>
      <w:color w:val="365F91" w:themeColor="accent1" w:themeShade="BF"/>
      <w:sz w:val="24"/>
      <w:szCs w:val="24"/>
      <w:lang w:eastAsia="zh-CN"/>
    </w:rPr>
  </w:style>
  <w:style w:type="character" w:customStyle="1" w:styleId="Heading6Char1">
    <w:name w:val="Heading 6 Char1"/>
    <w:basedOn w:val="DefaultParagraphFont"/>
    <w:uiPriority w:val="9"/>
    <w:semiHidden/>
    <w:rsid w:val="00AD084F"/>
    <w:rPr>
      <w:rFonts w:asciiTheme="majorHAnsi" w:eastAsiaTheme="majorEastAsia" w:hAnsiTheme="majorHAnsi" w:cstheme="majorBidi"/>
      <w:color w:val="243F60" w:themeColor="accent1" w:themeShade="7F"/>
      <w:sz w:val="24"/>
      <w:szCs w:val="24"/>
      <w:lang w:eastAsia="zh-CN"/>
    </w:rPr>
  </w:style>
  <w:style w:type="character" w:customStyle="1" w:styleId="Heading7Char1">
    <w:name w:val="Heading 7 Char1"/>
    <w:basedOn w:val="DefaultParagraphFont"/>
    <w:uiPriority w:val="9"/>
    <w:semiHidden/>
    <w:rsid w:val="00AD084F"/>
    <w:rPr>
      <w:rFonts w:asciiTheme="majorHAnsi" w:eastAsiaTheme="majorEastAsia" w:hAnsiTheme="majorHAnsi" w:cstheme="majorBidi"/>
      <w:i/>
      <w:iCs/>
      <w:color w:val="243F60" w:themeColor="accent1" w:themeShade="7F"/>
      <w:sz w:val="24"/>
      <w:szCs w:val="24"/>
      <w:lang w:eastAsia="zh-CN"/>
    </w:rPr>
  </w:style>
  <w:style w:type="character" w:customStyle="1" w:styleId="Heading8Char1">
    <w:name w:val="Heading 8 Char1"/>
    <w:basedOn w:val="DefaultParagraphFont"/>
    <w:uiPriority w:val="9"/>
    <w:semiHidden/>
    <w:rsid w:val="00AD084F"/>
    <w:rPr>
      <w:rFonts w:asciiTheme="majorHAnsi" w:eastAsiaTheme="majorEastAsia" w:hAnsiTheme="majorHAnsi" w:cstheme="majorBidi"/>
      <w:color w:val="272727" w:themeColor="text1" w:themeTint="D8"/>
      <w:sz w:val="21"/>
      <w:szCs w:val="21"/>
      <w:lang w:eastAsia="zh-CN"/>
    </w:rPr>
  </w:style>
  <w:style w:type="character" w:customStyle="1" w:styleId="Heading9Char1">
    <w:name w:val="Heading 9 Char1"/>
    <w:basedOn w:val="DefaultParagraphFont"/>
    <w:uiPriority w:val="9"/>
    <w:semiHidden/>
    <w:rsid w:val="00AD084F"/>
    <w:rPr>
      <w:rFonts w:asciiTheme="majorHAnsi" w:eastAsiaTheme="majorEastAsia" w:hAnsiTheme="majorHAnsi" w:cstheme="majorBidi"/>
      <w:i/>
      <w:iCs/>
      <w:color w:val="272727" w:themeColor="text1" w:themeTint="D8"/>
      <w:sz w:val="21"/>
      <w:szCs w:val="21"/>
      <w:lang w:eastAsia="zh-CN"/>
    </w:rPr>
  </w:style>
  <w:style w:type="paragraph" w:styleId="Title">
    <w:name w:val="Title"/>
    <w:basedOn w:val="Normal"/>
    <w:next w:val="Normal"/>
    <w:link w:val="TitleChar"/>
    <w:uiPriority w:val="10"/>
    <w:qFormat/>
    <w:rsid w:val="00AD084F"/>
    <w:pPr>
      <w:contextualSpacing/>
    </w:pPr>
    <w:rPr>
      <w:rFonts w:ascii="Calibri Light" w:hAnsi="Calibri Light"/>
      <w:spacing w:val="-10"/>
      <w:kern w:val="28"/>
      <w:sz w:val="56"/>
      <w:szCs w:val="56"/>
      <w:lang w:eastAsia="en-US"/>
    </w:rPr>
  </w:style>
  <w:style w:type="character" w:customStyle="1" w:styleId="TitleChar1">
    <w:name w:val="Title Char1"/>
    <w:basedOn w:val="DefaultParagraphFont"/>
    <w:uiPriority w:val="10"/>
    <w:rsid w:val="00AD084F"/>
    <w:rPr>
      <w:rFonts w:asciiTheme="majorHAnsi" w:eastAsiaTheme="majorEastAsia" w:hAnsiTheme="majorHAnsi" w:cstheme="majorBidi"/>
      <w:spacing w:val="-10"/>
      <w:kern w:val="28"/>
      <w:sz w:val="56"/>
      <w:szCs w:val="56"/>
      <w:lang w:eastAsia="zh-CN"/>
    </w:rPr>
  </w:style>
  <w:style w:type="paragraph" w:styleId="Subtitle">
    <w:name w:val="Subtitle"/>
    <w:basedOn w:val="Normal"/>
    <w:next w:val="Normal"/>
    <w:link w:val="SubtitleChar"/>
    <w:uiPriority w:val="11"/>
    <w:qFormat/>
    <w:rsid w:val="00AD084F"/>
    <w:pPr>
      <w:numPr>
        <w:ilvl w:val="1"/>
      </w:numPr>
      <w:spacing w:after="160"/>
    </w:pPr>
    <w:rPr>
      <w:color w:val="595959"/>
      <w:spacing w:val="15"/>
      <w:sz w:val="28"/>
      <w:szCs w:val="28"/>
      <w:lang w:eastAsia="en-US"/>
    </w:rPr>
  </w:style>
  <w:style w:type="character" w:customStyle="1" w:styleId="SubtitleChar1">
    <w:name w:val="Subtitle Char1"/>
    <w:basedOn w:val="DefaultParagraphFont"/>
    <w:uiPriority w:val="11"/>
    <w:rsid w:val="00AD084F"/>
    <w:rPr>
      <w:rFonts w:asciiTheme="minorHAnsi" w:eastAsiaTheme="minorEastAsia" w:hAnsiTheme="minorHAnsi" w:cstheme="minorBidi"/>
      <w:color w:val="5A5A5A" w:themeColor="text1" w:themeTint="A5"/>
      <w:spacing w:val="15"/>
      <w:sz w:val="22"/>
      <w:szCs w:val="22"/>
      <w:lang w:eastAsia="zh-CN"/>
    </w:rPr>
  </w:style>
  <w:style w:type="paragraph" w:styleId="Quote">
    <w:name w:val="Quote"/>
    <w:basedOn w:val="Normal"/>
    <w:next w:val="Normal"/>
    <w:link w:val="QuoteChar"/>
    <w:uiPriority w:val="29"/>
    <w:qFormat/>
    <w:rsid w:val="00AD084F"/>
    <w:pPr>
      <w:spacing w:before="200" w:after="160"/>
      <w:ind w:left="864" w:right="864"/>
      <w:jc w:val="center"/>
    </w:pPr>
    <w:rPr>
      <w:i/>
      <w:iCs/>
      <w:color w:val="404040"/>
      <w:sz w:val="20"/>
      <w:szCs w:val="20"/>
      <w:lang w:eastAsia="en-US"/>
    </w:rPr>
  </w:style>
  <w:style w:type="character" w:customStyle="1" w:styleId="QuoteChar1">
    <w:name w:val="Quote Char1"/>
    <w:basedOn w:val="DefaultParagraphFont"/>
    <w:uiPriority w:val="29"/>
    <w:rsid w:val="00AD084F"/>
    <w:rPr>
      <w:i/>
      <w:iCs/>
      <w:color w:val="404040" w:themeColor="text1" w:themeTint="BF"/>
      <w:sz w:val="24"/>
      <w:szCs w:val="24"/>
      <w:lang w:eastAsia="zh-CN"/>
    </w:rPr>
  </w:style>
  <w:style w:type="character" w:styleId="IntenseEmphasis">
    <w:name w:val="Intense Emphasis"/>
    <w:basedOn w:val="DefaultParagraphFont"/>
    <w:uiPriority w:val="21"/>
    <w:qFormat/>
    <w:rsid w:val="00AD084F"/>
    <w:rPr>
      <w:i/>
      <w:iCs/>
      <w:color w:val="4F81BD" w:themeColor="accent1"/>
    </w:rPr>
  </w:style>
  <w:style w:type="paragraph" w:styleId="IntenseQuote">
    <w:name w:val="Intense Quote"/>
    <w:basedOn w:val="Normal"/>
    <w:next w:val="Normal"/>
    <w:link w:val="IntenseQuoteChar"/>
    <w:uiPriority w:val="30"/>
    <w:qFormat/>
    <w:rsid w:val="00AD084F"/>
    <w:pPr>
      <w:pBdr>
        <w:top w:val="single" w:sz="4" w:space="10" w:color="4F81BD" w:themeColor="accent1"/>
        <w:bottom w:val="single" w:sz="4" w:space="10" w:color="4F81BD" w:themeColor="accent1"/>
      </w:pBdr>
      <w:spacing w:before="360" w:after="360"/>
      <w:ind w:left="864" w:right="864"/>
      <w:jc w:val="center"/>
    </w:pPr>
    <w:rPr>
      <w:i/>
      <w:iCs/>
      <w:color w:val="2F5496"/>
      <w:sz w:val="20"/>
      <w:szCs w:val="20"/>
      <w:lang w:eastAsia="en-US"/>
    </w:rPr>
  </w:style>
  <w:style w:type="character" w:customStyle="1" w:styleId="IntenseQuoteChar1">
    <w:name w:val="Intense Quote Char1"/>
    <w:basedOn w:val="DefaultParagraphFont"/>
    <w:uiPriority w:val="30"/>
    <w:rsid w:val="00AD084F"/>
    <w:rPr>
      <w:i/>
      <w:iCs/>
      <w:color w:val="4F81BD" w:themeColor="accent1"/>
      <w:sz w:val="24"/>
      <w:szCs w:val="24"/>
      <w:lang w:eastAsia="zh-CN"/>
    </w:rPr>
  </w:style>
  <w:style w:type="character" w:styleId="IntenseReference">
    <w:name w:val="Intense Reference"/>
    <w:basedOn w:val="DefaultParagraphFont"/>
    <w:uiPriority w:val="32"/>
    <w:qFormat/>
    <w:rsid w:val="00AD084F"/>
    <w:rPr>
      <w:b/>
      <w:bCs/>
      <w:smallCaps/>
      <w:color w:val="4F81BD" w:themeColor="accent1"/>
      <w:spacing w:val="5"/>
    </w:rPr>
  </w:style>
  <w:style w:type="character" w:styleId="Hyperlink">
    <w:name w:val="Hyperlink"/>
    <w:basedOn w:val="DefaultParagraphFont"/>
    <w:uiPriority w:val="99"/>
    <w:unhideWhenUsed/>
    <w:rsid w:val="00AD084F"/>
    <w:rPr>
      <w:color w:val="0000FF" w:themeColor="hyperlink"/>
      <w:u w:val="single"/>
    </w:rPr>
  </w:style>
  <w:style w:type="character" w:styleId="FollowedHyperlink">
    <w:name w:val="FollowedHyperlink"/>
    <w:basedOn w:val="DefaultParagraphFont"/>
    <w:uiPriority w:val="99"/>
    <w:semiHidden/>
    <w:unhideWhenUsed/>
    <w:rsid w:val="00D302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629">
      <w:bodyDiv w:val="1"/>
      <w:marLeft w:val="0"/>
      <w:marRight w:val="0"/>
      <w:marTop w:val="0"/>
      <w:marBottom w:val="0"/>
      <w:divBdr>
        <w:top w:val="none" w:sz="0" w:space="0" w:color="auto"/>
        <w:left w:val="none" w:sz="0" w:space="0" w:color="auto"/>
        <w:bottom w:val="none" w:sz="0" w:space="0" w:color="auto"/>
        <w:right w:val="none" w:sz="0" w:space="0" w:color="auto"/>
      </w:divBdr>
    </w:div>
    <w:div w:id="121386508">
      <w:bodyDiv w:val="1"/>
      <w:marLeft w:val="0"/>
      <w:marRight w:val="0"/>
      <w:marTop w:val="0"/>
      <w:marBottom w:val="0"/>
      <w:divBdr>
        <w:top w:val="none" w:sz="0" w:space="0" w:color="auto"/>
        <w:left w:val="none" w:sz="0" w:space="0" w:color="auto"/>
        <w:bottom w:val="none" w:sz="0" w:space="0" w:color="auto"/>
        <w:right w:val="none" w:sz="0" w:space="0" w:color="auto"/>
      </w:divBdr>
    </w:div>
    <w:div w:id="164706654">
      <w:bodyDiv w:val="1"/>
      <w:marLeft w:val="0"/>
      <w:marRight w:val="0"/>
      <w:marTop w:val="0"/>
      <w:marBottom w:val="0"/>
      <w:divBdr>
        <w:top w:val="none" w:sz="0" w:space="0" w:color="auto"/>
        <w:left w:val="none" w:sz="0" w:space="0" w:color="auto"/>
        <w:bottom w:val="none" w:sz="0" w:space="0" w:color="auto"/>
        <w:right w:val="none" w:sz="0" w:space="0" w:color="auto"/>
      </w:divBdr>
    </w:div>
    <w:div w:id="188955666">
      <w:bodyDiv w:val="1"/>
      <w:marLeft w:val="0"/>
      <w:marRight w:val="0"/>
      <w:marTop w:val="0"/>
      <w:marBottom w:val="0"/>
      <w:divBdr>
        <w:top w:val="none" w:sz="0" w:space="0" w:color="auto"/>
        <w:left w:val="none" w:sz="0" w:space="0" w:color="auto"/>
        <w:bottom w:val="none" w:sz="0" w:space="0" w:color="auto"/>
        <w:right w:val="none" w:sz="0" w:space="0" w:color="auto"/>
      </w:divBdr>
    </w:div>
    <w:div w:id="221330000">
      <w:bodyDiv w:val="1"/>
      <w:marLeft w:val="0"/>
      <w:marRight w:val="0"/>
      <w:marTop w:val="0"/>
      <w:marBottom w:val="0"/>
      <w:divBdr>
        <w:top w:val="none" w:sz="0" w:space="0" w:color="auto"/>
        <w:left w:val="none" w:sz="0" w:space="0" w:color="auto"/>
        <w:bottom w:val="none" w:sz="0" w:space="0" w:color="auto"/>
        <w:right w:val="none" w:sz="0" w:space="0" w:color="auto"/>
      </w:divBdr>
    </w:div>
    <w:div w:id="248656220">
      <w:bodyDiv w:val="1"/>
      <w:marLeft w:val="0"/>
      <w:marRight w:val="0"/>
      <w:marTop w:val="0"/>
      <w:marBottom w:val="0"/>
      <w:divBdr>
        <w:top w:val="none" w:sz="0" w:space="0" w:color="auto"/>
        <w:left w:val="none" w:sz="0" w:space="0" w:color="auto"/>
        <w:bottom w:val="none" w:sz="0" w:space="0" w:color="auto"/>
        <w:right w:val="none" w:sz="0" w:space="0" w:color="auto"/>
      </w:divBdr>
    </w:div>
    <w:div w:id="295110442">
      <w:bodyDiv w:val="1"/>
      <w:marLeft w:val="0"/>
      <w:marRight w:val="0"/>
      <w:marTop w:val="0"/>
      <w:marBottom w:val="0"/>
      <w:divBdr>
        <w:top w:val="none" w:sz="0" w:space="0" w:color="auto"/>
        <w:left w:val="none" w:sz="0" w:space="0" w:color="auto"/>
        <w:bottom w:val="none" w:sz="0" w:space="0" w:color="auto"/>
        <w:right w:val="none" w:sz="0" w:space="0" w:color="auto"/>
      </w:divBdr>
    </w:div>
    <w:div w:id="298655482">
      <w:bodyDiv w:val="1"/>
      <w:marLeft w:val="0"/>
      <w:marRight w:val="0"/>
      <w:marTop w:val="0"/>
      <w:marBottom w:val="0"/>
      <w:divBdr>
        <w:top w:val="none" w:sz="0" w:space="0" w:color="auto"/>
        <w:left w:val="none" w:sz="0" w:space="0" w:color="auto"/>
        <w:bottom w:val="none" w:sz="0" w:space="0" w:color="auto"/>
        <w:right w:val="none" w:sz="0" w:space="0" w:color="auto"/>
      </w:divBdr>
    </w:div>
    <w:div w:id="327024781">
      <w:bodyDiv w:val="1"/>
      <w:marLeft w:val="0"/>
      <w:marRight w:val="0"/>
      <w:marTop w:val="0"/>
      <w:marBottom w:val="0"/>
      <w:divBdr>
        <w:top w:val="none" w:sz="0" w:space="0" w:color="auto"/>
        <w:left w:val="none" w:sz="0" w:space="0" w:color="auto"/>
        <w:bottom w:val="none" w:sz="0" w:space="0" w:color="auto"/>
        <w:right w:val="none" w:sz="0" w:space="0" w:color="auto"/>
      </w:divBdr>
    </w:div>
    <w:div w:id="351996505">
      <w:bodyDiv w:val="1"/>
      <w:marLeft w:val="0"/>
      <w:marRight w:val="0"/>
      <w:marTop w:val="0"/>
      <w:marBottom w:val="0"/>
      <w:divBdr>
        <w:top w:val="none" w:sz="0" w:space="0" w:color="auto"/>
        <w:left w:val="none" w:sz="0" w:space="0" w:color="auto"/>
        <w:bottom w:val="none" w:sz="0" w:space="0" w:color="auto"/>
        <w:right w:val="none" w:sz="0" w:space="0" w:color="auto"/>
      </w:divBdr>
    </w:div>
    <w:div w:id="539828667">
      <w:bodyDiv w:val="1"/>
      <w:marLeft w:val="0"/>
      <w:marRight w:val="0"/>
      <w:marTop w:val="0"/>
      <w:marBottom w:val="0"/>
      <w:divBdr>
        <w:top w:val="none" w:sz="0" w:space="0" w:color="auto"/>
        <w:left w:val="none" w:sz="0" w:space="0" w:color="auto"/>
        <w:bottom w:val="none" w:sz="0" w:space="0" w:color="auto"/>
        <w:right w:val="none" w:sz="0" w:space="0" w:color="auto"/>
      </w:divBdr>
    </w:div>
    <w:div w:id="546531753">
      <w:bodyDiv w:val="1"/>
      <w:marLeft w:val="0"/>
      <w:marRight w:val="0"/>
      <w:marTop w:val="0"/>
      <w:marBottom w:val="0"/>
      <w:divBdr>
        <w:top w:val="none" w:sz="0" w:space="0" w:color="auto"/>
        <w:left w:val="none" w:sz="0" w:space="0" w:color="auto"/>
        <w:bottom w:val="none" w:sz="0" w:space="0" w:color="auto"/>
        <w:right w:val="none" w:sz="0" w:space="0" w:color="auto"/>
      </w:divBdr>
    </w:div>
    <w:div w:id="576327166">
      <w:bodyDiv w:val="1"/>
      <w:marLeft w:val="0"/>
      <w:marRight w:val="0"/>
      <w:marTop w:val="0"/>
      <w:marBottom w:val="0"/>
      <w:divBdr>
        <w:top w:val="none" w:sz="0" w:space="0" w:color="auto"/>
        <w:left w:val="none" w:sz="0" w:space="0" w:color="auto"/>
        <w:bottom w:val="none" w:sz="0" w:space="0" w:color="auto"/>
        <w:right w:val="none" w:sz="0" w:space="0" w:color="auto"/>
      </w:divBdr>
    </w:div>
    <w:div w:id="591864670">
      <w:bodyDiv w:val="1"/>
      <w:marLeft w:val="0"/>
      <w:marRight w:val="0"/>
      <w:marTop w:val="0"/>
      <w:marBottom w:val="0"/>
      <w:divBdr>
        <w:top w:val="none" w:sz="0" w:space="0" w:color="auto"/>
        <w:left w:val="none" w:sz="0" w:space="0" w:color="auto"/>
        <w:bottom w:val="none" w:sz="0" w:space="0" w:color="auto"/>
        <w:right w:val="none" w:sz="0" w:space="0" w:color="auto"/>
      </w:divBdr>
    </w:div>
    <w:div w:id="656542242">
      <w:bodyDiv w:val="1"/>
      <w:marLeft w:val="0"/>
      <w:marRight w:val="0"/>
      <w:marTop w:val="0"/>
      <w:marBottom w:val="0"/>
      <w:divBdr>
        <w:top w:val="none" w:sz="0" w:space="0" w:color="auto"/>
        <w:left w:val="none" w:sz="0" w:space="0" w:color="auto"/>
        <w:bottom w:val="none" w:sz="0" w:space="0" w:color="auto"/>
        <w:right w:val="none" w:sz="0" w:space="0" w:color="auto"/>
      </w:divBdr>
    </w:div>
    <w:div w:id="666638292">
      <w:bodyDiv w:val="1"/>
      <w:marLeft w:val="0"/>
      <w:marRight w:val="0"/>
      <w:marTop w:val="0"/>
      <w:marBottom w:val="0"/>
      <w:divBdr>
        <w:top w:val="none" w:sz="0" w:space="0" w:color="auto"/>
        <w:left w:val="none" w:sz="0" w:space="0" w:color="auto"/>
        <w:bottom w:val="none" w:sz="0" w:space="0" w:color="auto"/>
        <w:right w:val="none" w:sz="0" w:space="0" w:color="auto"/>
      </w:divBdr>
    </w:div>
    <w:div w:id="718437232">
      <w:bodyDiv w:val="1"/>
      <w:marLeft w:val="0"/>
      <w:marRight w:val="0"/>
      <w:marTop w:val="0"/>
      <w:marBottom w:val="0"/>
      <w:divBdr>
        <w:top w:val="none" w:sz="0" w:space="0" w:color="auto"/>
        <w:left w:val="none" w:sz="0" w:space="0" w:color="auto"/>
        <w:bottom w:val="none" w:sz="0" w:space="0" w:color="auto"/>
        <w:right w:val="none" w:sz="0" w:space="0" w:color="auto"/>
      </w:divBdr>
    </w:div>
    <w:div w:id="733161891">
      <w:bodyDiv w:val="1"/>
      <w:marLeft w:val="0"/>
      <w:marRight w:val="0"/>
      <w:marTop w:val="0"/>
      <w:marBottom w:val="0"/>
      <w:divBdr>
        <w:top w:val="none" w:sz="0" w:space="0" w:color="auto"/>
        <w:left w:val="none" w:sz="0" w:space="0" w:color="auto"/>
        <w:bottom w:val="none" w:sz="0" w:space="0" w:color="auto"/>
        <w:right w:val="none" w:sz="0" w:space="0" w:color="auto"/>
      </w:divBdr>
    </w:div>
    <w:div w:id="809135783">
      <w:bodyDiv w:val="1"/>
      <w:marLeft w:val="0"/>
      <w:marRight w:val="0"/>
      <w:marTop w:val="0"/>
      <w:marBottom w:val="0"/>
      <w:divBdr>
        <w:top w:val="none" w:sz="0" w:space="0" w:color="auto"/>
        <w:left w:val="none" w:sz="0" w:space="0" w:color="auto"/>
        <w:bottom w:val="none" w:sz="0" w:space="0" w:color="auto"/>
        <w:right w:val="none" w:sz="0" w:space="0" w:color="auto"/>
      </w:divBdr>
    </w:div>
    <w:div w:id="839270644">
      <w:bodyDiv w:val="1"/>
      <w:marLeft w:val="0"/>
      <w:marRight w:val="0"/>
      <w:marTop w:val="0"/>
      <w:marBottom w:val="0"/>
      <w:divBdr>
        <w:top w:val="none" w:sz="0" w:space="0" w:color="auto"/>
        <w:left w:val="none" w:sz="0" w:space="0" w:color="auto"/>
        <w:bottom w:val="none" w:sz="0" w:space="0" w:color="auto"/>
        <w:right w:val="none" w:sz="0" w:space="0" w:color="auto"/>
      </w:divBdr>
    </w:div>
    <w:div w:id="978416337">
      <w:bodyDiv w:val="1"/>
      <w:marLeft w:val="0"/>
      <w:marRight w:val="0"/>
      <w:marTop w:val="0"/>
      <w:marBottom w:val="0"/>
      <w:divBdr>
        <w:top w:val="none" w:sz="0" w:space="0" w:color="auto"/>
        <w:left w:val="none" w:sz="0" w:space="0" w:color="auto"/>
        <w:bottom w:val="none" w:sz="0" w:space="0" w:color="auto"/>
        <w:right w:val="none" w:sz="0" w:space="0" w:color="auto"/>
      </w:divBdr>
    </w:div>
    <w:div w:id="1038050283">
      <w:bodyDiv w:val="1"/>
      <w:marLeft w:val="0"/>
      <w:marRight w:val="0"/>
      <w:marTop w:val="0"/>
      <w:marBottom w:val="0"/>
      <w:divBdr>
        <w:top w:val="none" w:sz="0" w:space="0" w:color="auto"/>
        <w:left w:val="none" w:sz="0" w:space="0" w:color="auto"/>
        <w:bottom w:val="none" w:sz="0" w:space="0" w:color="auto"/>
        <w:right w:val="none" w:sz="0" w:space="0" w:color="auto"/>
      </w:divBdr>
    </w:div>
    <w:div w:id="1081683228">
      <w:bodyDiv w:val="1"/>
      <w:marLeft w:val="0"/>
      <w:marRight w:val="0"/>
      <w:marTop w:val="0"/>
      <w:marBottom w:val="0"/>
      <w:divBdr>
        <w:top w:val="none" w:sz="0" w:space="0" w:color="auto"/>
        <w:left w:val="none" w:sz="0" w:space="0" w:color="auto"/>
        <w:bottom w:val="none" w:sz="0" w:space="0" w:color="auto"/>
        <w:right w:val="none" w:sz="0" w:space="0" w:color="auto"/>
      </w:divBdr>
    </w:div>
    <w:div w:id="1103110312">
      <w:bodyDiv w:val="1"/>
      <w:marLeft w:val="0"/>
      <w:marRight w:val="0"/>
      <w:marTop w:val="0"/>
      <w:marBottom w:val="0"/>
      <w:divBdr>
        <w:top w:val="none" w:sz="0" w:space="0" w:color="auto"/>
        <w:left w:val="none" w:sz="0" w:space="0" w:color="auto"/>
        <w:bottom w:val="none" w:sz="0" w:space="0" w:color="auto"/>
        <w:right w:val="none" w:sz="0" w:space="0" w:color="auto"/>
      </w:divBdr>
    </w:div>
    <w:div w:id="1185367969">
      <w:bodyDiv w:val="1"/>
      <w:marLeft w:val="0"/>
      <w:marRight w:val="0"/>
      <w:marTop w:val="0"/>
      <w:marBottom w:val="0"/>
      <w:divBdr>
        <w:top w:val="none" w:sz="0" w:space="0" w:color="auto"/>
        <w:left w:val="none" w:sz="0" w:space="0" w:color="auto"/>
        <w:bottom w:val="none" w:sz="0" w:space="0" w:color="auto"/>
        <w:right w:val="none" w:sz="0" w:space="0" w:color="auto"/>
      </w:divBdr>
    </w:div>
    <w:div w:id="1235897759">
      <w:bodyDiv w:val="1"/>
      <w:marLeft w:val="0"/>
      <w:marRight w:val="0"/>
      <w:marTop w:val="0"/>
      <w:marBottom w:val="0"/>
      <w:divBdr>
        <w:top w:val="none" w:sz="0" w:space="0" w:color="auto"/>
        <w:left w:val="none" w:sz="0" w:space="0" w:color="auto"/>
        <w:bottom w:val="none" w:sz="0" w:space="0" w:color="auto"/>
        <w:right w:val="none" w:sz="0" w:space="0" w:color="auto"/>
      </w:divBdr>
    </w:div>
    <w:div w:id="1240560285">
      <w:bodyDiv w:val="1"/>
      <w:marLeft w:val="0"/>
      <w:marRight w:val="0"/>
      <w:marTop w:val="0"/>
      <w:marBottom w:val="0"/>
      <w:divBdr>
        <w:top w:val="none" w:sz="0" w:space="0" w:color="auto"/>
        <w:left w:val="none" w:sz="0" w:space="0" w:color="auto"/>
        <w:bottom w:val="none" w:sz="0" w:space="0" w:color="auto"/>
        <w:right w:val="none" w:sz="0" w:space="0" w:color="auto"/>
      </w:divBdr>
    </w:div>
    <w:div w:id="1406687700">
      <w:bodyDiv w:val="1"/>
      <w:marLeft w:val="0"/>
      <w:marRight w:val="0"/>
      <w:marTop w:val="0"/>
      <w:marBottom w:val="0"/>
      <w:divBdr>
        <w:top w:val="none" w:sz="0" w:space="0" w:color="auto"/>
        <w:left w:val="none" w:sz="0" w:space="0" w:color="auto"/>
        <w:bottom w:val="none" w:sz="0" w:space="0" w:color="auto"/>
        <w:right w:val="none" w:sz="0" w:space="0" w:color="auto"/>
      </w:divBdr>
    </w:div>
    <w:div w:id="1414743061">
      <w:bodyDiv w:val="1"/>
      <w:marLeft w:val="0"/>
      <w:marRight w:val="0"/>
      <w:marTop w:val="0"/>
      <w:marBottom w:val="0"/>
      <w:divBdr>
        <w:top w:val="none" w:sz="0" w:space="0" w:color="auto"/>
        <w:left w:val="none" w:sz="0" w:space="0" w:color="auto"/>
        <w:bottom w:val="none" w:sz="0" w:space="0" w:color="auto"/>
        <w:right w:val="none" w:sz="0" w:space="0" w:color="auto"/>
      </w:divBdr>
    </w:div>
    <w:div w:id="1421440127">
      <w:bodyDiv w:val="1"/>
      <w:marLeft w:val="0"/>
      <w:marRight w:val="0"/>
      <w:marTop w:val="0"/>
      <w:marBottom w:val="0"/>
      <w:divBdr>
        <w:top w:val="none" w:sz="0" w:space="0" w:color="auto"/>
        <w:left w:val="none" w:sz="0" w:space="0" w:color="auto"/>
        <w:bottom w:val="none" w:sz="0" w:space="0" w:color="auto"/>
        <w:right w:val="none" w:sz="0" w:space="0" w:color="auto"/>
      </w:divBdr>
    </w:div>
    <w:div w:id="1430275603">
      <w:bodyDiv w:val="1"/>
      <w:marLeft w:val="0"/>
      <w:marRight w:val="0"/>
      <w:marTop w:val="0"/>
      <w:marBottom w:val="0"/>
      <w:divBdr>
        <w:top w:val="none" w:sz="0" w:space="0" w:color="auto"/>
        <w:left w:val="none" w:sz="0" w:space="0" w:color="auto"/>
        <w:bottom w:val="none" w:sz="0" w:space="0" w:color="auto"/>
        <w:right w:val="none" w:sz="0" w:space="0" w:color="auto"/>
      </w:divBdr>
    </w:div>
    <w:div w:id="1469594697">
      <w:bodyDiv w:val="1"/>
      <w:marLeft w:val="0"/>
      <w:marRight w:val="0"/>
      <w:marTop w:val="0"/>
      <w:marBottom w:val="0"/>
      <w:divBdr>
        <w:top w:val="none" w:sz="0" w:space="0" w:color="auto"/>
        <w:left w:val="none" w:sz="0" w:space="0" w:color="auto"/>
        <w:bottom w:val="none" w:sz="0" w:space="0" w:color="auto"/>
        <w:right w:val="none" w:sz="0" w:space="0" w:color="auto"/>
      </w:divBdr>
    </w:div>
    <w:div w:id="1698309024">
      <w:bodyDiv w:val="1"/>
      <w:marLeft w:val="0"/>
      <w:marRight w:val="0"/>
      <w:marTop w:val="0"/>
      <w:marBottom w:val="0"/>
      <w:divBdr>
        <w:top w:val="none" w:sz="0" w:space="0" w:color="auto"/>
        <w:left w:val="none" w:sz="0" w:space="0" w:color="auto"/>
        <w:bottom w:val="none" w:sz="0" w:space="0" w:color="auto"/>
        <w:right w:val="none" w:sz="0" w:space="0" w:color="auto"/>
      </w:divBdr>
    </w:div>
    <w:div w:id="1793936973">
      <w:bodyDiv w:val="1"/>
      <w:marLeft w:val="0"/>
      <w:marRight w:val="0"/>
      <w:marTop w:val="0"/>
      <w:marBottom w:val="0"/>
      <w:divBdr>
        <w:top w:val="none" w:sz="0" w:space="0" w:color="auto"/>
        <w:left w:val="none" w:sz="0" w:space="0" w:color="auto"/>
        <w:bottom w:val="none" w:sz="0" w:space="0" w:color="auto"/>
        <w:right w:val="none" w:sz="0" w:space="0" w:color="auto"/>
      </w:divBdr>
    </w:div>
    <w:div w:id="1874148125">
      <w:bodyDiv w:val="1"/>
      <w:marLeft w:val="0"/>
      <w:marRight w:val="0"/>
      <w:marTop w:val="0"/>
      <w:marBottom w:val="0"/>
      <w:divBdr>
        <w:top w:val="none" w:sz="0" w:space="0" w:color="auto"/>
        <w:left w:val="none" w:sz="0" w:space="0" w:color="auto"/>
        <w:bottom w:val="none" w:sz="0" w:space="0" w:color="auto"/>
        <w:right w:val="none" w:sz="0" w:space="0" w:color="auto"/>
      </w:divBdr>
    </w:div>
    <w:div w:id="1909725752">
      <w:bodyDiv w:val="1"/>
      <w:marLeft w:val="0"/>
      <w:marRight w:val="0"/>
      <w:marTop w:val="0"/>
      <w:marBottom w:val="0"/>
      <w:divBdr>
        <w:top w:val="none" w:sz="0" w:space="0" w:color="auto"/>
        <w:left w:val="none" w:sz="0" w:space="0" w:color="auto"/>
        <w:bottom w:val="none" w:sz="0" w:space="0" w:color="auto"/>
        <w:right w:val="none" w:sz="0" w:space="0" w:color="auto"/>
      </w:divBdr>
    </w:div>
    <w:div w:id="1922369661">
      <w:bodyDiv w:val="1"/>
      <w:marLeft w:val="0"/>
      <w:marRight w:val="0"/>
      <w:marTop w:val="0"/>
      <w:marBottom w:val="0"/>
      <w:divBdr>
        <w:top w:val="none" w:sz="0" w:space="0" w:color="auto"/>
        <w:left w:val="none" w:sz="0" w:space="0" w:color="auto"/>
        <w:bottom w:val="none" w:sz="0" w:space="0" w:color="auto"/>
        <w:right w:val="none" w:sz="0" w:space="0" w:color="auto"/>
      </w:divBdr>
    </w:div>
    <w:div w:id="1933388642">
      <w:bodyDiv w:val="1"/>
      <w:marLeft w:val="0"/>
      <w:marRight w:val="0"/>
      <w:marTop w:val="0"/>
      <w:marBottom w:val="0"/>
      <w:divBdr>
        <w:top w:val="none" w:sz="0" w:space="0" w:color="auto"/>
        <w:left w:val="none" w:sz="0" w:space="0" w:color="auto"/>
        <w:bottom w:val="none" w:sz="0" w:space="0" w:color="auto"/>
        <w:right w:val="none" w:sz="0" w:space="0" w:color="auto"/>
      </w:divBdr>
    </w:div>
    <w:div w:id="1949464664">
      <w:bodyDiv w:val="1"/>
      <w:marLeft w:val="0"/>
      <w:marRight w:val="0"/>
      <w:marTop w:val="0"/>
      <w:marBottom w:val="0"/>
      <w:divBdr>
        <w:top w:val="none" w:sz="0" w:space="0" w:color="auto"/>
        <w:left w:val="none" w:sz="0" w:space="0" w:color="auto"/>
        <w:bottom w:val="none" w:sz="0" w:space="0" w:color="auto"/>
        <w:right w:val="none" w:sz="0" w:space="0" w:color="auto"/>
      </w:divBdr>
    </w:div>
    <w:div w:id="2005471880">
      <w:bodyDiv w:val="1"/>
      <w:marLeft w:val="0"/>
      <w:marRight w:val="0"/>
      <w:marTop w:val="0"/>
      <w:marBottom w:val="0"/>
      <w:divBdr>
        <w:top w:val="none" w:sz="0" w:space="0" w:color="auto"/>
        <w:left w:val="none" w:sz="0" w:space="0" w:color="auto"/>
        <w:bottom w:val="none" w:sz="0" w:space="0" w:color="auto"/>
        <w:right w:val="none" w:sz="0" w:space="0" w:color="auto"/>
      </w:divBdr>
    </w:div>
    <w:div w:id="2023162756">
      <w:bodyDiv w:val="1"/>
      <w:marLeft w:val="0"/>
      <w:marRight w:val="0"/>
      <w:marTop w:val="0"/>
      <w:marBottom w:val="0"/>
      <w:divBdr>
        <w:top w:val="none" w:sz="0" w:space="0" w:color="auto"/>
        <w:left w:val="none" w:sz="0" w:space="0" w:color="auto"/>
        <w:bottom w:val="none" w:sz="0" w:space="0" w:color="auto"/>
        <w:right w:val="none" w:sz="0" w:space="0" w:color="auto"/>
      </w:divBdr>
    </w:div>
    <w:div w:id="2082172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github.com/tejaswikonagalla/Enhanced-Under-Water-Fish-Detection-" TargetMode="External"/><Relationship Id="rId48" Type="http://schemas.openxmlformats.org/officeDocument/2006/relationships/image" Target="media/image38.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www.geeksforgeeks.org/neural-networks-a-beginners-guide/"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406</TotalTime>
  <Pages>90</Pages>
  <Words>15467</Words>
  <Characters>88168</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SHRI VISHNU ENGINEERING COLLEGE FOR WOMEN :: BHIMAVARAM</vt:lpstr>
    </vt:vector>
  </TitlesOfParts>
  <Company>svecw</Company>
  <LinksUpToDate>false</LinksUpToDate>
  <CharactersWithSpaces>103429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SHRI VISHNU ENGINEERING COLLEGE FOR WOMEN :: BHIMAVARAM</dc:title>
  <dc:creator>csedept</dc:creator>
  <cp:lastModifiedBy>tejaswi konagalla</cp:lastModifiedBy>
  <cp:revision>44</cp:revision>
  <cp:lastPrinted>2011-03-23T08:51:00Z</cp:lastPrinted>
  <dcterms:created xsi:type="dcterms:W3CDTF">2025-03-01T16:21:00Z</dcterms:created>
  <dcterms:modified xsi:type="dcterms:W3CDTF">2025-03-07T09:59:00Z</dcterms:modified>
</cp:coreProperties>
</file>